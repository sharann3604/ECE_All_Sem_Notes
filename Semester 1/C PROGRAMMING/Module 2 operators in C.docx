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ink/ink1.xml" ContentType="application/inkml+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B70F0" w14:textId="77777777" w:rsidR="007228BE" w:rsidRPr="0066706B" w:rsidRDefault="00000000" w:rsidP="0066706B">
      <w:pPr>
        <w:spacing w:before="29"/>
        <w:ind w:right="6315"/>
        <w:rPr>
          <w:sz w:val="28"/>
          <w:szCs w:val="28"/>
        </w:rPr>
      </w:pPr>
      <w:r w:rsidRPr="0066706B">
        <w:rPr>
          <w:b/>
          <w:sz w:val="28"/>
          <w:szCs w:val="28"/>
        </w:rPr>
        <w:t>Module-2</w:t>
      </w:r>
    </w:p>
    <w:p w14:paraId="43989243" w14:textId="77777777" w:rsidR="007228BE" w:rsidRPr="0066706B" w:rsidRDefault="00000000">
      <w:pPr>
        <w:ind w:left="906"/>
        <w:rPr>
          <w:sz w:val="28"/>
          <w:szCs w:val="28"/>
        </w:rPr>
      </w:pPr>
      <w:r w:rsidRPr="0066706B">
        <w:rPr>
          <w:b/>
          <w:sz w:val="28"/>
          <w:szCs w:val="28"/>
        </w:rPr>
        <w:t>Operators in C, Type conversion and typecasting and Decision control and looping statements</w:t>
      </w:r>
    </w:p>
    <w:p w14:paraId="4F2FDD78" w14:textId="77777777" w:rsidR="007228BE" w:rsidRDefault="007228BE">
      <w:pPr>
        <w:spacing w:before="8" w:line="180" w:lineRule="exact"/>
        <w:rPr>
          <w:sz w:val="19"/>
          <w:szCs w:val="19"/>
        </w:rPr>
      </w:pPr>
    </w:p>
    <w:p w14:paraId="704A475F" w14:textId="77777777" w:rsidR="007228BE" w:rsidRDefault="007228BE">
      <w:pPr>
        <w:spacing w:line="200" w:lineRule="exact"/>
      </w:pPr>
    </w:p>
    <w:p w14:paraId="6CA0F56E" w14:textId="77777777" w:rsidR="007228BE" w:rsidRDefault="00000000" w:rsidP="00522964">
      <w:pPr>
        <w:spacing w:line="276" w:lineRule="auto"/>
        <w:ind w:left="599" w:right="1044" w:hanging="180"/>
        <w:rPr>
          <w:sz w:val="24"/>
          <w:szCs w:val="24"/>
        </w:rPr>
      </w:pPr>
      <w:r w:rsidRPr="0066706B">
        <w:rPr>
          <w:b/>
          <w:sz w:val="28"/>
          <w:szCs w:val="28"/>
        </w:rPr>
        <w:t>Operators in C:</w:t>
      </w:r>
      <w:r w:rsidRPr="0066706B">
        <w:rPr>
          <w:sz w:val="24"/>
          <w:szCs w:val="24"/>
        </w:rPr>
        <w:t xml:space="preserve"> </w:t>
      </w:r>
      <w:r>
        <w:rPr>
          <w:sz w:val="24"/>
          <w:szCs w:val="24"/>
        </w:rPr>
        <w:t>In C language we can formulate different types of expressions based on operators used. Various important operators available in C language are:</w:t>
      </w:r>
    </w:p>
    <w:p w14:paraId="75F468C8" w14:textId="17881D3F" w:rsidR="007228BE" w:rsidRDefault="0066706B" w:rsidP="00522964">
      <w:pPr>
        <w:spacing w:line="276" w:lineRule="auto"/>
        <w:rPr>
          <w:sz w:val="24"/>
          <w:szCs w:val="24"/>
        </w:rPr>
      </w:pPr>
      <w:r>
        <w:rPr>
          <w:w w:val="80"/>
          <w:sz w:val="24"/>
          <w:szCs w:val="24"/>
        </w:rPr>
        <w:t xml:space="preserve">         1.</w:t>
      </w:r>
      <w:r>
        <w:rPr>
          <w:sz w:val="24"/>
          <w:szCs w:val="24"/>
        </w:rPr>
        <w:t xml:space="preserve">  Arithmetic Operators</w:t>
      </w:r>
      <w:r>
        <w:rPr>
          <w:sz w:val="24"/>
          <w:szCs w:val="24"/>
        </w:rPr>
        <w:tab/>
      </w:r>
      <w:r>
        <w:rPr>
          <w:sz w:val="24"/>
          <w:szCs w:val="24"/>
        </w:rPr>
        <w:tab/>
      </w:r>
      <w:r>
        <w:rPr>
          <w:sz w:val="24"/>
          <w:szCs w:val="24"/>
        </w:rPr>
        <w:tab/>
      </w:r>
      <w:r>
        <w:rPr>
          <w:sz w:val="24"/>
          <w:szCs w:val="24"/>
        </w:rPr>
        <w:tab/>
      </w:r>
      <w:r>
        <w:rPr>
          <w:sz w:val="24"/>
          <w:szCs w:val="24"/>
        </w:rPr>
        <w:tab/>
      </w:r>
      <w:r>
        <w:rPr>
          <w:w w:val="80"/>
          <w:sz w:val="24"/>
          <w:szCs w:val="24"/>
        </w:rPr>
        <w:t>6.</w:t>
      </w:r>
      <w:r>
        <w:rPr>
          <w:sz w:val="24"/>
          <w:szCs w:val="24"/>
        </w:rPr>
        <w:t xml:space="preserve">  Bitwise Operators</w:t>
      </w:r>
    </w:p>
    <w:p w14:paraId="3C64A92F" w14:textId="0743ACBD" w:rsidR="007228BE" w:rsidRDefault="00000000" w:rsidP="00522964">
      <w:pPr>
        <w:spacing w:before="2" w:line="276" w:lineRule="auto"/>
        <w:ind w:left="417"/>
        <w:rPr>
          <w:sz w:val="24"/>
          <w:szCs w:val="24"/>
        </w:rPr>
      </w:pPr>
      <w:r>
        <w:rPr>
          <w:w w:val="80"/>
          <w:sz w:val="24"/>
          <w:szCs w:val="24"/>
        </w:rPr>
        <w:t>2.</w:t>
      </w:r>
      <w:r>
        <w:rPr>
          <w:sz w:val="24"/>
          <w:szCs w:val="24"/>
        </w:rPr>
        <w:t xml:space="preserve">  Relational Operators</w:t>
      </w:r>
      <w:r w:rsidR="0066706B">
        <w:rPr>
          <w:sz w:val="24"/>
          <w:szCs w:val="24"/>
        </w:rPr>
        <w:tab/>
      </w:r>
      <w:r w:rsidR="0066706B">
        <w:rPr>
          <w:sz w:val="24"/>
          <w:szCs w:val="24"/>
        </w:rPr>
        <w:tab/>
      </w:r>
      <w:r w:rsidR="0066706B">
        <w:rPr>
          <w:sz w:val="24"/>
          <w:szCs w:val="24"/>
        </w:rPr>
        <w:tab/>
      </w:r>
      <w:r w:rsidR="0066706B">
        <w:rPr>
          <w:sz w:val="24"/>
          <w:szCs w:val="24"/>
        </w:rPr>
        <w:tab/>
      </w:r>
      <w:r w:rsidR="0066706B">
        <w:rPr>
          <w:sz w:val="24"/>
          <w:szCs w:val="24"/>
        </w:rPr>
        <w:tab/>
      </w:r>
      <w:r w:rsidR="0066706B">
        <w:rPr>
          <w:w w:val="80"/>
          <w:sz w:val="24"/>
          <w:szCs w:val="24"/>
        </w:rPr>
        <w:t>7.</w:t>
      </w:r>
      <w:r w:rsidR="0066706B">
        <w:rPr>
          <w:sz w:val="24"/>
          <w:szCs w:val="24"/>
        </w:rPr>
        <w:t xml:space="preserve">  Conditional operator</w:t>
      </w:r>
    </w:p>
    <w:p w14:paraId="7CBB3288" w14:textId="5CD061D4" w:rsidR="007228BE" w:rsidRDefault="00000000" w:rsidP="00522964">
      <w:pPr>
        <w:spacing w:line="276" w:lineRule="auto"/>
        <w:ind w:left="417"/>
        <w:rPr>
          <w:sz w:val="24"/>
          <w:szCs w:val="24"/>
        </w:rPr>
      </w:pPr>
      <w:r>
        <w:rPr>
          <w:w w:val="80"/>
          <w:sz w:val="24"/>
          <w:szCs w:val="24"/>
        </w:rPr>
        <w:t>3.</w:t>
      </w:r>
      <w:r>
        <w:rPr>
          <w:sz w:val="24"/>
          <w:szCs w:val="24"/>
        </w:rPr>
        <w:t xml:space="preserve">  Logical Operators</w:t>
      </w:r>
      <w:r w:rsidR="0066706B">
        <w:rPr>
          <w:sz w:val="24"/>
          <w:szCs w:val="24"/>
        </w:rPr>
        <w:tab/>
      </w:r>
      <w:r w:rsidR="0066706B">
        <w:rPr>
          <w:sz w:val="24"/>
          <w:szCs w:val="24"/>
        </w:rPr>
        <w:tab/>
      </w:r>
      <w:r w:rsidR="0066706B">
        <w:rPr>
          <w:sz w:val="24"/>
          <w:szCs w:val="24"/>
        </w:rPr>
        <w:tab/>
      </w:r>
      <w:r w:rsidR="0066706B">
        <w:rPr>
          <w:sz w:val="24"/>
          <w:szCs w:val="24"/>
        </w:rPr>
        <w:tab/>
      </w:r>
      <w:r w:rsidR="0066706B">
        <w:rPr>
          <w:sz w:val="24"/>
          <w:szCs w:val="24"/>
        </w:rPr>
        <w:tab/>
      </w:r>
      <w:r w:rsidR="0066706B">
        <w:rPr>
          <w:w w:val="80"/>
          <w:sz w:val="24"/>
          <w:szCs w:val="24"/>
        </w:rPr>
        <w:t>8.</w:t>
      </w:r>
      <w:r w:rsidR="0066706B">
        <w:rPr>
          <w:sz w:val="24"/>
          <w:szCs w:val="24"/>
        </w:rPr>
        <w:t xml:space="preserve">  Size of operator</w:t>
      </w:r>
    </w:p>
    <w:p w14:paraId="111565AD" w14:textId="2C92F646" w:rsidR="0066706B" w:rsidRDefault="00000000" w:rsidP="00522964">
      <w:pPr>
        <w:spacing w:line="276" w:lineRule="auto"/>
        <w:ind w:left="417"/>
        <w:rPr>
          <w:sz w:val="24"/>
          <w:szCs w:val="24"/>
        </w:rPr>
      </w:pPr>
      <w:r>
        <w:rPr>
          <w:w w:val="80"/>
          <w:sz w:val="24"/>
          <w:szCs w:val="24"/>
        </w:rPr>
        <w:t>4.</w:t>
      </w:r>
      <w:r>
        <w:rPr>
          <w:sz w:val="24"/>
          <w:szCs w:val="24"/>
        </w:rPr>
        <w:t xml:space="preserve">  Assignment Operators</w:t>
      </w:r>
      <w:r w:rsidR="0066706B">
        <w:rPr>
          <w:sz w:val="24"/>
          <w:szCs w:val="24"/>
        </w:rPr>
        <w:tab/>
      </w:r>
      <w:r w:rsidR="0066706B">
        <w:rPr>
          <w:sz w:val="24"/>
          <w:szCs w:val="24"/>
        </w:rPr>
        <w:tab/>
      </w:r>
      <w:r w:rsidR="0066706B">
        <w:rPr>
          <w:sz w:val="24"/>
          <w:szCs w:val="24"/>
        </w:rPr>
        <w:tab/>
      </w:r>
      <w:r w:rsidR="0066706B">
        <w:rPr>
          <w:sz w:val="24"/>
          <w:szCs w:val="24"/>
        </w:rPr>
        <w:tab/>
      </w:r>
      <w:r w:rsidR="0066706B">
        <w:rPr>
          <w:sz w:val="24"/>
          <w:szCs w:val="24"/>
        </w:rPr>
        <w:tab/>
      </w:r>
      <w:r w:rsidR="0066706B">
        <w:rPr>
          <w:w w:val="80"/>
          <w:sz w:val="24"/>
          <w:szCs w:val="24"/>
        </w:rPr>
        <w:t>9.</w:t>
      </w:r>
      <w:r w:rsidR="0066706B">
        <w:rPr>
          <w:sz w:val="24"/>
          <w:szCs w:val="24"/>
        </w:rPr>
        <w:t xml:space="preserve">  Comma operator</w:t>
      </w:r>
      <w:r w:rsidR="0066706B">
        <w:rPr>
          <w:sz w:val="24"/>
          <w:szCs w:val="24"/>
        </w:rPr>
        <w:tab/>
      </w:r>
      <w:r w:rsidR="0066706B">
        <w:rPr>
          <w:sz w:val="24"/>
          <w:szCs w:val="24"/>
        </w:rPr>
        <w:tab/>
      </w:r>
      <w:r w:rsidR="0066706B">
        <w:rPr>
          <w:sz w:val="24"/>
          <w:szCs w:val="24"/>
        </w:rPr>
        <w:tab/>
      </w:r>
      <w:r w:rsidR="0066706B">
        <w:rPr>
          <w:sz w:val="24"/>
          <w:szCs w:val="24"/>
        </w:rPr>
        <w:tab/>
      </w:r>
    </w:p>
    <w:p w14:paraId="24C7ABB2" w14:textId="34786224" w:rsidR="0066706B" w:rsidRDefault="0066706B" w:rsidP="00522964">
      <w:pPr>
        <w:spacing w:line="276" w:lineRule="auto"/>
        <w:ind w:left="357"/>
        <w:rPr>
          <w:sz w:val="24"/>
          <w:szCs w:val="24"/>
        </w:rPr>
      </w:pPr>
      <w:r>
        <w:rPr>
          <w:w w:val="80"/>
          <w:sz w:val="24"/>
          <w:szCs w:val="24"/>
        </w:rPr>
        <w:t xml:space="preserve"> 5.</w:t>
      </w:r>
      <w:r>
        <w:rPr>
          <w:sz w:val="24"/>
          <w:szCs w:val="24"/>
        </w:rPr>
        <w:t xml:space="preserve">  Equality operators</w:t>
      </w:r>
      <w:r>
        <w:rPr>
          <w:sz w:val="24"/>
          <w:szCs w:val="24"/>
        </w:rPr>
        <w:tab/>
      </w:r>
      <w:r>
        <w:rPr>
          <w:sz w:val="24"/>
          <w:szCs w:val="24"/>
        </w:rPr>
        <w:tab/>
      </w:r>
      <w:r>
        <w:rPr>
          <w:sz w:val="24"/>
          <w:szCs w:val="24"/>
        </w:rPr>
        <w:tab/>
      </w:r>
      <w:r>
        <w:rPr>
          <w:sz w:val="24"/>
          <w:szCs w:val="24"/>
        </w:rPr>
        <w:tab/>
      </w:r>
      <w:r>
        <w:rPr>
          <w:sz w:val="24"/>
          <w:szCs w:val="24"/>
        </w:rPr>
        <w:tab/>
      </w:r>
      <w:r>
        <w:rPr>
          <w:w w:val="80"/>
          <w:sz w:val="24"/>
          <w:szCs w:val="24"/>
        </w:rPr>
        <w:t>10.</w:t>
      </w:r>
      <w:r>
        <w:rPr>
          <w:sz w:val="24"/>
          <w:szCs w:val="24"/>
        </w:rPr>
        <w:t xml:space="preserve">  Unary operator</w:t>
      </w:r>
    </w:p>
    <w:p w14:paraId="36C97041" w14:textId="77777777" w:rsidR="007228BE" w:rsidRDefault="007228BE">
      <w:pPr>
        <w:spacing w:before="11" w:line="260" w:lineRule="exact"/>
        <w:rPr>
          <w:sz w:val="26"/>
          <w:szCs w:val="26"/>
        </w:rPr>
      </w:pPr>
    </w:p>
    <w:p w14:paraId="68E438B0" w14:textId="035D9840" w:rsidR="007228BE" w:rsidRDefault="00000000">
      <w:pPr>
        <w:ind w:left="417"/>
        <w:rPr>
          <w:sz w:val="24"/>
          <w:szCs w:val="24"/>
        </w:rPr>
      </w:pPr>
      <w:r w:rsidRPr="0066706B">
        <w:rPr>
          <w:b/>
          <w:sz w:val="24"/>
          <w:szCs w:val="24"/>
        </w:rPr>
        <w:t xml:space="preserve">1.   </w:t>
      </w:r>
      <w:r w:rsidR="0066706B" w:rsidRPr="0066706B">
        <w:rPr>
          <w:b/>
          <w:sz w:val="24"/>
          <w:szCs w:val="24"/>
        </w:rPr>
        <w:t>Arithmetic operator</w:t>
      </w:r>
      <w:r w:rsidRPr="0066706B">
        <w:rPr>
          <w:sz w:val="24"/>
          <w:szCs w:val="24"/>
        </w:rPr>
        <w:t>:</w:t>
      </w:r>
      <w:r>
        <w:rPr>
          <w:sz w:val="24"/>
          <w:szCs w:val="24"/>
        </w:rPr>
        <w:t xml:space="preserve">  </w:t>
      </w:r>
      <w:r w:rsidR="0066706B">
        <w:rPr>
          <w:sz w:val="24"/>
          <w:szCs w:val="24"/>
        </w:rPr>
        <w:t>C provides all</w:t>
      </w:r>
      <w:r>
        <w:rPr>
          <w:sz w:val="24"/>
          <w:szCs w:val="24"/>
        </w:rPr>
        <w:t xml:space="preserve">  basic  arithmetic  operators.</w:t>
      </w:r>
    </w:p>
    <w:p w14:paraId="165FB84B" w14:textId="38A6741E" w:rsidR="007228BE" w:rsidRDefault="00000000">
      <w:pPr>
        <w:spacing w:line="260" w:lineRule="exact"/>
        <w:ind w:left="885"/>
        <w:rPr>
          <w:sz w:val="24"/>
          <w:szCs w:val="24"/>
        </w:rPr>
      </w:pPr>
      <w:r>
        <w:rPr>
          <w:position w:val="-1"/>
          <w:sz w:val="24"/>
          <w:szCs w:val="24"/>
        </w:rPr>
        <w:t>Here</w:t>
      </w:r>
      <w:r w:rsidR="0066706B">
        <w:rPr>
          <w:position w:val="-1"/>
          <w:sz w:val="24"/>
          <w:szCs w:val="24"/>
        </w:rPr>
        <w:t xml:space="preserve"> </w:t>
      </w:r>
      <w:r>
        <w:rPr>
          <w:position w:val="-1"/>
          <w:sz w:val="24"/>
          <w:szCs w:val="24"/>
        </w:rPr>
        <w:t>is  a  brief summary of different operators.</w:t>
      </w:r>
    </w:p>
    <w:p w14:paraId="314425F1" w14:textId="77777777" w:rsidR="007228BE" w:rsidRDefault="007228BE">
      <w:pPr>
        <w:spacing w:before="5" w:line="240" w:lineRule="exact"/>
        <w:rPr>
          <w:sz w:val="24"/>
          <w:szCs w:val="24"/>
        </w:rPr>
      </w:pPr>
    </w:p>
    <w:p w14:paraId="3CA61AF0" w14:textId="77777777" w:rsidR="0066706B" w:rsidRDefault="0066706B">
      <w:pPr>
        <w:spacing w:before="5" w:line="240" w:lineRule="exact"/>
        <w:rPr>
          <w:sz w:val="24"/>
          <w:szCs w:val="24"/>
        </w:rPr>
      </w:pPr>
    </w:p>
    <w:p w14:paraId="712DCE7D" w14:textId="10C051A9" w:rsidR="0066706B" w:rsidRDefault="0066706B">
      <w:pPr>
        <w:spacing w:before="5" w:line="240" w:lineRule="exact"/>
        <w:rPr>
          <w:sz w:val="24"/>
          <w:szCs w:val="24"/>
        </w:rPr>
        <w:sectPr w:rsidR="0066706B">
          <w:headerReference w:type="default" r:id="rId8"/>
          <w:footerReference w:type="default" r:id="rId9"/>
          <w:type w:val="continuous"/>
          <w:pgSz w:w="12240" w:h="14940"/>
          <w:pgMar w:top="800" w:right="200" w:bottom="280" w:left="200" w:header="616" w:footer="858" w:gutter="0"/>
          <w:cols w:space="720"/>
        </w:sectPr>
      </w:pPr>
    </w:p>
    <w:p w14:paraId="055788ED" w14:textId="7EB73102" w:rsidR="007228BE" w:rsidRDefault="00000000">
      <w:pPr>
        <w:spacing w:before="67" w:line="199" w:lineRule="auto"/>
        <w:ind w:left="1615" w:right="-41"/>
        <w:rPr>
          <w:sz w:val="24"/>
          <w:szCs w:val="24"/>
        </w:rPr>
      </w:pPr>
      <w:r>
        <w:rPr>
          <w:b/>
          <w:sz w:val="24"/>
          <w:szCs w:val="24"/>
        </w:rPr>
        <w:t>Arithmetic  Operator</w:t>
      </w:r>
    </w:p>
    <w:p w14:paraId="0A2C94CA" w14:textId="54E02159" w:rsidR="007228BE" w:rsidRDefault="00000000" w:rsidP="0066706B">
      <w:pPr>
        <w:spacing w:line="220" w:lineRule="exact"/>
        <w:ind w:left="1577" w:right="941"/>
        <w:rPr>
          <w:sz w:val="24"/>
          <w:szCs w:val="24"/>
        </w:rPr>
      </w:pPr>
      <w:r>
        <w:pict w14:anchorId="5E996447">
          <v:group id="_x0000_s2700" style="position:absolute;left:0;text-align:left;margin-left:84.35pt;margin-top:-35.1pt;width:433.6pt;height:54.85pt;z-index:-251683840;mso-position-horizontal-relative:page" coordorigin="1687,-702" coordsize="8672,1097">
            <v:shape id="_x0000_s2710" style="position:absolute;left:1697;top:-692;width:1358;height:0" coordorigin="1697,-692" coordsize="1358,0" path="m1697,-692r1359,e" filled="f" strokeweight=".58pt">
              <v:path arrowok="t"/>
            </v:shape>
            <v:shape id="_x0000_s2709" style="position:absolute;left:3065;top:-692;width:5303;height:0" coordorigin="3065,-692" coordsize="5303,0" path="m3065,-692r5303,e" filled="f" strokeweight=".58pt">
              <v:path arrowok="t"/>
            </v:shape>
            <v:shape id="_x0000_s2708" style="position:absolute;left:8377;top:-692;width:1971;height:0" coordorigin="8377,-692" coordsize="1971,0" path="m8377,-692r1971,e" filled="f" strokeweight=".58pt">
              <v:path arrowok="t"/>
            </v:shape>
            <v:shape id="_x0000_s2707" style="position:absolute;left:1692;top:-696;width:0;height:1085" coordorigin="1692,-696" coordsize="0,1085" path="m1692,-696r,1085e" filled="f" strokeweight=".58pt">
              <v:path arrowok="t"/>
            </v:shape>
            <v:shape id="_x0000_s2706" style="position:absolute;left:1697;top:384;width:1358;height:0" coordorigin="1697,384" coordsize="1358,0" path="m1697,384r1359,e" filled="f" strokeweight=".58pt">
              <v:path arrowok="t"/>
            </v:shape>
            <v:shape id="_x0000_s2705" style="position:absolute;left:3060;top:-696;width:0;height:1085" coordorigin="3060,-696" coordsize="0,1085" path="m3060,-696r,1085e" filled="f" strokeweight=".58pt">
              <v:path arrowok="t"/>
            </v:shape>
            <v:shape id="_x0000_s2704" style="position:absolute;left:3065;top:384;width:5303;height:0" coordorigin="3065,384" coordsize="5303,0" path="m3065,384r5303,e" filled="f" strokeweight=".58pt">
              <v:path arrowok="t"/>
            </v:shape>
            <v:shape id="_x0000_s2703" style="position:absolute;left:8373;top:-696;width:0;height:1085" coordorigin="8373,-696" coordsize="0,1085" path="m8373,-696r,1085e" filled="f" strokeweight=".58pt">
              <v:path arrowok="t"/>
            </v:shape>
            <v:shape id="_x0000_s2702" style="position:absolute;left:8377;top:384;width:1971;height:0" coordorigin="8377,384" coordsize="1971,0" path="m8377,384r1971,e" filled="f" strokeweight=".58pt">
              <v:path arrowok="t"/>
            </v:shape>
            <v:shape id="_x0000_s2701" style="position:absolute;left:10353;top:-696;width:0;height:1085" coordorigin="10353,-696" coordsize="0,1085" path="m10353,-696r,1085e" filled="f" strokeweight=".58pt">
              <v:path arrowok="t"/>
            </v:shape>
            <w10:wrap anchorx="page"/>
          </v:group>
        </w:pict>
      </w:r>
    </w:p>
    <w:p w14:paraId="6B54AEB2" w14:textId="77777777" w:rsidR="007228BE" w:rsidRDefault="00000000">
      <w:pPr>
        <w:spacing w:before="62"/>
        <w:rPr>
          <w:sz w:val="24"/>
          <w:szCs w:val="24"/>
        </w:rPr>
        <w:sectPr w:rsidR="007228BE">
          <w:type w:val="continuous"/>
          <w:pgSz w:w="12240" w:h="14940"/>
          <w:pgMar w:top="800" w:right="200" w:bottom="280" w:left="200" w:header="720" w:footer="720" w:gutter="0"/>
          <w:cols w:num="2" w:space="720" w:equalWidth="0">
            <w:col w:w="2728" w:space="255"/>
            <w:col w:w="8857"/>
          </w:cols>
        </w:sectPr>
      </w:pPr>
      <w:r>
        <w:br w:type="column"/>
      </w:r>
      <w:r>
        <w:rPr>
          <w:b/>
          <w:sz w:val="24"/>
          <w:szCs w:val="24"/>
        </w:rPr>
        <w:t>Name                                                                               Example</w:t>
      </w:r>
    </w:p>
    <w:p w14:paraId="2ABECE0A" w14:textId="77777777" w:rsidR="007228BE" w:rsidRDefault="007228BE">
      <w:pPr>
        <w:spacing w:before="8" w:line="180" w:lineRule="exact"/>
        <w:rPr>
          <w:sz w:val="19"/>
          <w:szCs w:val="19"/>
        </w:rPr>
      </w:pPr>
    </w:p>
    <w:p w14:paraId="74F31458" w14:textId="77777777" w:rsidR="007228BE" w:rsidRDefault="007228BE">
      <w:pPr>
        <w:spacing w:line="200" w:lineRule="exact"/>
      </w:pPr>
    </w:p>
    <w:p w14:paraId="2C607572" w14:textId="77777777" w:rsidR="007228BE" w:rsidRDefault="00000000">
      <w:pPr>
        <w:spacing w:before="29"/>
        <w:ind w:left="1615"/>
        <w:rPr>
          <w:sz w:val="24"/>
          <w:szCs w:val="24"/>
        </w:rPr>
      </w:pPr>
      <w:r>
        <w:pict w14:anchorId="3DA8D244">
          <v:group id="_x0000_s2677" style="position:absolute;left:0;text-align:left;margin-left:84.35pt;margin-top:1.7pt;width:433.6pt;height:121.2pt;z-index:-251682816;mso-position-horizontal-relative:page" coordorigin="1687,34" coordsize="8672,2424">
            <v:shape id="_x0000_s2699" style="position:absolute;left:1697;top:44;width:1358;height:0" coordorigin="1697,44" coordsize="1358,0" path="m1697,44r1359,e" filled="f" strokeweight=".58pt">
              <v:path arrowok="t"/>
            </v:shape>
            <v:shape id="_x0000_s2698" style="position:absolute;left:3065;top:44;width:5303;height:0" coordorigin="3065,44" coordsize="5303,0" path="m3065,44r5303,e" filled="f" strokeweight=".58pt">
              <v:path arrowok="t"/>
            </v:shape>
            <v:shape id="_x0000_s2697" style="position:absolute;left:8377;top:44;width:1971;height:0" coordorigin="8377,44" coordsize="1971,0" path="m8377,44r1971,e" filled="f" strokeweight=".58pt">
              <v:path arrowok="t"/>
            </v:shape>
            <v:shape id="_x0000_s2696" style="position:absolute;left:1697;top:330;width:1358;height:0" coordorigin="1697,330" coordsize="1358,0" path="m1697,330r1359,e" filled="f" strokeweight=".58pt">
              <v:path arrowok="t"/>
            </v:shape>
            <v:shape id="_x0000_s2695" style="position:absolute;left:3065;top:330;width:5303;height:0" coordorigin="3065,330" coordsize="5303,0" path="m3065,330r5303,e" filled="f" strokeweight=".58pt">
              <v:path arrowok="t"/>
            </v:shape>
            <v:shape id="_x0000_s2694" style="position:absolute;left:8377;top:330;width:1971;height:0" coordorigin="8377,330" coordsize="1971,0" path="m8377,330r1971,e" filled="f" strokeweight=".58pt">
              <v:path arrowok="t"/>
            </v:shape>
            <v:shape id="_x0000_s2693" style="position:absolute;left:1697;top:613;width:1358;height:0" coordorigin="1697,613" coordsize="1358,0" path="m1697,613r1359,e" filled="f" strokeweight=".58pt">
              <v:path arrowok="t"/>
            </v:shape>
            <v:shape id="_x0000_s2692" style="position:absolute;left:3065;top:613;width:5303;height:0" coordorigin="3065,613" coordsize="5303,0" path="m3065,613r5303,e" filled="f" strokeweight=".58pt">
              <v:path arrowok="t"/>
            </v:shape>
            <v:shape id="_x0000_s2691" style="position:absolute;left:8377;top:613;width:1971;height:0" coordorigin="8377,613" coordsize="1971,0" path="m8377,613r1971,e" filled="f" strokeweight=".58pt">
              <v:path arrowok="t"/>
            </v:shape>
            <v:shape id="_x0000_s2690" style="position:absolute;left:1697;top:899;width:1358;height:0" coordorigin="1697,899" coordsize="1358,0" path="m1697,899r1359,e" filled="f" strokeweight=".58pt">
              <v:path arrowok="t"/>
            </v:shape>
            <v:shape id="_x0000_s2689" style="position:absolute;left:3065;top:899;width:5303;height:0" coordorigin="3065,899" coordsize="5303,0" path="m3065,899r5303,e" filled="f" strokeweight=".58pt">
              <v:path arrowok="t"/>
            </v:shape>
            <v:shape id="_x0000_s2688" style="position:absolute;left:8377;top:899;width:1971;height:0" coordorigin="8377,899" coordsize="1971,0" path="m8377,899r1971,e" filled="f" strokeweight=".58pt">
              <v:path arrowok="t"/>
            </v:shape>
            <v:shape id="_x0000_s2687" style="position:absolute;left:1697;top:1182;width:1358;height:0" coordorigin="1697,1182" coordsize="1358,0" path="m1697,1182r1359,e" filled="f" strokeweight=".58pt">
              <v:path arrowok="t"/>
            </v:shape>
            <v:shape id="_x0000_s2686" style="position:absolute;left:3065;top:1182;width:5303;height:0" coordorigin="3065,1182" coordsize="5303,0" path="m3065,1182r5303,e" filled="f" strokeweight=".58pt">
              <v:path arrowok="t"/>
            </v:shape>
            <v:shape id="_x0000_s2685" style="position:absolute;left:8377;top:1182;width:1971;height:0" coordorigin="8377,1182" coordsize="1971,0" path="m8377,1182r1971,e" filled="f" strokeweight=".58pt">
              <v:path arrowok="t"/>
            </v:shape>
            <v:shape id="_x0000_s2684" style="position:absolute;left:1692;top:39;width:0;height:2413" coordorigin="1692,39" coordsize="0,2413" path="m1692,39r,2413e" filled="f" strokeweight=".58pt">
              <v:path arrowok="t"/>
            </v:shape>
            <v:shape id="_x0000_s2683" style="position:absolute;left:1697;top:2447;width:1358;height:0" coordorigin="1697,2447" coordsize="1358,0" path="m1697,2447r1359,e" filled="f" strokeweight=".20464mm">
              <v:path arrowok="t"/>
            </v:shape>
            <v:shape id="_x0000_s2682" style="position:absolute;left:3060;top:39;width:0;height:2413" coordorigin="3060,39" coordsize="0,2413" path="m3060,39r,2413e" filled="f" strokeweight=".58pt">
              <v:path arrowok="t"/>
            </v:shape>
            <v:shape id="_x0000_s2681" style="position:absolute;left:3065;top:2447;width:5303;height:0" coordorigin="3065,2447" coordsize="5303,0" path="m3065,2447r5303,e" filled="f" strokeweight=".20464mm">
              <v:path arrowok="t"/>
            </v:shape>
            <v:shape id="_x0000_s2680" style="position:absolute;left:8373;top:39;width:0;height:2413" coordorigin="8373,39" coordsize="0,2413" path="m8373,39r,2413e" filled="f" strokeweight=".58pt">
              <v:path arrowok="t"/>
            </v:shape>
            <v:shape id="_x0000_s2679" style="position:absolute;left:8377;top:2447;width:1971;height:0" coordorigin="8377,2447" coordsize="1971,0" path="m8377,2447r1971,e" filled="f" strokeweight=".20464mm">
              <v:path arrowok="t"/>
            </v:shape>
            <v:shape id="_x0000_s2678" style="position:absolute;left:10353;top:39;width:0;height:2413" coordorigin="10353,39" coordsize="0,2413" path="m10353,39r,2413e" filled="f" strokeweight=".58pt">
              <v:path arrowok="t"/>
            </v:shape>
            <w10:wrap anchorx="page"/>
          </v:group>
        </w:pict>
      </w:r>
      <w:r>
        <w:rPr>
          <w:sz w:val="24"/>
          <w:szCs w:val="24"/>
        </w:rPr>
        <w:t>+                     Addition or unary plus                                                    C=A+B</w:t>
      </w:r>
    </w:p>
    <w:p w14:paraId="0B866B76" w14:textId="77777777" w:rsidR="007228BE" w:rsidRDefault="00000000">
      <w:pPr>
        <w:spacing w:before="9"/>
        <w:ind w:left="1615"/>
        <w:rPr>
          <w:sz w:val="24"/>
          <w:szCs w:val="24"/>
        </w:rPr>
      </w:pPr>
      <w:r>
        <w:rPr>
          <w:w w:val="95"/>
          <w:sz w:val="24"/>
          <w:szCs w:val="24"/>
        </w:rPr>
        <w:t>-</w:t>
      </w:r>
      <w:r>
        <w:rPr>
          <w:sz w:val="24"/>
          <w:szCs w:val="24"/>
        </w:rPr>
        <w:t xml:space="preserve">                      Subtraction or unary minus                                             Z=X-Y</w:t>
      </w:r>
    </w:p>
    <w:p w14:paraId="3ED54790" w14:textId="77777777" w:rsidR="007228BE" w:rsidRDefault="00000000">
      <w:pPr>
        <w:spacing w:before="9"/>
        <w:ind w:left="1615"/>
        <w:rPr>
          <w:sz w:val="24"/>
          <w:szCs w:val="24"/>
        </w:rPr>
      </w:pPr>
      <w:r>
        <w:rPr>
          <w:sz w:val="24"/>
          <w:szCs w:val="24"/>
        </w:rPr>
        <w:t>*                     Multiplication                                                                  R=P*Q</w:t>
      </w:r>
    </w:p>
    <w:p w14:paraId="172733E9" w14:textId="77777777" w:rsidR="007228BE" w:rsidRDefault="00000000">
      <w:pPr>
        <w:spacing w:before="5" w:line="260" w:lineRule="exact"/>
        <w:ind w:left="1615"/>
        <w:rPr>
          <w:sz w:val="24"/>
          <w:szCs w:val="24"/>
        </w:rPr>
        <w:sectPr w:rsidR="007228BE">
          <w:type w:val="continuous"/>
          <w:pgSz w:w="12240" w:h="14940"/>
          <w:pgMar w:top="800" w:right="200" w:bottom="280" w:left="200" w:header="720" w:footer="720" w:gutter="0"/>
          <w:cols w:space="720"/>
        </w:sectPr>
      </w:pPr>
      <w:r>
        <w:rPr>
          <w:position w:val="-1"/>
          <w:sz w:val="24"/>
          <w:szCs w:val="24"/>
        </w:rPr>
        <w:t>/                      Division (The result given is Quotient)                           S=P/Q</w:t>
      </w:r>
    </w:p>
    <w:p w14:paraId="55FF27E4" w14:textId="77777777" w:rsidR="007228BE" w:rsidRDefault="00000000">
      <w:pPr>
        <w:tabs>
          <w:tab w:val="left" w:pos="2980"/>
        </w:tabs>
        <w:spacing w:before="30"/>
        <w:ind w:left="2983" w:right="-41" w:hanging="1368"/>
        <w:jc w:val="both"/>
        <w:rPr>
          <w:sz w:val="24"/>
          <w:szCs w:val="24"/>
        </w:rPr>
      </w:pPr>
      <w:r>
        <w:rPr>
          <w:w w:val="95"/>
          <w:sz w:val="24"/>
          <w:szCs w:val="24"/>
        </w:rPr>
        <w:t>%</w:t>
      </w:r>
      <w:r>
        <w:rPr>
          <w:sz w:val="24"/>
          <w:szCs w:val="24"/>
        </w:rPr>
        <w:tab/>
        <w:t>Modular  division  (The  result  given  is  remainder) Note:  modular  operation  is  possible  only  on  integer data types</w:t>
      </w:r>
    </w:p>
    <w:p w14:paraId="38AA4326" w14:textId="77777777" w:rsidR="007228BE" w:rsidRDefault="00000000">
      <w:pPr>
        <w:spacing w:before="29" w:line="264" w:lineRule="auto"/>
        <w:ind w:right="2363"/>
        <w:rPr>
          <w:sz w:val="24"/>
          <w:szCs w:val="24"/>
        </w:rPr>
      </w:pPr>
      <w:r>
        <w:br w:type="column"/>
      </w:r>
      <w:r>
        <w:rPr>
          <w:sz w:val="24"/>
          <w:szCs w:val="24"/>
        </w:rPr>
        <w:t>D=A%B Here A and</w:t>
      </w:r>
    </w:p>
    <w:p w14:paraId="76DEE32A" w14:textId="515E1FDD" w:rsidR="007228BE" w:rsidRDefault="00000000" w:rsidP="00522964">
      <w:pPr>
        <w:spacing w:before="25"/>
        <w:rPr>
          <w:sz w:val="24"/>
          <w:szCs w:val="24"/>
        </w:rPr>
      </w:pPr>
      <w:r>
        <w:rPr>
          <w:sz w:val="24"/>
          <w:szCs w:val="24"/>
        </w:rPr>
        <w:t>B should</w:t>
      </w:r>
    </w:p>
    <w:p w14:paraId="5FBDC4B5" w14:textId="77777777" w:rsidR="007228BE" w:rsidRDefault="00000000">
      <w:pPr>
        <w:spacing w:before="43" w:line="260" w:lineRule="exact"/>
        <w:rPr>
          <w:sz w:val="24"/>
          <w:szCs w:val="24"/>
        </w:rPr>
        <w:sectPr w:rsidR="007228BE">
          <w:type w:val="continuous"/>
          <w:pgSz w:w="12240" w:h="14940"/>
          <w:pgMar w:top="800" w:right="200" w:bottom="280" w:left="200" w:header="720" w:footer="720" w:gutter="0"/>
          <w:cols w:num="2" w:space="720" w:equalWidth="0">
            <w:col w:w="8184" w:space="109"/>
            <w:col w:w="3547"/>
          </w:cols>
        </w:sectPr>
      </w:pPr>
      <w:r>
        <w:rPr>
          <w:position w:val="-1"/>
          <w:sz w:val="24"/>
          <w:szCs w:val="24"/>
        </w:rPr>
        <w:t>be integers</w:t>
      </w:r>
    </w:p>
    <w:p w14:paraId="0E3036BD" w14:textId="77777777" w:rsidR="007228BE" w:rsidRDefault="007228BE">
      <w:pPr>
        <w:spacing w:before="4" w:line="100" w:lineRule="exact"/>
        <w:rPr>
          <w:sz w:val="11"/>
          <w:szCs w:val="11"/>
        </w:rPr>
      </w:pPr>
    </w:p>
    <w:p w14:paraId="6AB0A21C" w14:textId="77777777" w:rsidR="007228BE" w:rsidRDefault="007228BE" w:rsidP="005F7EEA">
      <w:pPr>
        <w:spacing w:line="200" w:lineRule="exact"/>
        <w:ind w:left="170"/>
      </w:pPr>
    </w:p>
    <w:p w14:paraId="154807E2" w14:textId="77777777" w:rsidR="007228BE" w:rsidRDefault="00000000" w:rsidP="005F7EEA">
      <w:pPr>
        <w:spacing w:before="29"/>
        <w:ind w:left="1600"/>
        <w:jc w:val="both"/>
        <w:rPr>
          <w:sz w:val="24"/>
          <w:szCs w:val="24"/>
        </w:rPr>
      </w:pPr>
      <w:r>
        <w:rPr>
          <w:b/>
          <w:sz w:val="24"/>
          <w:szCs w:val="24"/>
        </w:rPr>
        <w:t>Arithmetic expressions are of three types:</w:t>
      </w:r>
    </w:p>
    <w:p w14:paraId="0763184F" w14:textId="77777777" w:rsidR="007228BE" w:rsidRDefault="00000000" w:rsidP="005F7EEA">
      <w:pPr>
        <w:spacing w:before="19"/>
        <w:ind w:left="2013"/>
        <w:jc w:val="both"/>
        <w:rPr>
          <w:sz w:val="24"/>
          <w:szCs w:val="24"/>
        </w:rPr>
      </w:pPr>
      <w:r>
        <w:rPr>
          <w:sz w:val="24"/>
          <w:szCs w:val="24"/>
        </w:rPr>
        <w:t>1.   Integer Arithmetic</w:t>
      </w:r>
    </w:p>
    <w:p w14:paraId="7FA852CE" w14:textId="77777777" w:rsidR="007228BE" w:rsidRDefault="00000000" w:rsidP="005F7EEA">
      <w:pPr>
        <w:spacing w:before="45"/>
        <w:ind w:left="2013"/>
        <w:jc w:val="both"/>
        <w:rPr>
          <w:sz w:val="24"/>
          <w:szCs w:val="24"/>
        </w:rPr>
      </w:pPr>
      <w:r>
        <w:rPr>
          <w:sz w:val="24"/>
          <w:szCs w:val="24"/>
        </w:rPr>
        <w:t>2.   Real Arithmetic</w:t>
      </w:r>
    </w:p>
    <w:p w14:paraId="777DAD4E" w14:textId="77777777" w:rsidR="007228BE" w:rsidRDefault="00000000" w:rsidP="005F7EEA">
      <w:pPr>
        <w:spacing w:before="7"/>
        <w:ind w:left="2013"/>
        <w:jc w:val="both"/>
        <w:rPr>
          <w:sz w:val="24"/>
          <w:szCs w:val="24"/>
        </w:rPr>
      </w:pPr>
      <w:r>
        <w:rPr>
          <w:sz w:val="24"/>
          <w:szCs w:val="24"/>
        </w:rPr>
        <w:t>3.   Mixed mode Arithmetic</w:t>
      </w:r>
    </w:p>
    <w:p w14:paraId="2B6E8EEF" w14:textId="77777777" w:rsidR="007228BE" w:rsidRDefault="007228BE" w:rsidP="005F7EEA">
      <w:pPr>
        <w:spacing w:before="16" w:line="260" w:lineRule="exact"/>
        <w:jc w:val="both"/>
        <w:rPr>
          <w:sz w:val="26"/>
          <w:szCs w:val="26"/>
        </w:rPr>
      </w:pPr>
    </w:p>
    <w:p w14:paraId="6AFDBA27" w14:textId="77777777" w:rsidR="007228BE" w:rsidRDefault="00000000" w:rsidP="005F7EEA">
      <w:pPr>
        <w:ind w:left="720" w:right="1064"/>
        <w:jc w:val="both"/>
        <w:rPr>
          <w:sz w:val="24"/>
          <w:szCs w:val="24"/>
        </w:rPr>
      </w:pPr>
      <w:r>
        <w:rPr>
          <w:b/>
          <w:sz w:val="24"/>
          <w:szCs w:val="24"/>
        </w:rPr>
        <w:t xml:space="preserve">Integer Arithmetic:  </w:t>
      </w:r>
      <w:r>
        <w:rPr>
          <w:sz w:val="24"/>
          <w:szCs w:val="24"/>
        </w:rPr>
        <w:t>It  is  an expression evaluation where all  the</w:t>
      </w:r>
      <w:r w:rsidR="00522964">
        <w:rPr>
          <w:sz w:val="24"/>
          <w:szCs w:val="24"/>
        </w:rPr>
        <w:t xml:space="preserve"> </w:t>
      </w:r>
      <w:r>
        <w:rPr>
          <w:sz w:val="24"/>
          <w:szCs w:val="24"/>
        </w:rPr>
        <w:t>operands  are of integer data type. Let us take an exampl</w:t>
      </w:r>
      <w:r w:rsidR="00522964">
        <w:rPr>
          <w:sz w:val="24"/>
          <w:szCs w:val="24"/>
        </w:rPr>
        <w:t>e.</w:t>
      </w:r>
    </w:p>
    <w:p w14:paraId="16B834E2" w14:textId="0A0B8D50" w:rsidR="00522964" w:rsidRDefault="00522964" w:rsidP="005F7EEA">
      <w:pPr>
        <w:spacing w:line="232" w:lineRule="auto"/>
        <w:ind w:left="720" w:right="8482" w:firstLine="720"/>
        <w:jc w:val="both"/>
        <w:rPr>
          <w:rFonts w:ascii="Cambria" w:eastAsia="Cambria" w:hAnsi="Cambria" w:cs="Cambria"/>
          <w:sz w:val="22"/>
          <w:szCs w:val="22"/>
        </w:rPr>
      </w:pPr>
      <w:r>
        <w:rPr>
          <w:rFonts w:ascii="Cambria" w:eastAsia="Cambria" w:hAnsi="Cambria" w:cs="Cambria"/>
          <w:sz w:val="22"/>
          <w:szCs w:val="22"/>
        </w:rPr>
        <w:t xml:space="preserve"> int a=10,b=5,c;      </w:t>
      </w:r>
    </w:p>
    <w:p w14:paraId="33E095A6" w14:textId="223FABE6" w:rsidR="00522964" w:rsidRDefault="00522964" w:rsidP="005F7EEA">
      <w:pPr>
        <w:spacing w:line="232" w:lineRule="auto"/>
        <w:ind w:right="8482" w:firstLine="720"/>
        <w:jc w:val="both"/>
        <w:rPr>
          <w:sz w:val="24"/>
          <w:szCs w:val="24"/>
        </w:rPr>
      </w:pPr>
      <w:r>
        <w:rPr>
          <w:sz w:val="24"/>
          <w:szCs w:val="24"/>
        </w:rPr>
        <w:t xml:space="preserve">            c=a/b;   </w:t>
      </w:r>
    </w:p>
    <w:p w14:paraId="00B4981F" w14:textId="5E4FBBB2" w:rsidR="00522964" w:rsidRDefault="00522964" w:rsidP="005F7EEA">
      <w:pPr>
        <w:spacing w:line="232" w:lineRule="auto"/>
        <w:ind w:left="1440" w:right="8482"/>
        <w:jc w:val="both"/>
        <w:rPr>
          <w:rFonts w:ascii="Liberation Serif" w:eastAsia="Liberation Serif" w:hAnsi="Liberation Serif" w:cs="Liberation Serif"/>
          <w:sz w:val="24"/>
          <w:szCs w:val="24"/>
        </w:rPr>
      </w:pPr>
      <w:proofErr w:type="spellStart"/>
      <w:r>
        <w:rPr>
          <w:rFonts w:ascii="Liberation Serif" w:eastAsia="Liberation Serif" w:hAnsi="Liberation Serif" w:cs="Liberation Serif"/>
          <w:sz w:val="24"/>
          <w:szCs w:val="24"/>
        </w:rPr>
        <w:t>printf</w:t>
      </w:r>
      <w:proofErr w:type="spellEnd"/>
      <w:r>
        <w:rPr>
          <w:rFonts w:ascii="Liberation Serif" w:eastAsia="Liberation Serif" w:hAnsi="Liberation Serif" w:cs="Liberation Serif"/>
          <w:sz w:val="24"/>
          <w:szCs w:val="24"/>
        </w:rPr>
        <w:t>(“%</w:t>
      </w:r>
      <w:proofErr w:type="spellStart"/>
      <w:r>
        <w:rPr>
          <w:rFonts w:ascii="Liberation Serif" w:eastAsia="Liberation Serif" w:hAnsi="Liberation Serif" w:cs="Liberation Serif"/>
          <w:sz w:val="24"/>
          <w:szCs w:val="24"/>
        </w:rPr>
        <w:t>d”,c</w:t>
      </w:r>
      <w:proofErr w:type="spellEnd"/>
      <w:r>
        <w:rPr>
          <w:rFonts w:ascii="Liberation Serif" w:eastAsia="Liberation Serif" w:hAnsi="Liberation Serif" w:cs="Liberation Serif"/>
          <w:sz w:val="24"/>
          <w:szCs w:val="24"/>
        </w:rPr>
        <w:t>);</w:t>
      </w:r>
    </w:p>
    <w:p w14:paraId="4B6E3B91" w14:textId="7E326686" w:rsidR="00522964" w:rsidRDefault="005F7EEA" w:rsidP="005F7EEA">
      <w:pPr>
        <w:spacing w:before="720"/>
        <w:ind w:left="737"/>
        <w:jc w:val="both"/>
        <w:rPr>
          <w:sz w:val="24"/>
          <w:szCs w:val="24"/>
        </w:rPr>
        <w:sectPr w:rsidR="00522964">
          <w:type w:val="continuous"/>
          <w:pgSz w:w="12240" w:h="14940"/>
          <w:pgMar w:top="800" w:right="200" w:bottom="280" w:left="200" w:header="720" w:footer="720" w:gutter="0"/>
          <w:cols w:space="720"/>
        </w:sectPr>
      </w:pPr>
      <w:r>
        <w:rPr>
          <w:sz w:val="24"/>
          <w:szCs w:val="24"/>
        </w:rPr>
        <w:t xml:space="preserve">           </w:t>
      </w:r>
      <w:r w:rsidR="00522964">
        <w:rPr>
          <w:sz w:val="24"/>
          <w:szCs w:val="24"/>
        </w:rPr>
        <w:t>c will contain quotient value</w:t>
      </w:r>
    </w:p>
    <w:p w14:paraId="45622AB8" w14:textId="77777777" w:rsidR="005F7EEA" w:rsidRDefault="00000000" w:rsidP="005F7EEA">
      <w:pPr>
        <w:ind w:left="737" w:right="2467"/>
        <w:rPr>
          <w:sz w:val="24"/>
          <w:szCs w:val="24"/>
        </w:rPr>
      </w:pPr>
      <w:r>
        <w:rPr>
          <w:b/>
          <w:sz w:val="24"/>
          <w:szCs w:val="24"/>
        </w:rPr>
        <w:lastRenderedPageBreak/>
        <w:t xml:space="preserve">Real Arithmetic:  </w:t>
      </w:r>
      <w:r>
        <w:rPr>
          <w:sz w:val="24"/>
          <w:szCs w:val="24"/>
        </w:rPr>
        <w:t>It is an expression evaluation where all the operands</w:t>
      </w:r>
      <w:r w:rsidR="00522964">
        <w:rPr>
          <w:sz w:val="24"/>
          <w:szCs w:val="24"/>
        </w:rPr>
        <w:t xml:space="preserve"> </w:t>
      </w:r>
      <w:r>
        <w:rPr>
          <w:sz w:val="24"/>
          <w:szCs w:val="24"/>
        </w:rPr>
        <w:t xml:space="preserve">are of float data type. </w:t>
      </w:r>
      <w:r w:rsidR="005F7EEA">
        <w:rPr>
          <w:sz w:val="24"/>
          <w:szCs w:val="24"/>
        </w:rPr>
        <w:t xml:space="preserve"> </w:t>
      </w:r>
    </w:p>
    <w:p w14:paraId="2EC60295" w14:textId="5FE09287" w:rsidR="007228BE" w:rsidRDefault="00000000" w:rsidP="005F7EEA">
      <w:pPr>
        <w:ind w:left="737" w:right="2467" w:firstLine="703"/>
        <w:rPr>
          <w:sz w:val="24"/>
          <w:szCs w:val="24"/>
        </w:rPr>
      </w:pPr>
      <w:r>
        <w:rPr>
          <w:sz w:val="24"/>
          <w:szCs w:val="24"/>
        </w:rPr>
        <w:t>example:</w:t>
      </w:r>
    </w:p>
    <w:p w14:paraId="7D5DD515" w14:textId="1796C1C2" w:rsidR="007228BE" w:rsidRDefault="00000000">
      <w:pPr>
        <w:spacing w:before="15"/>
        <w:ind w:left="1680"/>
        <w:rPr>
          <w:rFonts w:ascii="Cambria" w:eastAsia="Cambria" w:hAnsi="Cambria" w:cs="Cambria"/>
          <w:sz w:val="22"/>
          <w:szCs w:val="22"/>
        </w:rPr>
      </w:pPr>
      <w:r>
        <w:rPr>
          <w:rFonts w:ascii="Cambria" w:eastAsia="Cambria" w:hAnsi="Cambria" w:cs="Cambria"/>
          <w:sz w:val="22"/>
          <w:szCs w:val="22"/>
        </w:rPr>
        <w:t>float x=2.5, y=10.0,</w:t>
      </w:r>
      <w:r w:rsidR="00522964">
        <w:rPr>
          <w:rFonts w:ascii="Cambria" w:eastAsia="Cambria" w:hAnsi="Cambria" w:cs="Cambria"/>
          <w:sz w:val="22"/>
          <w:szCs w:val="22"/>
        </w:rPr>
        <w:t xml:space="preserve"> </w:t>
      </w:r>
      <w:r>
        <w:rPr>
          <w:rFonts w:ascii="Cambria" w:eastAsia="Cambria" w:hAnsi="Cambria" w:cs="Cambria"/>
          <w:sz w:val="22"/>
          <w:szCs w:val="22"/>
        </w:rPr>
        <w:t>z;</w:t>
      </w:r>
    </w:p>
    <w:p w14:paraId="13C4875C" w14:textId="77777777" w:rsidR="007228BE" w:rsidRDefault="00000000">
      <w:pPr>
        <w:spacing w:before="1"/>
        <w:ind w:left="1680"/>
        <w:rPr>
          <w:rFonts w:ascii="Cambria" w:eastAsia="Cambria" w:hAnsi="Cambria" w:cs="Cambria"/>
          <w:sz w:val="22"/>
          <w:szCs w:val="22"/>
        </w:rPr>
      </w:pPr>
      <w:r>
        <w:rPr>
          <w:rFonts w:ascii="Cambria" w:eastAsia="Cambria" w:hAnsi="Cambria" w:cs="Cambria"/>
          <w:sz w:val="22"/>
          <w:szCs w:val="22"/>
        </w:rPr>
        <w:t>z=y/x;</w:t>
      </w:r>
    </w:p>
    <w:p w14:paraId="75898A4B" w14:textId="77777777" w:rsidR="007228BE" w:rsidRDefault="00000000">
      <w:pPr>
        <w:spacing w:line="240" w:lineRule="exact"/>
        <w:ind w:left="1680"/>
        <w:rPr>
          <w:rFonts w:ascii="Cambria" w:eastAsia="Cambria" w:hAnsi="Cambria" w:cs="Cambria"/>
          <w:sz w:val="22"/>
          <w:szCs w:val="22"/>
        </w:rPr>
      </w:pPr>
      <w:proofErr w:type="spellStart"/>
      <w:r>
        <w:rPr>
          <w:rFonts w:ascii="Cambria" w:eastAsia="Cambria" w:hAnsi="Cambria" w:cs="Cambria"/>
          <w:sz w:val="22"/>
          <w:szCs w:val="22"/>
        </w:rPr>
        <w:t>printf</w:t>
      </w:r>
      <w:proofErr w:type="spellEnd"/>
      <w:r>
        <w:rPr>
          <w:rFonts w:ascii="Cambria" w:eastAsia="Cambria" w:hAnsi="Cambria" w:cs="Cambria"/>
          <w:sz w:val="22"/>
          <w:szCs w:val="22"/>
        </w:rPr>
        <w:t>(“%f”, z);</w:t>
      </w:r>
    </w:p>
    <w:p w14:paraId="388B5017" w14:textId="77777777" w:rsidR="007228BE" w:rsidRDefault="00000000">
      <w:pPr>
        <w:spacing w:before="29"/>
        <w:ind w:left="921" w:right="8063"/>
        <w:jc w:val="center"/>
        <w:rPr>
          <w:sz w:val="24"/>
          <w:szCs w:val="24"/>
        </w:rPr>
      </w:pPr>
      <w:r>
        <w:rPr>
          <w:sz w:val="24"/>
          <w:szCs w:val="24"/>
        </w:rPr>
        <w:t>z will contain value 4.000000</w:t>
      </w:r>
    </w:p>
    <w:p w14:paraId="538C4B1C" w14:textId="77777777" w:rsidR="007228BE" w:rsidRDefault="007228BE">
      <w:pPr>
        <w:spacing w:before="4" w:line="280" w:lineRule="exact"/>
        <w:rPr>
          <w:sz w:val="28"/>
          <w:szCs w:val="28"/>
        </w:rPr>
      </w:pPr>
    </w:p>
    <w:p w14:paraId="482A5952" w14:textId="77777777" w:rsidR="007228BE" w:rsidRDefault="00000000" w:rsidP="005F7EEA">
      <w:pPr>
        <w:ind w:left="720" w:right="878"/>
        <w:jc w:val="both"/>
        <w:rPr>
          <w:sz w:val="24"/>
          <w:szCs w:val="24"/>
        </w:rPr>
      </w:pPr>
      <w:r>
        <w:rPr>
          <w:b/>
          <w:sz w:val="24"/>
          <w:szCs w:val="24"/>
        </w:rPr>
        <w:t>Mixed Mode Arithmetic</w:t>
      </w:r>
      <w:r>
        <w:rPr>
          <w:sz w:val="24"/>
          <w:szCs w:val="24"/>
        </w:rPr>
        <w:t>: In an expression if some operands are of integer type and others are of float type it is called mixed mode arithmetic expression. Here the data type of small size gets automatically converted to data type of bigger size.</w:t>
      </w:r>
    </w:p>
    <w:p w14:paraId="0530AA5A" w14:textId="00107A9D" w:rsidR="007228BE" w:rsidRDefault="00522964">
      <w:pPr>
        <w:spacing w:before="9"/>
        <w:ind w:left="1612"/>
        <w:rPr>
          <w:sz w:val="24"/>
          <w:szCs w:val="24"/>
        </w:rPr>
      </w:pPr>
      <w:r>
        <w:rPr>
          <w:sz w:val="24"/>
          <w:szCs w:val="24"/>
        </w:rPr>
        <w:t>Ex:  a=25;</w:t>
      </w:r>
    </w:p>
    <w:p w14:paraId="3703E163" w14:textId="4B9EEE2F" w:rsidR="007228BE" w:rsidRDefault="00522964" w:rsidP="00522964">
      <w:pPr>
        <w:spacing w:before="5"/>
        <w:ind w:left="1680"/>
        <w:rPr>
          <w:rFonts w:ascii="Cambria" w:eastAsia="Cambria" w:hAnsi="Cambria" w:cs="Cambria"/>
          <w:sz w:val="22"/>
          <w:szCs w:val="22"/>
        </w:rPr>
      </w:pPr>
      <w:r>
        <w:rPr>
          <w:rFonts w:ascii="Cambria" w:eastAsia="Cambria" w:hAnsi="Cambria" w:cs="Cambria"/>
          <w:sz w:val="22"/>
          <w:szCs w:val="22"/>
        </w:rPr>
        <w:t xml:space="preserve">        float x=4,z; z=a/x;</w:t>
      </w:r>
    </w:p>
    <w:p w14:paraId="2AEA70A0" w14:textId="3FF4EFE4" w:rsidR="007228BE" w:rsidRDefault="00522964">
      <w:pPr>
        <w:spacing w:line="260" w:lineRule="exact"/>
        <w:ind w:left="1612"/>
        <w:rPr>
          <w:rFonts w:ascii="Liberation Serif" w:eastAsia="Liberation Serif" w:hAnsi="Liberation Serif" w:cs="Liberation Serif"/>
          <w:sz w:val="24"/>
          <w:szCs w:val="24"/>
        </w:rPr>
      </w:pPr>
      <w:r>
        <w:rPr>
          <w:rFonts w:ascii="Liberation Serif" w:eastAsia="Liberation Serif" w:hAnsi="Liberation Serif" w:cs="Liberation Serif"/>
          <w:sz w:val="24"/>
          <w:szCs w:val="24"/>
        </w:rPr>
        <w:t xml:space="preserve">        </w:t>
      </w:r>
      <w:proofErr w:type="spellStart"/>
      <w:r>
        <w:rPr>
          <w:rFonts w:ascii="Liberation Serif" w:eastAsia="Liberation Serif" w:hAnsi="Liberation Serif" w:cs="Liberation Serif"/>
          <w:sz w:val="24"/>
          <w:szCs w:val="24"/>
        </w:rPr>
        <w:t>printf</w:t>
      </w:r>
      <w:proofErr w:type="spellEnd"/>
      <w:r>
        <w:rPr>
          <w:rFonts w:ascii="Liberation Serif" w:eastAsia="Liberation Serif" w:hAnsi="Liberation Serif" w:cs="Liberation Serif"/>
          <w:sz w:val="24"/>
          <w:szCs w:val="24"/>
        </w:rPr>
        <w:t>(“%</w:t>
      </w:r>
      <w:proofErr w:type="spellStart"/>
      <w:r>
        <w:rPr>
          <w:rFonts w:ascii="Liberation Serif" w:eastAsia="Liberation Serif" w:hAnsi="Liberation Serif" w:cs="Liberation Serif"/>
          <w:sz w:val="24"/>
          <w:szCs w:val="24"/>
        </w:rPr>
        <w:t>f”,z</w:t>
      </w:r>
      <w:proofErr w:type="spellEnd"/>
      <w:r>
        <w:rPr>
          <w:rFonts w:ascii="Liberation Serif" w:eastAsia="Liberation Serif" w:hAnsi="Liberation Serif" w:cs="Liberation Serif"/>
          <w:sz w:val="24"/>
          <w:szCs w:val="24"/>
        </w:rPr>
        <w:t>);</w:t>
      </w:r>
    </w:p>
    <w:p w14:paraId="362B5BE6" w14:textId="77777777" w:rsidR="003E21A3" w:rsidRDefault="00000000" w:rsidP="003E21A3">
      <w:pPr>
        <w:spacing w:before="38"/>
        <w:ind w:firstLine="720"/>
        <w:rPr>
          <w:sz w:val="24"/>
          <w:szCs w:val="24"/>
        </w:rPr>
      </w:pPr>
      <w:r>
        <w:rPr>
          <w:sz w:val="24"/>
          <w:szCs w:val="24"/>
        </w:rPr>
        <w:t>Here</w:t>
      </w:r>
      <w:r w:rsidR="00522964">
        <w:rPr>
          <w:sz w:val="24"/>
          <w:szCs w:val="24"/>
        </w:rPr>
        <w:t>, “</w:t>
      </w:r>
      <w:r>
        <w:rPr>
          <w:rFonts w:ascii="Liberation Serif" w:eastAsia="Liberation Serif" w:hAnsi="Liberation Serif" w:cs="Liberation Serif"/>
          <w:sz w:val="24"/>
          <w:szCs w:val="24"/>
        </w:rPr>
        <w:t>a</w:t>
      </w:r>
      <w:r w:rsidR="00522964">
        <w:rPr>
          <w:rFonts w:ascii="Liberation Serif" w:eastAsia="Liberation Serif" w:hAnsi="Liberation Serif" w:cs="Liberation Serif"/>
          <w:sz w:val="24"/>
          <w:szCs w:val="24"/>
        </w:rPr>
        <w:t>”</w:t>
      </w:r>
      <w:r>
        <w:rPr>
          <w:rFonts w:ascii="Liberation Serif" w:eastAsia="Liberation Serif" w:hAnsi="Liberation Serif" w:cs="Liberation Serif"/>
          <w:sz w:val="24"/>
          <w:szCs w:val="24"/>
        </w:rPr>
        <w:t xml:space="preserve"> </w:t>
      </w:r>
      <w:r>
        <w:rPr>
          <w:sz w:val="24"/>
          <w:szCs w:val="24"/>
        </w:rPr>
        <w:t>is of integer data type and</w:t>
      </w:r>
      <w:r w:rsidR="00522964">
        <w:rPr>
          <w:sz w:val="24"/>
          <w:szCs w:val="24"/>
        </w:rPr>
        <w:t xml:space="preserve"> “</w:t>
      </w:r>
      <w:r>
        <w:rPr>
          <w:rFonts w:ascii="Liberation Serif" w:eastAsia="Liberation Serif" w:hAnsi="Liberation Serif" w:cs="Liberation Serif"/>
          <w:sz w:val="24"/>
          <w:szCs w:val="24"/>
        </w:rPr>
        <w:t>x</w:t>
      </w:r>
      <w:r w:rsidR="00522964">
        <w:rPr>
          <w:rFonts w:ascii="Liberation Serif" w:eastAsia="Liberation Serif" w:hAnsi="Liberation Serif" w:cs="Liberation Serif"/>
          <w:sz w:val="24"/>
          <w:szCs w:val="24"/>
        </w:rPr>
        <w:t xml:space="preserve">” </w:t>
      </w:r>
      <w:r>
        <w:rPr>
          <w:rFonts w:ascii="Liberation Serif" w:eastAsia="Liberation Serif" w:hAnsi="Liberation Serif" w:cs="Liberation Serif"/>
          <w:sz w:val="24"/>
          <w:szCs w:val="24"/>
        </w:rPr>
        <w:t xml:space="preserve"> </w:t>
      </w:r>
      <w:r>
        <w:rPr>
          <w:sz w:val="24"/>
          <w:szCs w:val="24"/>
        </w:rPr>
        <w:t xml:space="preserve">is of float type, therefore </w:t>
      </w:r>
      <w:r w:rsidR="00522964">
        <w:rPr>
          <w:rFonts w:ascii="Liberation Serif" w:eastAsia="Liberation Serif" w:hAnsi="Liberation Serif" w:cs="Liberation Serif"/>
          <w:sz w:val="24"/>
          <w:szCs w:val="24"/>
        </w:rPr>
        <w:t>“</w:t>
      </w:r>
      <w:r>
        <w:rPr>
          <w:rFonts w:ascii="Liberation Serif" w:eastAsia="Liberation Serif" w:hAnsi="Liberation Serif" w:cs="Liberation Serif"/>
          <w:sz w:val="24"/>
          <w:szCs w:val="24"/>
        </w:rPr>
        <w:t>a</w:t>
      </w:r>
      <w:r w:rsidR="00522964">
        <w:rPr>
          <w:rFonts w:ascii="Liberation Serif" w:eastAsia="Liberation Serif" w:hAnsi="Liberation Serif" w:cs="Liberation Serif"/>
          <w:sz w:val="24"/>
          <w:szCs w:val="24"/>
        </w:rPr>
        <w:t>”</w:t>
      </w:r>
      <w:r w:rsidR="003E21A3">
        <w:rPr>
          <w:rFonts w:ascii="Liberation Serif" w:eastAsia="Liberation Serif" w:hAnsi="Liberation Serif" w:cs="Liberation Serif"/>
          <w:sz w:val="24"/>
          <w:szCs w:val="24"/>
        </w:rPr>
        <w:t xml:space="preserve">  </w:t>
      </w:r>
      <w:r>
        <w:rPr>
          <w:sz w:val="24"/>
          <w:szCs w:val="24"/>
        </w:rPr>
        <w:t xml:space="preserve">automatically gets converted to float type </w:t>
      </w:r>
      <w:r w:rsidR="003E21A3">
        <w:rPr>
          <w:sz w:val="24"/>
          <w:szCs w:val="24"/>
        </w:rPr>
        <w:t xml:space="preserve">    </w:t>
      </w:r>
    </w:p>
    <w:p w14:paraId="45F1290A" w14:textId="7F23AB8F" w:rsidR="007228BE" w:rsidRPr="003E21A3" w:rsidRDefault="00000000" w:rsidP="003E21A3">
      <w:pPr>
        <w:spacing w:before="38"/>
        <w:ind w:firstLine="720"/>
        <w:rPr>
          <w:rFonts w:ascii="Liberation Serif" w:eastAsia="Liberation Serif" w:hAnsi="Liberation Serif" w:cs="Liberation Serif"/>
          <w:sz w:val="24"/>
          <w:szCs w:val="24"/>
        </w:rPr>
      </w:pPr>
      <w:r>
        <w:rPr>
          <w:sz w:val="24"/>
          <w:szCs w:val="24"/>
        </w:rPr>
        <w:t>and output is:6.25</w:t>
      </w:r>
    </w:p>
    <w:p w14:paraId="0947503E" w14:textId="77777777" w:rsidR="007228BE" w:rsidRDefault="007228BE">
      <w:pPr>
        <w:spacing w:before="3" w:line="240" w:lineRule="exact"/>
        <w:rPr>
          <w:sz w:val="24"/>
          <w:szCs w:val="24"/>
        </w:rPr>
      </w:pPr>
    </w:p>
    <w:p w14:paraId="487A677E" w14:textId="77777777" w:rsidR="007228BE" w:rsidRDefault="003E21A3">
      <w:pPr>
        <w:ind w:left="239" w:right="136"/>
        <w:jc w:val="both"/>
        <w:rPr>
          <w:sz w:val="24"/>
          <w:szCs w:val="24"/>
        </w:rPr>
      </w:pPr>
      <w:r w:rsidRPr="003E21A3">
        <w:rPr>
          <w:b/>
          <w:sz w:val="24"/>
          <w:szCs w:val="24"/>
        </w:rPr>
        <w:t xml:space="preserve"> 2. Relational operator:</w:t>
      </w:r>
      <w:r>
        <w:rPr>
          <w:b/>
          <w:sz w:val="24"/>
          <w:szCs w:val="24"/>
        </w:rPr>
        <w:t xml:space="preserve"> </w:t>
      </w:r>
      <w:r>
        <w:rPr>
          <w:sz w:val="24"/>
          <w:szCs w:val="24"/>
        </w:rPr>
        <w:t>Relational operators are often used to compare two quantities on their relation, take certain decision.  An  expression  that  uses  relational  operators  are  called  relational  expressions.  The  value  of  relational expression is either 1 or 0. 1 means true, 0 means false. C supports 4 relational operators</w:t>
      </w:r>
      <w:r w:rsidR="005F7EEA">
        <w:rPr>
          <w:sz w:val="24"/>
          <w:szCs w:val="24"/>
        </w:rPr>
        <w:t>.</w:t>
      </w:r>
    </w:p>
    <w:p w14:paraId="485160B4" w14:textId="77777777" w:rsidR="005F7EEA" w:rsidRDefault="005F7EEA">
      <w:pPr>
        <w:ind w:left="239" w:right="136"/>
        <w:jc w:val="both"/>
        <w:rPr>
          <w:sz w:val="24"/>
          <w:szCs w:val="24"/>
        </w:rPr>
      </w:pPr>
    </w:p>
    <w:tbl>
      <w:tblPr>
        <w:tblStyle w:val="TableGrid"/>
        <w:tblpPr w:leftFromText="180" w:rightFromText="180" w:vertAnchor="text" w:horzAnchor="margin" w:tblpXSpec="center" w:tblpY="-28"/>
        <w:tblW w:w="0" w:type="auto"/>
        <w:tblLook w:val="04A0" w:firstRow="1" w:lastRow="0" w:firstColumn="1" w:lastColumn="0" w:noHBand="0" w:noVBand="1"/>
      </w:tblPr>
      <w:tblGrid>
        <w:gridCol w:w="1995"/>
        <w:gridCol w:w="4837"/>
        <w:gridCol w:w="3441"/>
      </w:tblGrid>
      <w:tr w:rsidR="005F7EEA" w14:paraId="753F4E1D" w14:textId="77777777" w:rsidTr="005F7EEA">
        <w:trPr>
          <w:trHeight w:val="300"/>
        </w:trPr>
        <w:tc>
          <w:tcPr>
            <w:tcW w:w="1995" w:type="dxa"/>
          </w:tcPr>
          <w:p w14:paraId="77A0C3C5" w14:textId="77777777" w:rsidR="005F7EEA" w:rsidRDefault="005F7EEA" w:rsidP="005F7EEA">
            <w:pPr>
              <w:spacing w:line="260" w:lineRule="exact"/>
              <w:rPr>
                <w:sz w:val="24"/>
                <w:szCs w:val="24"/>
              </w:rPr>
            </w:pPr>
            <w:r>
              <w:rPr>
                <w:sz w:val="24"/>
                <w:szCs w:val="24"/>
              </w:rPr>
              <w:t>Relational operators</w:t>
            </w:r>
          </w:p>
        </w:tc>
        <w:tc>
          <w:tcPr>
            <w:tcW w:w="4837" w:type="dxa"/>
          </w:tcPr>
          <w:p w14:paraId="6D83562C" w14:textId="77777777" w:rsidR="005F7EEA" w:rsidRDefault="005F7EEA" w:rsidP="005F7EEA">
            <w:pPr>
              <w:spacing w:line="260" w:lineRule="exact"/>
              <w:rPr>
                <w:sz w:val="24"/>
                <w:szCs w:val="24"/>
              </w:rPr>
            </w:pPr>
            <w:r>
              <w:rPr>
                <w:sz w:val="24"/>
                <w:szCs w:val="24"/>
              </w:rPr>
              <w:t>Name</w:t>
            </w:r>
          </w:p>
        </w:tc>
        <w:tc>
          <w:tcPr>
            <w:tcW w:w="3441" w:type="dxa"/>
          </w:tcPr>
          <w:p w14:paraId="628DCEB1" w14:textId="77777777" w:rsidR="005F7EEA" w:rsidRDefault="005F7EEA" w:rsidP="005F7EEA">
            <w:pPr>
              <w:spacing w:line="260" w:lineRule="exact"/>
              <w:rPr>
                <w:sz w:val="24"/>
                <w:szCs w:val="24"/>
              </w:rPr>
            </w:pPr>
            <w:r>
              <w:rPr>
                <w:sz w:val="24"/>
                <w:szCs w:val="24"/>
              </w:rPr>
              <w:t>Example</w:t>
            </w:r>
          </w:p>
        </w:tc>
      </w:tr>
      <w:tr w:rsidR="005F7EEA" w14:paraId="23D207F4" w14:textId="77777777" w:rsidTr="005F7EEA">
        <w:trPr>
          <w:trHeight w:val="300"/>
        </w:trPr>
        <w:tc>
          <w:tcPr>
            <w:tcW w:w="1995" w:type="dxa"/>
          </w:tcPr>
          <w:p w14:paraId="18A4AB5E" w14:textId="77777777" w:rsidR="005F7EEA" w:rsidRDefault="005F7EEA" w:rsidP="005F7EEA">
            <w:pPr>
              <w:spacing w:line="260" w:lineRule="exact"/>
              <w:jc w:val="center"/>
              <w:rPr>
                <w:sz w:val="24"/>
                <w:szCs w:val="24"/>
              </w:rPr>
            </w:pPr>
            <w:r>
              <w:rPr>
                <w:sz w:val="24"/>
                <w:szCs w:val="24"/>
              </w:rPr>
              <w:t>&gt;</w:t>
            </w:r>
          </w:p>
        </w:tc>
        <w:tc>
          <w:tcPr>
            <w:tcW w:w="4837" w:type="dxa"/>
          </w:tcPr>
          <w:p w14:paraId="004F004E" w14:textId="77777777" w:rsidR="005F7EEA" w:rsidRDefault="005F7EEA" w:rsidP="005F7EEA">
            <w:pPr>
              <w:spacing w:line="260" w:lineRule="exact"/>
              <w:rPr>
                <w:sz w:val="24"/>
                <w:szCs w:val="24"/>
              </w:rPr>
            </w:pPr>
            <w:r>
              <w:rPr>
                <w:sz w:val="24"/>
                <w:szCs w:val="24"/>
              </w:rPr>
              <w:t>Greater Than</w:t>
            </w:r>
          </w:p>
        </w:tc>
        <w:tc>
          <w:tcPr>
            <w:tcW w:w="3441" w:type="dxa"/>
          </w:tcPr>
          <w:p w14:paraId="71CB6AED" w14:textId="77777777" w:rsidR="005F7EEA" w:rsidRDefault="005F7EEA" w:rsidP="005F7EEA">
            <w:pPr>
              <w:spacing w:line="260" w:lineRule="exact"/>
              <w:rPr>
                <w:sz w:val="24"/>
                <w:szCs w:val="24"/>
              </w:rPr>
            </w:pPr>
            <w:r>
              <w:rPr>
                <w:sz w:val="24"/>
                <w:szCs w:val="24"/>
              </w:rPr>
              <w:t>A&gt;B</w:t>
            </w:r>
          </w:p>
        </w:tc>
      </w:tr>
      <w:tr w:rsidR="005F7EEA" w14:paraId="15CF67D1" w14:textId="77777777" w:rsidTr="005F7EEA">
        <w:trPr>
          <w:trHeight w:val="300"/>
        </w:trPr>
        <w:tc>
          <w:tcPr>
            <w:tcW w:w="1995" w:type="dxa"/>
          </w:tcPr>
          <w:p w14:paraId="4B87D543" w14:textId="77777777" w:rsidR="005F7EEA" w:rsidRDefault="005F7EEA" w:rsidP="005F7EEA">
            <w:pPr>
              <w:spacing w:line="260" w:lineRule="exact"/>
              <w:jc w:val="center"/>
              <w:rPr>
                <w:sz w:val="24"/>
                <w:szCs w:val="24"/>
              </w:rPr>
            </w:pPr>
            <w:r>
              <w:rPr>
                <w:sz w:val="24"/>
                <w:szCs w:val="24"/>
              </w:rPr>
              <w:t>&lt;</w:t>
            </w:r>
          </w:p>
        </w:tc>
        <w:tc>
          <w:tcPr>
            <w:tcW w:w="4837" w:type="dxa"/>
          </w:tcPr>
          <w:p w14:paraId="350D38F7" w14:textId="77777777" w:rsidR="005F7EEA" w:rsidRDefault="005F7EEA" w:rsidP="005F7EEA">
            <w:pPr>
              <w:spacing w:line="260" w:lineRule="exact"/>
              <w:rPr>
                <w:sz w:val="24"/>
                <w:szCs w:val="24"/>
              </w:rPr>
            </w:pPr>
            <w:r>
              <w:rPr>
                <w:sz w:val="24"/>
                <w:szCs w:val="24"/>
              </w:rPr>
              <w:t>Less Than</w:t>
            </w:r>
          </w:p>
        </w:tc>
        <w:tc>
          <w:tcPr>
            <w:tcW w:w="3441" w:type="dxa"/>
          </w:tcPr>
          <w:p w14:paraId="574F3C76" w14:textId="77777777" w:rsidR="005F7EEA" w:rsidRDefault="005F7EEA" w:rsidP="005F7EEA">
            <w:pPr>
              <w:spacing w:line="260" w:lineRule="exact"/>
              <w:rPr>
                <w:sz w:val="24"/>
                <w:szCs w:val="24"/>
              </w:rPr>
            </w:pPr>
            <w:r>
              <w:rPr>
                <w:sz w:val="24"/>
                <w:szCs w:val="24"/>
              </w:rPr>
              <w:t>X&lt;Y</w:t>
            </w:r>
          </w:p>
        </w:tc>
      </w:tr>
      <w:tr w:rsidR="005F7EEA" w14:paraId="5D03D08F" w14:textId="77777777" w:rsidTr="005F7EEA">
        <w:trPr>
          <w:trHeight w:val="300"/>
        </w:trPr>
        <w:tc>
          <w:tcPr>
            <w:tcW w:w="1995" w:type="dxa"/>
          </w:tcPr>
          <w:p w14:paraId="50CE7472" w14:textId="77777777" w:rsidR="005F7EEA" w:rsidRDefault="005F7EEA" w:rsidP="005F7EEA">
            <w:pPr>
              <w:spacing w:line="260" w:lineRule="exact"/>
              <w:jc w:val="center"/>
              <w:rPr>
                <w:sz w:val="24"/>
                <w:szCs w:val="24"/>
              </w:rPr>
            </w:pPr>
            <w:r>
              <w:rPr>
                <w:sz w:val="24"/>
                <w:szCs w:val="24"/>
              </w:rPr>
              <w:t>&gt;=</w:t>
            </w:r>
          </w:p>
        </w:tc>
        <w:tc>
          <w:tcPr>
            <w:tcW w:w="4837" w:type="dxa"/>
          </w:tcPr>
          <w:p w14:paraId="1B562A1C" w14:textId="77777777" w:rsidR="005F7EEA" w:rsidRDefault="005F7EEA" w:rsidP="005F7EEA">
            <w:pPr>
              <w:spacing w:line="260" w:lineRule="exact"/>
              <w:rPr>
                <w:sz w:val="24"/>
                <w:szCs w:val="24"/>
              </w:rPr>
            </w:pPr>
            <w:r>
              <w:rPr>
                <w:sz w:val="24"/>
                <w:szCs w:val="24"/>
              </w:rPr>
              <w:t xml:space="preserve">Greater Than or Equal to </w:t>
            </w:r>
          </w:p>
        </w:tc>
        <w:tc>
          <w:tcPr>
            <w:tcW w:w="3441" w:type="dxa"/>
          </w:tcPr>
          <w:p w14:paraId="539A2ED7" w14:textId="77777777" w:rsidR="005F7EEA" w:rsidRDefault="005F7EEA" w:rsidP="005F7EEA">
            <w:pPr>
              <w:spacing w:line="260" w:lineRule="exact"/>
              <w:rPr>
                <w:sz w:val="24"/>
                <w:szCs w:val="24"/>
              </w:rPr>
            </w:pPr>
            <w:r>
              <w:rPr>
                <w:sz w:val="24"/>
                <w:szCs w:val="24"/>
              </w:rPr>
              <w:t>(A+B) &gt;=(X-Y)</w:t>
            </w:r>
          </w:p>
        </w:tc>
      </w:tr>
      <w:tr w:rsidR="005F7EEA" w14:paraId="375DA8B4" w14:textId="77777777" w:rsidTr="005F7EEA">
        <w:trPr>
          <w:trHeight w:val="300"/>
        </w:trPr>
        <w:tc>
          <w:tcPr>
            <w:tcW w:w="1995" w:type="dxa"/>
          </w:tcPr>
          <w:p w14:paraId="7664F1B6" w14:textId="77777777" w:rsidR="005F7EEA" w:rsidRDefault="005F7EEA" w:rsidP="005F7EEA">
            <w:pPr>
              <w:spacing w:line="260" w:lineRule="exact"/>
              <w:jc w:val="center"/>
              <w:rPr>
                <w:sz w:val="24"/>
                <w:szCs w:val="24"/>
              </w:rPr>
            </w:pPr>
            <w:r>
              <w:rPr>
                <w:sz w:val="24"/>
                <w:szCs w:val="24"/>
              </w:rPr>
              <w:t>&lt;=</w:t>
            </w:r>
          </w:p>
        </w:tc>
        <w:tc>
          <w:tcPr>
            <w:tcW w:w="4837" w:type="dxa"/>
          </w:tcPr>
          <w:p w14:paraId="1999C550" w14:textId="77777777" w:rsidR="005F7EEA" w:rsidRDefault="005F7EEA" w:rsidP="005F7EEA">
            <w:pPr>
              <w:spacing w:line="260" w:lineRule="exact"/>
              <w:rPr>
                <w:sz w:val="24"/>
                <w:szCs w:val="24"/>
              </w:rPr>
            </w:pPr>
            <w:r>
              <w:rPr>
                <w:sz w:val="24"/>
                <w:szCs w:val="24"/>
              </w:rPr>
              <w:t>Less Than or Equal to</w:t>
            </w:r>
          </w:p>
        </w:tc>
        <w:tc>
          <w:tcPr>
            <w:tcW w:w="3441" w:type="dxa"/>
          </w:tcPr>
          <w:p w14:paraId="3B333AA5" w14:textId="77777777" w:rsidR="005F7EEA" w:rsidRDefault="005F7EEA" w:rsidP="005F7EEA">
            <w:pPr>
              <w:spacing w:line="260" w:lineRule="exact"/>
              <w:rPr>
                <w:sz w:val="24"/>
                <w:szCs w:val="24"/>
              </w:rPr>
            </w:pPr>
            <w:r>
              <w:rPr>
                <w:sz w:val="24"/>
                <w:szCs w:val="24"/>
              </w:rPr>
              <w:t>(P+Q)&lt;=(R-S)</w:t>
            </w:r>
          </w:p>
        </w:tc>
      </w:tr>
    </w:tbl>
    <w:p w14:paraId="152E2D25" w14:textId="77777777" w:rsidR="005F7EEA" w:rsidRDefault="005F7EEA">
      <w:pPr>
        <w:ind w:left="239" w:right="136"/>
        <w:jc w:val="both"/>
        <w:rPr>
          <w:sz w:val="24"/>
          <w:szCs w:val="24"/>
        </w:rPr>
      </w:pPr>
    </w:p>
    <w:p w14:paraId="71A7223B" w14:textId="77777777" w:rsidR="005F7EEA" w:rsidRDefault="005F7EEA">
      <w:pPr>
        <w:ind w:left="239" w:right="136"/>
        <w:jc w:val="both"/>
        <w:rPr>
          <w:sz w:val="24"/>
          <w:szCs w:val="24"/>
        </w:rPr>
      </w:pPr>
    </w:p>
    <w:p w14:paraId="2B5B2E1B" w14:textId="77777777" w:rsidR="005F7EEA" w:rsidRDefault="005F7EEA">
      <w:pPr>
        <w:ind w:left="239" w:right="136"/>
        <w:jc w:val="both"/>
        <w:rPr>
          <w:sz w:val="24"/>
          <w:szCs w:val="24"/>
        </w:rPr>
      </w:pPr>
    </w:p>
    <w:p w14:paraId="1D1F4026" w14:textId="77777777" w:rsidR="005F7EEA" w:rsidRDefault="005F7EEA">
      <w:pPr>
        <w:ind w:left="239" w:right="136"/>
        <w:jc w:val="both"/>
        <w:rPr>
          <w:sz w:val="24"/>
          <w:szCs w:val="24"/>
        </w:rPr>
      </w:pPr>
    </w:p>
    <w:p w14:paraId="5AD874F9" w14:textId="77777777" w:rsidR="005F7EEA" w:rsidRDefault="005F7EEA">
      <w:pPr>
        <w:ind w:left="239" w:right="136"/>
        <w:jc w:val="both"/>
        <w:rPr>
          <w:sz w:val="24"/>
          <w:szCs w:val="24"/>
        </w:rPr>
      </w:pPr>
    </w:p>
    <w:p w14:paraId="207CF93C" w14:textId="77777777" w:rsidR="005F7EEA" w:rsidRDefault="005F7EEA">
      <w:pPr>
        <w:ind w:left="239" w:right="136"/>
        <w:jc w:val="both"/>
        <w:rPr>
          <w:sz w:val="24"/>
          <w:szCs w:val="24"/>
        </w:rPr>
      </w:pPr>
    </w:p>
    <w:p w14:paraId="3997618E" w14:textId="77777777" w:rsidR="005F7EEA" w:rsidRDefault="005F7EEA">
      <w:pPr>
        <w:ind w:left="239" w:right="136"/>
        <w:jc w:val="both"/>
        <w:rPr>
          <w:sz w:val="24"/>
          <w:szCs w:val="24"/>
        </w:rPr>
      </w:pPr>
    </w:p>
    <w:p w14:paraId="5B39ABE9" w14:textId="77777777" w:rsidR="005F7EEA" w:rsidRDefault="005F7EEA">
      <w:pPr>
        <w:ind w:left="239" w:right="136"/>
        <w:jc w:val="both"/>
        <w:rPr>
          <w:sz w:val="24"/>
          <w:szCs w:val="24"/>
        </w:rPr>
      </w:pPr>
    </w:p>
    <w:p w14:paraId="5B965807" w14:textId="5444C2BC" w:rsidR="005F7EEA" w:rsidRDefault="001A4A0F" w:rsidP="001A4A0F">
      <w:pPr>
        <w:spacing w:before="34" w:line="260" w:lineRule="exact"/>
        <w:ind w:right="143"/>
        <w:rPr>
          <w:sz w:val="24"/>
          <w:szCs w:val="24"/>
        </w:rPr>
      </w:pPr>
      <w:r>
        <w:rPr>
          <w:b/>
          <w:sz w:val="24"/>
          <w:szCs w:val="24"/>
        </w:rPr>
        <w:t xml:space="preserve">      </w:t>
      </w:r>
      <w:r w:rsidR="005F7EEA">
        <w:rPr>
          <w:b/>
          <w:sz w:val="24"/>
          <w:szCs w:val="24"/>
        </w:rPr>
        <w:t>3.</w:t>
      </w:r>
      <w:r w:rsidR="005F7EEA" w:rsidRPr="005F7EEA">
        <w:rPr>
          <w:b/>
          <w:sz w:val="24"/>
          <w:szCs w:val="24"/>
        </w:rPr>
        <w:t>Logical operator</w:t>
      </w:r>
      <w:r w:rsidR="005F7EEA" w:rsidRPr="005F7EEA">
        <w:rPr>
          <w:sz w:val="24"/>
          <w:szCs w:val="24"/>
        </w:rPr>
        <w:t>:  Logical</w:t>
      </w:r>
      <w:r>
        <w:rPr>
          <w:sz w:val="24"/>
          <w:szCs w:val="24"/>
          <w:u w:val="single"/>
        </w:rPr>
        <w:t xml:space="preserve"> </w:t>
      </w:r>
      <w:r w:rsidR="005F7EEA">
        <w:rPr>
          <w:sz w:val="24"/>
          <w:szCs w:val="24"/>
        </w:rPr>
        <w:t>operators  are  used  to  test  more  than  one  condition  mad</w:t>
      </w:r>
    </w:p>
    <w:p w14:paraId="31BBE86C" w14:textId="1A93A70C" w:rsidR="005F7EEA" w:rsidRDefault="005F7EEA" w:rsidP="005F7EEA">
      <w:pPr>
        <w:spacing w:before="34" w:line="260" w:lineRule="exact"/>
        <w:ind w:right="143"/>
        <w:rPr>
          <w:sz w:val="24"/>
          <w:szCs w:val="24"/>
        </w:rPr>
      </w:pPr>
      <w:r>
        <w:rPr>
          <w:sz w:val="24"/>
          <w:szCs w:val="24"/>
        </w:rPr>
        <w:t xml:space="preserve">  </w:t>
      </w:r>
      <w:r w:rsidR="001A4A0F">
        <w:rPr>
          <w:sz w:val="24"/>
          <w:szCs w:val="24"/>
        </w:rPr>
        <w:t xml:space="preserve">    </w:t>
      </w:r>
      <w:r>
        <w:rPr>
          <w:sz w:val="24"/>
          <w:szCs w:val="24"/>
        </w:rPr>
        <w:t>make  decision.  C provides 3 logical operators as shown below.</w:t>
      </w:r>
    </w:p>
    <w:p w14:paraId="31D36D98" w14:textId="77777777" w:rsidR="005F7EEA" w:rsidRDefault="005F7EEA" w:rsidP="001A4A0F">
      <w:pPr>
        <w:ind w:right="136"/>
        <w:jc w:val="both"/>
        <w:rPr>
          <w:sz w:val="24"/>
          <w:szCs w:val="24"/>
        </w:rPr>
      </w:pPr>
    </w:p>
    <w:p w14:paraId="40AE0004" w14:textId="77777777" w:rsidR="001A4A0F" w:rsidRDefault="001A4A0F" w:rsidP="001A4A0F">
      <w:pPr>
        <w:spacing w:before="29"/>
        <w:rPr>
          <w:position w:val="-1"/>
          <w:sz w:val="24"/>
          <w:szCs w:val="24"/>
        </w:rPr>
      </w:pPr>
      <w:r>
        <w:rPr>
          <w:position w:val="-1"/>
          <w:sz w:val="24"/>
          <w:szCs w:val="24"/>
        </w:rPr>
        <w:t>The truth table of Logical operators is as follows:</w:t>
      </w:r>
    </w:p>
    <w:p w14:paraId="5821460D" w14:textId="77777777" w:rsidR="001A4A0F" w:rsidRDefault="001A4A0F" w:rsidP="001A4A0F">
      <w:pPr>
        <w:spacing w:before="29"/>
        <w:rPr>
          <w:position w:val="-1"/>
          <w:sz w:val="24"/>
          <w:szCs w:val="24"/>
        </w:rPr>
      </w:pPr>
    </w:p>
    <w:tbl>
      <w:tblPr>
        <w:tblStyle w:val="TableGrid"/>
        <w:tblpPr w:leftFromText="180" w:rightFromText="180" w:vertAnchor="text" w:horzAnchor="margin" w:tblpXSpec="center" w:tblpY="20"/>
        <w:tblW w:w="0" w:type="auto"/>
        <w:tblLook w:val="04A0" w:firstRow="1" w:lastRow="0" w:firstColumn="1" w:lastColumn="0" w:noHBand="0" w:noVBand="1"/>
      </w:tblPr>
      <w:tblGrid>
        <w:gridCol w:w="704"/>
        <w:gridCol w:w="709"/>
        <w:gridCol w:w="1843"/>
        <w:gridCol w:w="567"/>
        <w:gridCol w:w="708"/>
        <w:gridCol w:w="1418"/>
        <w:gridCol w:w="1134"/>
        <w:gridCol w:w="1701"/>
      </w:tblGrid>
      <w:tr w:rsidR="001A4A0F" w14:paraId="5FD0DC6D" w14:textId="77777777" w:rsidTr="001A4A0F">
        <w:tc>
          <w:tcPr>
            <w:tcW w:w="3256" w:type="dxa"/>
            <w:gridSpan w:val="3"/>
          </w:tcPr>
          <w:p w14:paraId="6A69CE6E" w14:textId="77777777" w:rsidR="001A4A0F" w:rsidRDefault="001A4A0F" w:rsidP="001A4A0F">
            <w:pPr>
              <w:spacing w:line="260" w:lineRule="exact"/>
              <w:rPr>
                <w:position w:val="-1"/>
                <w:sz w:val="24"/>
                <w:szCs w:val="24"/>
              </w:rPr>
            </w:pPr>
            <w:r w:rsidRPr="001A4A0F">
              <w:rPr>
                <w:b/>
                <w:bCs/>
                <w:position w:val="-1"/>
                <w:sz w:val="24"/>
                <w:szCs w:val="24"/>
              </w:rPr>
              <w:t>&amp;&amp;(Logical AND operator)</w:t>
            </w:r>
          </w:p>
        </w:tc>
        <w:tc>
          <w:tcPr>
            <w:tcW w:w="2693" w:type="dxa"/>
            <w:gridSpan w:val="3"/>
          </w:tcPr>
          <w:p w14:paraId="7821323E" w14:textId="77777777" w:rsidR="001A4A0F" w:rsidRDefault="001A4A0F" w:rsidP="001A4A0F">
            <w:pPr>
              <w:spacing w:line="260" w:lineRule="exact"/>
              <w:rPr>
                <w:position w:val="-1"/>
                <w:sz w:val="24"/>
                <w:szCs w:val="24"/>
              </w:rPr>
            </w:pPr>
            <w:r w:rsidRPr="001A4A0F">
              <w:rPr>
                <w:b/>
                <w:bCs/>
                <w:position w:val="-1"/>
                <w:sz w:val="24"/>
                <w:szCs w:val="24"/>
              </w:rPr>
              <w:t>|| (Logical or operator)</w:t>
            </w:r>
          </w:p>
        </w:tc>
        <w:tc>
          <w:tcPr>
            <w:tcW w:w="2835" w:type="dxa"/>
            <w:gridSpan w:val="2"/>
          </w:tcPr>
          <w:p w14:paraId="2C915E06" w14:textId="77777777" w:rsidR="001A4A0F" w:rsidRPr="001A4A0F" w:rsidRDefault="001A4A0F" w:rsidP="001A4A0F">
            <w:pPr>
              <w:spacing w:line="260" w:lineRule="exact"/>
              <w:rPr>
                <w:b/>
                <w:bCs/>
                <w:position w:val="-1"/>
                <w:sz w:val="24"/>
                <w:szCs w:val="24"/>
              </w:rPr>
            </w:pPr>
            <w:r w:rsidRPr="001A4A0F">
              <w:rPr>
                <w:b/>
                <w:bCs/>
                <w:position w:val="-1"/>
                <w:sz w:val="24"/>
                <w:szCs w:val="24"/>
              </w:rPr>
              <w:t>!(Logical NOT operator)</w:t>
            </w:r>
          </w:p>
        </w:tc>
      </w:tr>
      <w:tr w:rsidR="001A4A0F" w14:paraId="14C26058" w14:textId="77777777" w:rsidTr="001A4A0F">
        <w:tc>
          <w:tcPr>
            <w:tcW w:w="704" w:type="dxa"/>
          </w:tcPr>
          <w:p w14:paraId="6AA5300A" w14:textId="77777777" w:rsidR="001A4A0F" w:rsidRPr="001A4A0F" w:rsidRDefault="001A4A0F" w:rsidP="001A4A0F">
            <w:pPr>
              <w:spacing w:line="260" w:lineRule="exact"/>
              <w:jc w:val="center"/>
              <w:rPr>
                <w:b/>
                <w:bCs/>
                <w:position w:val="-1"/>
                <w:sz w:val="24"/>
                <w:szCs w:val="24"/>
              </w:rPr>
            </w:pPr>
            <w:r w:rsidRPr="001A4A0F">
              <w:rPr>
                <w:b/>
                <w:bCs/>
                <w:position w:val="-1"/>
                <w:sz w:val="24"/>
                <w:szCs w:val="24"/>
              </w:rPr>
              <w:t>A</w:t>
            </w:r>
          </w:p>
        </w:tc>
        <w:tc>
          <w:tcPr>
            <w:tcW w:w="709" w:type="dxa"/>
          </w:tcPr>
          <w:p w14:paraId="5E30E5CB" w14:textId="77777777" w:rsidR="001A4A0F" w:rsidRPr="001A4A0F" w:rsidRDefault="001A4A0F" w:rsidP="001A4A0F">
            <w:pPr>
              <w:spacing w:line="260" w:lineRule="exact"/>
              <w:jc w:val="center"/>
              <w:rPr>
                <w:b/>
                <w:bCs/>
                <w:position w:val="-1"/>
                <w:sz w:val="24"/>
                <w:szCs w:val="24"/>
              </w:rPr>
            </w:pPr>
            <w:r w:rsidRPr="001A4A0F">
              <w:rPr>
                <w:b/>
                <w:bCs/>
                <w:position w:val="-1"/>
                <w:sz w:val="24"/>
                <w:szCs w:val="24"/>
              </w:rPr>
              <w:t>B</w:t>
            </w:r>
          </w:p>
        </w:tc>
        <w:tc>
          <w:tcPr>
            <w:tcW w:w="1843" w:type="dxa"/>
          </w:tcPr>
          <w:p w14:paraId="14EC87BF" w14:textId="77777777" w:rsidR="001A4A0F" w:rsidRPr="001A4A0F" w:rsidRDefault="001A4A0F" w:rsidP="001A4A0F">
            <w:pPr>
              <w:spacing w:line="260" w:lineRule="exact"/>
              <w:rPr>
                <w:b/>
                <w:bCs/>
                <w:position w:val="-1"/>
                <w:sz w:val="24"/>
                <w:szCs w:val="24"/>
              </w:rPr>
            </w:pPr>
            <w:r w:rsidRPr="001A4A0F">
              <w:rPr>
                <w:b/>
                <w:bCs/>
                <w:position w:val="-1"/>
                <w:sz w:val="24"/>
                <w:szCs w:val="24"/>
              </w:rPr>
              <w:t>A&amp;&amp;B</w:t>
            </w:r>
          </w:p>
        </w:tc>
        <w:tc>
          <w:tcPr>
            <w:tcW w:w="567" w:type="dxa"/>
          </w:tcPr>
          <w:p w14:paraId="51206C8C" w14:textId="77777777" w:rsidR="001A4A0F" w:rsidRPr="001A4A0F" w:rsidRDefault="001A4A0F" w:rsidP="001A4A0F">
            <w:pPr>
              <w:spacing w:line="260" w:lineRule="exact"/>
              <w:rPr>
                <w:b/>
                <w:bCs/>
                <w:position w:val="-1"/>
                <w:sz w:val="24"/>
                <w:szCs w:val="24"/>
              </w:rPr>
            </w:pPr>
            <w:r w:rsidRPr="001A4A0F">
              <w:rPr>
                <w:b/>
                <w:bCs/>
                <w:position w:val="-1"/>
                <w:sz w:val="24"/>
                <w:szCs w:val="24"/>
              </w:rPr>
              <w:t>A</w:t>
            </w:r>
          </w:p>
        </w:tc>
        <w:tc>
          <w:tcPr>
            <w:tcW w:w="708" w:type="dxa"/>
          </w:tcPr>
          <w:p w14:paraId="63F11F9B" w14:textId="77777777" w:rsidR="001A4A0F" w:rsidRPr="001A4A0F" w:rsidRDefault="001A4A0F" w:rsidP="001A4A0F">
            <w:pPr>
              <w:spacing w:line="260" w:lineRule="exact"/>
              <w:rPr>
                <w:b/>
                <w:bCs/>
                <w:position w:val="-1"/>
                <w:sz w:val="24"/>
                <w:szCs w:val="24"/>
              </w:rPr>
            </w:pPr>
            <w:r w:rsidRPr="001A4A0F">
              <w:rPr>
                <w:b/>
                <w:bCs/>
                <w:position w:val="-1"/>
                <w:sz w:val="24"/>
                <w:szCs w:val="24"/>
              </w:rPr>
              <w:t>B</w:t>
            </w:r>
          </w:p>
        </w:tc>
        <w:tc>
          <w:tcPr>
            <w:tcW w:w="1418" w:type="dxa"/>
          </w:tcPr>
          <w:p w14:paraId="34567AF7" w14:textId="77777777" w:rsidR="001A4A0F" w:rsidRPr="001A4A0F" w:rsidRDefault="001A4A0F" w:rsidP="001A4A0F">
            <w:pPr>
              <w:spacing w:line="260" w:lineRule="exact"/>
              <w:rPr>
                <w:b/>
                <w:bCs/>
                <w:position w:val="-1"/>
                <w:sz w:val="24"/>
                <w:szCs w:val="24"/>
              </w:rPr>
            </w:pPr>
            <w:r w:rsidRPr="001A4A0F">
              <w:rPr>
                <w:b/>
                <w:bCs/>
                <w:position w:val="-1"/>
                <w:sz w:val="24"/>
                <w:szCs w:val="24"/>
              </w:rPr>
              <w:t>A||B</w:t>
            </w:r>
          </w:p>
        </w:tc>
        <w:tc>
          <w:tcPr>
            <w:tcW w:w="1134" w:type="dxa"/>
          </w:tcPr>
          <w:p w14:paraId="74B820A8" w14:textId="77777777" w:rsidR="001A4A0F" w:rsidRPr="001A4A0F" w:rsidRDefault="001A4A0F" w:rsidP="001A4A0F">
            <w:pPr>
              <w:spacing w:line="260" w:lineRule="exact"/>
              <w:rPr>
                <w:b/>
                <w:bCs/>
                <w:position w:val="-1"/>
                <w:sz w:val="24"/>
                <w:szCs w:val="24"/>
              </w:rPr>
            </w:pPr>
            <w:r w:rsidRPr="001A4A0F">
              <w:rPr>
                <w:b/>
                <w:bCs/>
                <w:position w:val="-1"/>
                <w:sz w:val="24"/>
                <w:szCs w:val="24"/>
              </w:rPr>
              <w:t>A</w:t>
            </w:r>
          </w:p>
        </w:tc>
        <w:tc>
          <w:tcPr>
            <w:tcW w:w="1701" w:type="dxa"/>
          </w:tcPr>
          <w:p w14:paraId="56C9BF72" w14:textId="77777777" w:rsidR="001A4A0F" w:rsidRPr="001A4A0F" w:rsidRDefault="001A4A0F" w:rsidP="001A4A0F">
            <w:pPr>
              <w:spacing w:line="260" w:lineRule="exact"/>
              <w:rPr>
                <w:b/>
                <w:bCs/>
                <w:position w:val="-1"/>
                <w:sz w:val="24"/>
                <w:szCs w:val="24"/>
              </w:rPr>
            </w:pPr>
            <w:r w:rsidRPr="001A4A0F">
              <w:rPr>
                <w:b/>
                <w:bCs/>
                <w:position w:val="-1"/>
                <w:sz w:val="24"/>
                <w:szCs w:val="24"/>
              </w:rPr>
              <w:t>!A</w:t>
            </w:r>
          </w:p>
        </w:tc>
      </w:tr>
      <w:tr w:rsidR="001A4A0F" w14:paraId="34E0FFF2" w14:textId="77777777" w:rsidTr="001A4A0F">
        <w:tc>
          <w:tcPr>
            <w:tcW w:w="704" w:type="dxa"/>
          </w:tcPr>
          <w:p w14:paraId="7FF6C0F8" w14:textId="77777777" w:rsidR="001A4A0F" w:rsidRDefault="001A4A0F" w:rsidP="001A4A0F">
            <w:pPr>
              <w:spacing w:line="260" w:lineRule="exact"/>
              <w:jc w:val="center"/>
              <w:rPr>
                <w:position w:val="-1"/>
                <w:sz w:val="24"/>
                <w:szCs w:val="24"/>
              </w:rPr>
            </w:pPr>
            <w:r>
              <w:rPr>
                <w:position w:val="-1"/>
                <w:sz w:val="24"/>
                <w:szCs w:val="24"/>
              </w:rPr>
              <w:t>0</w:t>
            </w:r>
          </w:p>
        </w:tc>
        <w:tc>
          <w:tcPr>
            <w:tcW w:w="709" w:type="dxa"/>
          </w:tcPr>
          <w:p w14:paraId="3855E25B" w14:textId="77777777" w:rsidR="001A4A0F" w:rsidRDefault="001A4A0F" w:rsidP="001A4A0F">
            <w:pPr>
              <w:spacing w:line="260" w:lineRule="exact"/>
              <w:jc w:val="center"/>
              <w:rPr>
                <w:position w:val="-1"/>
                <w:sz w:val="24"/>
                <w:szCs w:val="24"/>
              </w:rPr>
            </w:pPr>
            <w:r>
              <w:rPr>
                <w:position w:val="-1"/>
                <w:sz w:val="24"/>
                <w:szCs w:val="24"/>
              </w:rPr>
              <w:t>0</w:t>
            </w:r>
          </w:p>
        </w:tc>
        <w:tc>
          <w:tcPr>
            <w:tcW w:w="1843" w:type="dxa"/>
          </w:tcPr>
          <w:p w14:paraId="51D98510" w14:textId="77777777" w:rsidR="001A4A0F" w:rsidRDefault="001A4A0F" w:rsidP="001A4A0F">
            <w:pPr>
              <w:spacing w:line="260" w:lineRule="exact"/>
              <w:rPr>
                <w:position w:val="-1"/>
                <w:sz w:val="24"/>
                <w:szCs w:val="24"/>
              </w:rPr>
            </w:pPr>
            <w:r>
              <w:rPr>
                <w:position w:val="-1"/>
                <w:sz w:val="24"/>
                <w:szCs w:val="24"/>
              </w:rPr>
              <w:t>0(False)</w:t>
            </w:r>
          </w:p>
        </w:tc>
        <w:tc>
          <w:tcPr>
            <w:tcW w:w="567" w:type="dxa"/>
          </w:tcPr>
          <w:p w14:paraId="20D2A602" w14:textId="77777777" w:rsidR="001A4A0F" w:rsidRDefault="001A4A0F" w:rsidP="001A4A0F">
            <w:pPr>
              <w:spacing w:line="260" w:lineRule="exact"/>
              <w:rPr>
                <w:position w:val="-1"/>
                <w:sz w:val="24"/>
                <w:szCs w:val="24"/>
              </w:rPr>
            </w:pPr>
            <w:r>
              <w:rPr>
                <w:position w:val="-1"/>
                <w:sz w:val="24"/>
                <w:szCs w:val="24"/>
              </w:rPr>
              <w:t>0</w:t>
            </w:r>
          </w:p>
        </w:tc>
        <w:tc>
          <w:tcPr>
            <w:tcW w:w="708" w:type="dxa"/>
          </w:tcPr>
          <w:p w14:paraId="4C37637B" w14:textId="77777777" w:rsidR="001A4A0F" w:rsidRDefault="001A4A0F" w:rsidP="001A4A0F">
            <w:pPr>
              <w:spacing w:line="260" w:lineRule="exact"/>
              <w:rPr>
                <w:position w:val="-1"/>
                <w:sz w:val="24"/>
                <w:szCs w:val="24"/>
              </w:rPr>
            </w:pPr>
            <w:r>
              <w:rPr>
                <w:position w:val="-1"/>
                <w:sz w:val="24"/>
                <w:szCs w:val="24"/>
              </w:rPr>
              <w:t>0</w:t>
            </w:r>
          </w:p>
        </w:tc>
        <w:tc>
          <w:tcPr>
            <w:tcW w:w="1418" w:type="dxa"/>
          </w:tcPr>
          <w:p w14:paraId="03F04DD7" w14:textId="77777777" w:rsidR="001A4A0F" w:rsidRDefault="001A4A0F" w:rsidP="001A4A0F">
            <w:pPr>
              <w:spacing w:line="260" w:lineRule="exact"/>
              <w:rPr>
                <w:position w:val="-1"/>
                <w:sz w:val="24"/>
                <w:szCs w:val="24"/>
              </w:rPr>
            </w:pPr>
            <w:r>
              <w:rPr>
                <w:position w:val="-1"/>
                <w:sz w:val="24"/>
                <w:szCs w:val="24"/>
              </w:rPr>
              <w:t>0</w:t>
            </w:r>
          </w:p>
        </w:tc>
        <w:tc>
          <w:tcPr>
            <w:tcW w:w="1134" w:type="dxa"/>
          </w:tcPr>
          <w:p w14:paraId="34E6D0A7" w14:textId="77777777" w:rsidR="001A4A0F" w:rsidRPr="001A4A0F" w:rsidRDefault="001A4A0F" w:rsidP="001A4A0F">
            <w:pPr>
              <w:spacing w:line="260" w:lineRule="exact"/>
              <w:rPr>
                <w:position w:val="-1"/>
                <w:sz w:val="24"/>
                <w:szCs w:val="24"/>
              </w:rPr>
            </w:pPr>
            <w:r w:rsidRPr="001A4A0F">
              <w:rPr>
                <w:position w:val="-1"/>
                <w:sz w:val="24"/>
                <w:szCs w:val="24"/>
              </w:rPr>
              <w:t>0(False)</w:t>
            </w:r>
          </w:p>
        </w:tc>
        <w:tc>
          <w:tcPr>
            <w:tcW w:w="1701" w:type="dxa"/>
          </w:tcPr>
          <w:p w14:paraId="15DF5C34" w14:textId="77777777" w:rsidR="001A4A0F" w:rsidRPr="001A4A0F" w:rsidRDefault="001A4A0F" w:rsidP="001A4A0F">
            <w:pPr>
              <w:spacing w:line="260" w:lineRule="exact"/>
              <w:rPr>
                <w:position w:val="-1"/>
                <w:sz w:val="24"/>
                <w:szCs w:val="24"/>
              </w:rPr>
            </w:pPr>
            <w:r w:rsidRPr="001A4A0F">
              <w:rPr>
                <w:position w:val="-1"/>
                <w:sz w:val="24"/>
                <w:szCs w:val="24"/>
              </w:rPr>
              <w:t>1(True)</w:t>
            </w:r>
          </w:p>
        </w:tc>
      </w:tr>
      <w:tr w:rsidR="001A4A0F" w14:paraId="28E89D7F" w14:textId="77777777" w:rsidTr="001A4A0F">
        <w:tc>
          <w:tcPr>
            <w:tcW w:w="704" w:type="dxa"/>
          </w:tcPr>
          <w:p w14:paraId="36C7C493" w14:textId="77777777" w:rsidR="001A4A0F" w:rsidRDefault="001A4A0F" w:rsidP="001A4A0F">
            <w:pPr>
              <w:spacing w:line="260" w:lineRule="exact"/>
              <w:jc w:val="center"/>
              <w:rPr>
                <w:position w:val="-1"/>
                <w:sz w:val="24"/>
                <w:szCs w:val="24"/>
              </w:rPr>
            </w:pPr>
            <w:r>
              <w:rPr>
                <w:position w:val="-1"/>
                <w:sz w:val="24"/>
                <w:szCs w:val="24"/>
              </w:rPr>
              <w:t>0</w:t>
            </w:r>
          </w:p>
        </w:tc>
        <w:tc>
          <w:tcPr>
            <w:tcW w:w="709" w:type="dxa"/>
          </w:tcPr>
          <w:p w14:paraId="28CD1731" w14:textId="77777777" w:rsidR="001A4A0F" w:rsidRDefault="001A4A0F" w:rsidP="001A4A0F">
            <w:pPr>
              <w:spacing w:line="260" w:lineRule="exact"/>
              <w:jc w:val="center"/>
              <w:rPr>
                <w:position w:val="-1"/>
                <w:sz w:val="24"/>
                <w:szCs w:val="24"/>
              </w:rPr>
            </w:pPr>
            <w:r>
              <w:rPr>
                <w:position w:val="-1"/>
                <w:sz w:val="24"/>
                <w:szCs w:val="24"/>
              </w:rPr>
              <w:t>1</w:t>
            </w:r>
          </w:p>
        </w:tc>
        <w:tc>
          <w:tcPr>
            <w:tcW w:w="1843" w:type="dxa"/>
          </w:tcPr>
          <w:p w14:paraId="5EFF79D5" w14:textId="77777777" w:rsidR="001A4A0F" w:rsidRDefault="001A4A0F" w:rsidP="001A4A0F">
            <w:pPr>
              <w:spacing w:line="260" w:lineRule="exact"/>
              <w:rPr>
                <w:position w:val="-1"/>
                <w:sz w:val="24"/>
                <w:szCs w:val="24"/>
              </w:rPr>
            </w:pPr>
            <w:r>
              <w:rPr>
                <w:position w:val="-1"/>
                <w:sz w:val="24"/>
                <w:szCs w:val="24"/>
              </w:rPr>
              <w:t>0(False)</w:t>
            </w:r>
          </w:p>
        </w:tc>
        <w:tc>
          <w:tcPr>
            <w:tcW w:w="567" w:type="dxa"/>
          </w:tcPr>
          <w:p w14:paraId="09F1C1B7" w14:textId="77777777" w:rsidR="001A4A0F" w:rsidRDefault="001A4A0F" w:rsidP="001A4A0F">
            <w:pPr>
              <w:spacing w:line="260" w:lineRule="exact"/>
              <w:rPr>
                <w:position w:val="-1"/>
                <w:sz w:val="24"/>
                <w:szCs w:val="24"/>
              </w:rPr>
            </w:pPr>
            <w:r>
              <w:rPr>
                <w:position w:val="-1"/>
                <w:sz w:val="24"/>
                <w:szCs w:val="24"/>
              </w:rPr>
              <w:t>0</w:t>
            </w:r>
          </w:p>
        </w:tc>
        <w:tc>
          <w:tcPr>
            <w:tcW w:w="708" w:type="dxa"/>
          </w:tcPr>
          <w:p w14:paraId="1AA13B16" w14:textId="77777777" w:rsidR="001A4A0F" w:rsidRDefault="001A4A0F" w:rsidP="001A4A0F">
            <w:pPr>
              <w:spacing w:line="260" w:lineRule="exact"/>
              <w:rPr>
                <w:position w:val="-1"/>
                <w:sz w:val="24"/>
                <w:szCs w:val="24"/>
              </w:rPr>
            </w:pPr>
            <w:r>
              <w:rPr>
                <w:position w:val="-1"/>
                <w:sz w:val="24"/>
                <w:szCs w:val="24"/>
              </w:rPr>
              <w:t>1</w:t>
            </w:r>
          </w:p>
        </w:tc>
        <w:tc>
          <w:tcPr>
            <w:tcW w:w="1418" w:type="dxa"/>
          </w:tcPr>
          <w:p w14:paraId="366477E9" w14:textId="77777777" w:rsidR="001A4A0F" w:rsidRDefault="001A4A0F" w:rsidP="001A4A0F">
            <w:pPr>
              <w:spacing w:line="260" w:lineRule="exact"/>
              <w:rPr>
                <w:position w:val="-1"/>
                <w:sz w:val="24"/>
                <w:szCs w:val="24"/>
              </w:rPr>
            </w:pPr>
            <w:r>
              <w:rPr>
                <w:position w:val="-1"/>
                <w:sz w:val="24"/>
                <w:szCs w:val="24"/>
              </w:rPr>
              <w:t>1</w:t>
            </w:r>
          </w:p>
        </w:tc>
        <w:tc>
          <w:tcPr>
            <w:tcW w:w="1134" w:type="dxa"/>
          </w:tcPr>
          <w:p w14:paraId="4758F2F8" w14:textId="77777777" w:rsidR="001A4A0F" w:rsidRDefault="001A4A0F" w:rsidP="001A4A0F">
            <w:pPr>
              <w:spacing w:line="260" w:lineRule="exact"/>
              <w:rPr>
                <w:position w:val="-1"/>
                <w:sz w:val="24"/>
                <w:szCs w:val="24"/>
              </w:rPr>
            </w:pPr>
            <w:r>
              <w:rPr>
                <w:position w:val="-1"/>
                <w:sz w:val="24"/>
                <w:szCs w:val="24"/>
              </w:rPr>
              <w:t>1(True)</w:t>
            </w:r>
          </w:p>
        </w:tc>
        <w:tc>
          <w:tcPr>
            <w:tcW w:w="1701" w:type="dxa"/>
          </w:tcPr>
          <w:p w14:paraId="3A6DFF51" w14:textId="77777777" w:rsidR="001A4A0F" w:rsidRDefault="001A4A0F" w:rsidP="001A4A0F">
            <w:pPr>
              <w:spacing w:line="260" w:lineRule="exact"/>
              <w:rPr>
                <w:position w:val="-1"/>
                <w:sz w:val="24"/>
                <w:szCs w:val="24"/>
              </w:rPr>
            </w:pPr>
            <w:r>
              <w:rPr>
                <w:position w:val="-1"/>
                <w:sz w:val="24"/>
                <w:szCs w:val="24"/>
              </w:rPr>
              <w:t>0(False)</w:t>
            </w:r>
          </w:p>
        </w:tc>
      </w:tr>
      <w:tr w:rsidR="001A4A0F" w14:paraId="5204684A" w14:textId="77777777" w:rsidTr="001A4A0F">
        <w:trPr>
          <w:trHeight w:val="50"/>
        </w:trPr>
        <w:tc>
          <w:tcPr>
            <w:tcW w:w="704" w:type="dxa"/>
          </w:tcPr>
          <w:p w14:paraId="7EEEC728" w14:textId="77777777" w:rsidR="001A4A0F" w:rsidRDefault="001A4A0F" w:rsidP="001A4A0F">
            <w:pPr>
              <w:spacing w:line="260" w:lineRule="exact"/>
              <w:jc w:val="center"/>
              <w:rPr>
                <w:position w:val="-1"/>
                <w:sz w:val="24"/>
                <w:szCs w:val="24"/>
              </w:rPr>
            </w:pPr>
            <w:r>
              <w:rPr>
                <w:position w:val="-1"/>
                <w:sz w:val="24"/>
                <w:szCs w:val="24"/>
              </w:rPr>
              <w:t>1</w:t>
            </w:r>
          </w:p>
        </w:tc>
        <w:tc>
          <w:tcPr>
            <w:tcW w:w="709" w:type="dxa"/>
          </w:tcPr>
          <w:p w14:paraId="295B4850" w14:textId="77777777" w:rsidR="001A4A0F" w:rsidRDefault="001A4A0F" w:rsidP="001A4A0F">
            <w:pPr>
              <w:spacing w:line="260" w:lineRule="exact"/>
              <w:jc w:val="center"/>
              <w:rPr>
                <w:position w:val="-1"/>
                <w:sz w:val="24"/>
                <w:szCs w:val="24"/>
              </w:rPr>
            </w:pPr>
            <w:r>
              <w:rPr>
                <w:position w:val="-1"/>
                <w:sz w:val="24"/>
                <w:szCs w:val="24"/>
              </w:rPr>
              <w:t>0</w:t>
            </w:r>
          </w:p>
        </w:tc>
        <w:tc>
          <w:tcPr>
            <w:tcW w:w="1843" w:type="dxa"/>
          </w:tcPr>
          <w:p w14:paraId="2DF1E56D" w14:textId="77777777" w:rsidR="001A4A0F" w:rsidRDefault="001A4A0F" w:rsidP="001A4A0F">
            <w:pPr>
              <w:spacing w:line="260" w:lineRule="exact"/>
              <w:rPr>
                <w:position w:val="-1"/>
                <w:sz w:val="24"/>
                <w:szCs w:val="24"/>
              </w:rPr>
            </w:pPr>
            <w:r>
              <w:rPr>
                <w:position w:val="-1"/>
                <w:sz w:val="24"/>
                <w:szCs w:val="24"/>
              </w:rPr>
              <w:t>0(False)</w:t>
            </w:r>
          </w:p>
        </w:tc>
        <w:tc>
          <w:tcPr>
            <w:tcW w:w="567" w:type="dxa"/>
          </w:tcPr>
          <w:p w14:paraId="33FB6190" w14:textId="77777777" w:rsidR="001A4A0F" w:rsidRDefault="001A4A0F" w:rsidP="001A4A0F">
            <w:pPr>
              <w:spacing w:line="260" w:lineRule="exact"/>
              <w:rPr>
                <w:position w:val="-1"/>
                <w:sz w:val="24"/>
                <w:szCs w:val="24"/>
              </w:rPr>
            </w:pPr>
            <w:r>
              <w:rPr>
                <w:position w:val="-1"/>
                <w:sz w:val="24"/>
                <w:szCs w:val="24"/>
              </w:rPr>
              <w:t>1</w:t>
            </w:r>
          </w:p>
        </w:tc>
        <w:tc>
          <w:tcPr>
            <w:tcW w:w="708" w:type="dxa"/>
          </w:tcPr>
          <w:p w14:paraId="4DDA986B" w14:textId="77777777" w:rsidR="001A4A0F" w:rsidRDefault="001A4A0F" w:rsidP="001A4A0F">
            <w:pPr>
              <w:spacing w:line="260" w:lineRule="exact"/>
              <w:rPr>
                <w:position w:val="-1"/>
                <w:sz w:val="24"/>
                <w:szCs w:val="24"/>
              </w:rPr>
            </w:pPr>
            <w:r>
              <w:rPr>
                <w:position w:val="-1"/>
                <w:sz w:val="24"/>
                <w:szCs w:val="24"/>
              </w:rPr>
              <w:t>0</w:t>
            </w:r>
          </w:p>
        </w:tc>
        <w:tc>
          <w:tcPr>
            <w:tcW w:w="1418" w:type="dxa"/>
          </w:tcPr>
          <w:p w14:paraId="5616292C" w14:textId="77777777" w:rsidR="001A4A0F" w:rsidRDefault="001A4A0F" w:rsidP="001A4A0F">
            <w:pPr>
              <w:spacing w:line="260" w:lineRule="exact"/>
              <w:rPr>
                <w:position w:val="-1"/>
                <w:sz w:val="24"/>
                <w:szCs w:val="24"/>
              </w:rPr>
            </w:pPr>
            <w:r>
              <w:rPr>
                <w:position w:val="-1"/>
                <w:sz w:val="24"/>
                <w:szCs w:val="24"/>
              </w:rPr>
              <w:t>1</w:t>
            </w:r>
          </w:p>
        </w:tc>
        <w:tc>
          <w:tcPr>
            <w:tcW w:w="1134" w:type="dxa"/>
          </w:tcPr>
          <w:p w14:paraId="2B3650D5" w14:textId="77777777" w:rsidR="001A4A0F" w:rsidRDefault="001A4A0F" w:rsidP="001A4A0F">
            <w:pPr>
              <w:spacing w:line="260" w:lineRule="exact"/>
              <w:rPr>
                <w:position w:val="-1"/>
                <w:sz w:val="24"/>
                <w:szCs w:val="24"/>
              </w:rPr>
            </w:pPr>
          </w:p>
        </w:tc>
        <w:tc>
          <w:tcPr>
            <w:tcW w:w="1701" w:type="dxa"/>
          </w:tcPr>
          <w:p w14:paraId="5DC7B8AB" w14:textId="77777777" w:rsidR="001A4A0F" w:rsidRDefault="001A4A0F" w:rsidP="001A4A0F">
            <w:pPr>
              <w:spacing w:line="260" w:lineRule="exact"/>
              <w:rPr>
                <w:position w:val="-1"/>
                <w:sz w:val="24"/>
                <w:szCs w:val="24"/>
              </w:rPr>
            </w:pPr>
          </w:p>
        </w:tc>
      </w:tr>
      <w:tr w:rsidR="001A4A0F" w14:paraId="4CD26F77" w14:textId="77777777" w:rsidTr="001A4A0F">
        <w:tc>
          <w:tcPr>
            <w:tcW w:w="704" w:type="dxa"/>
          </w:tcPr>
          <w:p w14:paraId="0E21B581" w14:textId="77777777" w:rsidR="001A4A0F" w:rsidRDefault="001A4A0F" w:rsidP="001A4A0F">
            <w:pPr>
              <w:spacing w:line="260" w:lineRule="exact"/>
              <w:jc w:val="center"/>
              <w:rPr>
                <w:position w:val="-1"/>
                <w:sz w:val="24"/>
                <w:szCs w:val="24"/>
              </w:rPr>
            </w:pPr>
            <w:r>
              <w:rPr>
                <w:position w:val="-1"/>
                <w:sz w:val="24"/>
                <w:szCs w:val="24"/>
              </w:rPr>
              <w:t>1</w:t>
            </w:r>
          </w:p>
        </w:tc>
        <w:tc>
          <w:tcPr>
            <w:tcW w:w="709" w:type="dxa"/>
          </w:tcPr>
          <w:p w14:paraId="3E3CC871" w14:textId="77777777" w:rsidR="001A4A0F" w:rsidRDefault="001A4A0F" w:rsidP="001A4A0F">
            <w:pPr>
              <w:spacing w:line="260" w:lineRule="exact"/>
              <w:jc w:val="center"/>
              <w:rPr>
                <w:position w:val="-1"/>
                <w:sz w:val="24"/>
                <w:szCs w:val="24"/>
              </w:rPr>
            </w:pPr>
            <w:r>
              <w:rPr>
                <w:position w:val="-1"/>
                <w:sz w:val="24"/>
                <w:szCs w:val="24"/>
              </w:rPr>
              <w:t>1</w:t>
            </w:r>
          </w:p>
        </w:tc>
        <w:tc>
          <w:tcPr>
            <w:tcW w:w="1843" w:type="dxa"/>
          </w:tcPr>
          <w:p w14:paraId="3CE261D4" w14:textId="77777777" w:rsidR="001A4A0F" w:rsidRDefault="001A4A0F" w:rsidP="001A4A0F">
            <w:pPr>
              <w:spacing w:line="260" w:lineRule="exact"/>
              <w:rPr>
                <w:position w:val="-1"/>
                <w:sz w:val="24"/>
                <w:szCs w:val="24"/>
              </w:rPr>
            </w:pPr>
            <w:r>
              <w:rPr>
                <w:position w:val="-1"/>
                <w:sz w:val="24"/>
                <w:szCs w:val="24"/>
              </w:rPr>
              <w:t>1(True)</w:t>
            </w:r>
          </w:p>
        </w:tc>
        <w:tc>
          <w:tcPr>
            <w:tcW w:w="567" w:type="dxa"/>
          </w:tcPr>
          <w:p w14:paraId="53CFE67E" w14:textId="77777777" w:rsidR="001A4A0F" w:rsidRDefault="001A4A0F" w:rsidP="001A4A0F">
            <w:pPr>
              <w:spacing w:line="260" w:lineRule="exact"/>
              <w:rPr>
                <w:position w:val="-1"/>
                <w:sz w:val="24"/>
                <w:szCs w:val="24"/>
              </w:rPr>
            </w:pPr>
            <w:r>
              <w:rPr>
                <w:position w:val="-1"/>
                <w:sz w:val="24"/>
                <w:szCs w:val="24"/>
              </w:rPr>
              <w:t>1</w:t>
            </w:r>
          </w:p>
        </w:tc>
        <w:tc>
          <w:tcPr>
            <w:tcW w:w="708" w:type="dxa"/>
          </w:tcPr>
          <w:p w14:paraId="69CA5FDD" w14:textId="77777777" w:rsidR="001A4A0F" w:rsidRDefault="001A4A0F" w:rsidP="001A4A0F">
            <w:pPr>
              <w:spacing w:line="260" w:lineRule="exact"/>
              <w:rPr>
                <w:position w:val="-1"/>
                <w:sz w:val="24"/>
                <w:szCs w:val="24"/>
              </w:rPr>
            </w:pPr>
            <w:r>
              <w:rPr>
                <w:position w:val="-1"/>
                <w:sz w:val="24"/>
                <w:szCs w:val="24"/>
              </w:rPr>
              <w:t>1</w:t>
            </w:r>
          </w:p>
        </w:tc>
        <w:tc>
          <w:tcPr>
            <w:tcW w:w="1418" w:type="dxa"/>
          </w:tcPr>
          <w:p w14:paraId="13CC974D" w14:textId="77777777" w:rsidR="001A4A0F" w:rsidRDefault="001A4A0F" w:rsidP="001A4A0F">
            <w:pPr>
              <w:spacing w:line="260" w:lineRule="exact"/>
              <w:rPr>
                <w:position w:val="-1"/>
                <w:sz w:val="24"/>
                <w:szCs w:val="24"/>
              </w:rPr>
            </w:pPr>
            <w:r>
              <w:rPr>
                <w:position w:val="-1"/>
                <w:sz w:val="24"/>
                <w:szCs w:val="24"/>
              </w:rPr>
              <w:t>1</w:t>
            </w:r>
          </w:p>
        </w:tc>
        <w:tc>
          <w:tcPr>
            <w:tcW w:w="1134" w:type="dxa"/>
          </w:tcPr>
          <w:p w14:paraId="2AD51BAC" w14:textId="77777777" w:rsidR="001A4A0F" w:rsidRDefault="001A4A0F" w:rsidP="001A4A0F">
            <w:pPr>
              <w:spacing w:line="260" w:lineRule="exact"/>
              <w:rPr>
                <w:position w:val="-1"/>
                <w:sz w:val="24"/>
                <w:szCs w:val="24"/>
              </w:rPr>
            </w:pPr>
          </w:p>
        </w:tc>
        <w:tc>
          <w:tcPr>
            <w:tcW w:w="1701" w:type="dxa"/>
          </w:tcPr>
          <w:p w14:paraId="4C935FE3" w14:textId="77777777" w:rsidR="001A4A0F" w:rsidRDefault="001A4A0F" w:rsidP="001A4A0F">
            <w:pPr>
              <w:spacing w:line="260" w:lineRule="exact"/>
              <w:rPr>
                <w:position w:val="-1"/>
                <w:sz w:val="24"/>
                <w:szCs w:val="24"/>
              </w:rPr>
            </w:pPr>
          </w:p>
        </w:tc>
      </w:tr>
    </w:tbl>
    <w:p w14:paraId="201C8687" w14:textId="77777777" w:rsidR="001A4A0F" w:rsidRDefault="001A4A0F" w:rsidP="001A4A0F">
      <w:pPr>
        <w:spacing w:before="29"/>
        <w:rPr>
          <w:position w:val="-1"/>
          <w:sz w:val="24"/>
          <w:szCs w:val="24"/>
        </w:rPr>
      </w:pPr>
    </w:p>
    <w:p w14:paraId="1B8A2BCA" w14:textId="77777777" w:rsidR="001A4A0F" w:rsidRDefault="001A4A0F" w:rsidP="001A4A0F">
      <w:pPr>
        <w:spacing w:before="29"/>
        <w:rPr>
          <w:position w:val="-1"/>
          <w:sz w:val="24"/>
          <w:szCs w:val="24"/>
        </w:rPr>
      </w:pPr>
    </w:p>
    <w:p w14:paraId="12364031" w14:textId="77777777" w:rsidR="001A4A0F" w:rsidRDefault="001A4A0F" w:rsidP="001A4A0F">
      <w:pPr>
        <w:spacing w:before="29"/>
        <w:rPr>
          <w:position w:val="-1"/>
          <w:sz w:val="24"/>
          <w:szCs w:val="24"/>
        </w:rPr>
      </w:pPr>
    </w:p>
    <w:p w14:paraId="05C11A0F" w14:textId="77777777" w:rsidR="001A4A0F" w:rsidRDefault="001A4A0F" w:rsidP="001A4A0F">
      <w:pPr>
        <w:spacing w:before="29"/>
        <w:rPr>
          <w:position w:val="-1"/>
          <w:sz w:val="24"/>
          <w:szCs w:val="24"/>
        </w:rPr>
      </w:pPr>
    </w:p>
    <w:p w14:paraId="2170D43F" w14:textId="77777777" w:rsidR="001A4A0F" w:rsidRDefault="001A4A0F" w:rsidP="001A4A0F">
      <w:pPr>
        <w:spacing w:before="29"/>
        <w:rPr>
          <w:position w:val="-1"/>
          <w:sz w:val="24"/>
          <w:szCs w:val="24"/>
        </w:rPr>
      </w:pPr>
    </w:p>
    <w:p w14:paraId="798EFBCD" w14:textId="77777777" w:rsidR="001A4A0F" w:rsidRDefault="001A4A0F" w:rsidP="001A4A0F">
      <w:pPr>
        <w:spacing w:before="29"/>
        <w:rPr>
          <w:position w:val="-1"/>
          <w:sz w:val="24"/>
          <w:szCs w:val="24"/>
        </w:rPr>
      </w:pPr>
    </w:p>
    <w:p w14:paraId="3D4F5088" w14:textId="77777777" w:rsidR="001A4A0F" w:rsidRDefault="001A4A0F" w:rsidP="001A4A0F">
      <w:pPr>
        <w:spacing w:before="29"/>
        <w:rPr>
          <w:position w:val="-1"/>
          <w:sz w:val="24"/>
          <w:szCs w:val="24"/>
        </w:rPr>
      </w:pPr>
    </w:p>
    <w:p w14:paraId="50FDA646" w14:textId="2B448E42" w:rsidR="001A4A0F" w:rsidRDefault="001A4A0F" w:rsidP="001A4A0F">
      <w:pPr>
        <w:spacing w:before="29"/>
        <w:ind w:left="720" w:firstLine="720"/>
        <w:rPr>
          <w:sz w:val="24"/>
          <w:szCs w:val="24"/>
        </w:rPr>
      </w:pPr>
      <w:r>
        <w:rPr>
          <w:sz w:val="24"/>
          <w:szCs w:val="24"/>
        </w:rPr>
        <w:t xml:space="preserve">     Note: 1. In Logical AND operator output is TRUE only if both inputs are TRUE.</w:t>
      </w:r>
    </w:p>
    <w:p w14:paraId="2DE0B827" w14:textId="77777777" w:rsidR="001A4A0F" w:rsidRDefault="001A4A0F" w:rsidP="001A4A0F">
      <w:pPr>
        <w:spacing w:before="48"/>
        <w:ind w:left="2313"/>
        <w:rPr>
          <w:sz w:val="24"/>
          <w:szCs w:val="24"/>
        </w:rPr>
      </w:pPr>
      <w:r>
        <w:rPr>
          <w:sz w:val="24"/>
          <w:szCs w:val="24"/>
        </w:rPr>
        <w:t>2. In Logical OR operator output is TRUE if any of the inputs are TRUE.</w:t>
      </w:r>
    </w:p>
    <w:p w14:paraId="7F314321" w14:textId="368D498F" w:rsidR="001A4A0F" w:rsidRDefault="001A4A0F" w:rsidP="001A4A0F">
      <w:pPr>
        <w:spacing w:before="7"/>
        <w:ind w:left="1600" w:right="2493" w:firstLine="715"/>
        <w:jc w:val="both"/>
        <w:rPr>
          <w:sz w:val="24"/>
          <w:szCs w:val="24"/>
        </w:rPr>
      </w:pPr>
      <w:r>
        <w:rPr>
          <w:sz w:val="24"/>
          <w:szCs w:val="24"/>
        </w:rPr>
        <w:lastRenderedPageBreak/>
        <w:t>3. In Logical NOT operator output is TRUE if input is FALSE</w:t>
      </w:r>
      <w:r w:rsidR="005F2844">
        <w:rPr>
          <w:sz w:val="24"/>
          <w:szCs w:val="24"/>
        </w:rPr>
        <w:t xml:space="preserve"> </w:t>
      </w:r>
      <w:r>
        <w:rPr>
          <w:sz w:val="24"/>
          <w:szCs w:val="24"/>
        </w:rPr>
        <w:t>and vice versa.  Here  are  some  examples  on  logical  expressions:  Example1:  int  A=5, B=10, X=20, Y=5;</w:t>
      </w:r>
    </w:p>
    <w:p w14:paraId="3C88033F" w14:textId="77777777" w:rsidR="001A4A0F" w:rsidRDefault="001A4A0F" w:rsidP="001A4A0F">
      <w:pPr>
        <w:spacing w:before="7"/>
        <w:ind w:right="2493"/>
        <w:jc w:val="both"/>
        <w:rPr>
          <w:sz w:val="24"/>
          <w:szCs w:val="24"/>
        </w:rPr>
      </w:pPr>
      <w:r>
        <w:rPr>
          <w:sz w:val="24"/>
          <w:szCs w:val="24"/>
        </w:rPr>
        <w:t xml:space="preserve">What is truth value of expression: ( A ) &amp;&amp; ( B )? (5) &amp;&amp; (10) both are non-zero   </w:t>
      </w:r>
    </w:p>
    <w:p w14:paraId="630249BB" w14:textId="3AD12733" w:rsidR="001A4A0F" w:rsidRDefault="001A4A0F" w:rsidP="001A4A0F">
      <w:pPr>
        <w:spacing w:before="7"/>
        <w:ind w:right="2493" w:firstLine="720"/>
        <w:jc w:val="both"/>
        <w:rPr>
          <w:sz w:val="24"/>
          <w:szCs w:val="24"/>
        </w:rPr>
      </w:pPr>
      <w:r>
        <w:rPr>
          <w:sz w:val="24"/>
          <w:szCs w:val="24"/>
        </w:rPr>
        <w:t>number:   1   &amp;&amp; 1= 1 (True)          (Note: Any non-zero number is treated as1)</w:t>
      </w:r>
    </w:p>
    <w:p w14:paraId="69D38211" w14:textId="77777777" w:rsidR="001A4A0F" w:rsidRDefault="001A4A0F" w:rsidP="001A4A0F">
      <w:pPr>
        <w:spacing w:before="5" w:line="280" w:lineRule="exact"/>
        <w:jc w:val="both"/>
        <w:rPr>
          <w:sz w:val="28"/>
          <w:szCs w:val="28"/>
        </w:rPr>
      </w:pPr>
    </w:p>
    <w:p w14:paraId="7231BF08" w14:textId="2A42EF6B" w:rsidR="001A4A0F" w:rsidRDefault="001A4A0F" w:rsidP="001A4A0F">
      <w:pPr>
        <w:spacing w:line="260" w:lineRule="exact"/>
        <w:ind w:right="1591"/>
        <w:jc w:val="both"/>
        <w:rPr>
          <w:sz w:val="24"/>
          <w:szCs w:val="24"/>
        </w:rPr>
      </w:pPr>
      <w:r w:rsidRPr="001A4A0F">
        <w:rPr>
          <w:b/>
          <w:bCs/>
          <w:sz w:val="22"/>
          <w:szCs w:val="22"/>
        </w:rPr>
        <w:t xml:space="preserve"> 4. Assignment operators (=):</w:t>
      </w:r>
      <w:r>
        <w:rPr>
          <w:b/>
          <w:bCs/>
          <w:sz w:val="22"/>
          <w:szCs w:val="22"/>
        </w:rPr>
        <w:t xml:space="preserve"> </w:t>
      </w:r>
      <w:r>
        <w:rPr>
          <w:sz w:val="24"/>
          <w:szCs w:val="24"/>
        </w:rPr>
        <w:t>Assignment  operators  are  used  to  assign  the result of an expression to a variable. There are three types of assignment</w:t>
      </w:r>
    </w:p>
    <w:p w14:paraId="797A9595" w14:textId="1184D879" w:rsidR="001A4A0F" w:rsidRDefault="001A4A0F" w:rsidP="001A4A0F">
      <w:pPr>
        <w:spacing w:before="44"/>
        <w:ind w:left="1593"/>
        <w:jc w:val="both"/>
        <w:rPr>
          <w:sz w:val="24"/>
          <w:szCs w:val="24"/>
        </w:rPr>
      </w:pPr>
      <w:r>
        <w:rPr>
          <w:sz w:val="24"/>
          <w:szCs w:val="24"/>
        </w:rPr>
        <w:t>1. Simple assignment. Ex a=5;</w:t>
      </w:r>
    </w:p>
    <w:p w14:paraId="6EC962BF" w14:textId="77777777" w:rsidR="001A4A0F" w:rsidRDefault="001A4A0F" w:rsidP="001A4A0F">
      <w:pPr>
        <w:spacing w:before="7"/>
        <w:ind w:left="1593"/>
        <w:jc w:val="both"/>
        <w:rPr>
          <w:sz w:val="24"/>
          <w:szCs w:val="24"/>
        </w:rPr>
      </w:pPr>
      <w:r>
        <w:rPr>
          <w:sz w:val="24"/>
          <w:szCs w:val="24"/>
        </w:rPr>
        <w:t>2. Shorthand assignment. Ex a+=5;</w:t>
      </w:r>
    </w:p>
    <w:p w14:paraId="3EDE2FB3" w14:textId="77777777" w:rsidR="001A4A0F" w:rsidRDefault="001A4A0F" w:rsidP="001A4A0F">
      <w:pPr>
        <w:spacing w:before="81"/>
        <w:ind w:left="1593"/>
        <w:jc w:val="both"/>
        <w:rPr>
          <w:sz w:val="24"/>
          <w:szCs w:val="24"/>
        </w:rPr>
      </w:pPr>
      <w:r>
        <w:rPr>
          <w:sz w:val="24"/>
          <w:szCs w:val="24"/>
        </w:rPr>
        <w:t>3. Multiple assignments Ex a=b=c=100;</w:t>
      </w:r>
    </w:p>
    <w:p w14:paraId="513185BC" w14:textId="48D0956F" w:rsidR="001A4A0F" w:rsidRPr="001A4A0F" w:rsidRDefault="001A4A0F" w:rsidP="001A4A0F">
      <w:pPr>
        <w:spacing w:before="10"/>
        <w:jc w:val="both"/>
        <w:rPr>
          <w:rFonts w:ascii="Cambria" w:eastAsia="Cambria" w:hAnsi="Cambria" w:cs="Cambria"/>
          <w:sz w:val="22"/>
          <w:szCs w:val="22"/>
        </w:rPr>
      </w:pPr>
      <w:r>
        <w:rPr>
          <w:rFonts w:ascii="Cambria" w:eastAsia="Cambria" w:hAnsi="Cambria" w:cs="Cambria"/>
          <w:sz w:val="22"/>
          <w:szCs w:val="22"/>
        </w:rPr>
        <w:t xml:space="preserve">An expression such as </w:t>
      </w:r>
      <w:proofErr w:type="spellStart"/>
      <w:r>
        <w:rPr>
          <w:rFonts w:ascii="Cambria" w:eastAsia="Cambria" w:hAnsi="Cambria" w:cs="Cambria"/>
          <w:sz w:val="22"/>
          <w:szCs w:val="22"/>
        </w:rPr>
        <w:t>i</w:t>
      </w:r>
      <w:proofErr w:type="spellEnd"/>
      <w:r>
        <w:rPr>
          <w:rFonts w:ascii="Cambria" w:eastAsia="Cambria" w:hAnsi="Cambria" w:cs="Cambria"/>
          <w:sz w:val="22"/>
          <w:szCs w:val="22"/>
        </w:rPr>
        <w:t xml:space="preserve"> =i+2;  </w:t>
      </w:r>
      <w:r>
        <w:rPr>
          <w:sz w:val="24"/>
          <w:szCs w:val="24"/>
        </w:rPr>
        <w:t xml:space="preserve">in which the variable on the left side is repeated immediately on the right, can be written in the compressed form  </w:t>
      </w:r>
      <w:proofErr w:type="spellStart"/>
      <w:r>
        <w:rPr>
          <w:sz w:val="24"/>
          <w:szCs w:val="24"/>
        </w:rPr>
        <w:t>i</w:t>
      </w:r>
      <w:proofErr w:type="spellEnd"/>
      <w:r>
        <w:rPr>
          <w:sz w:val="24"/>
          <w:szCs w:val="24"/>
        </w:rPr>
        <w:t xml:space="preserve"> += 2;</w:t>
      </w:r>
    </w:p>
    <w:p w14:paraId="73E462D2" w14:textId="60717AB0" w:rsidR="001A4A0F" w:rsidRDefault="001A4A0F" w:rsidP="001A4A0F">
      <w:pPr>
        <w:spacing w:line="240" w:lineRule="exact"/>
        <w:ind w:left="1600"/>
        <w:jc w:val="both"/>
        <w:rPr>
          <w:sz w:val="24"/>
          <w:szCs w:val="24"/>
        </w:rPr>
      </w:pPr>
      <w:r>
        <w:rPr>
          <w:sz w:val="24"/>
          <w:szCs w:val="24"/>
        </w:rPr>
        <w:t>The operator += is called a shorthand assignment operator.</w:t>
      </w:r>
    </w:p>
    <w:p w14:paraId="1BB01737" w14:textId="51D739C8" w:rsidR="001A4A0F" w:rsidRDefault="001A4A0F" w:rsidP="001A4A0F">
      <w:pPr>
        <w:spacing w:line="260" w:lineRule="exact"/>
        <w:jc w:val="both"/>
        <w:rPr>
          <w:sz w:val="24"/>
          <w:szCs w:val="24"/>
        </w:rPr>
      </w:pPr>
      <w:r>
        <w:rPr>
          <w:sz w:val="24"/>
          <w:szCs w:val="24"/>
        </w:rPr>
        <w:t>Note: the left-hand side of the assignment operator should always have variable.</w:t>
      </w:r>
    </w:p>
    <w:p w14:paraId="39AEC3E0" w14:textId="713FAE5B" w:rsidR="001A4A0F" w:rsidRDefault="001A4A0F" w:rsidP="001A4A0F">
      <w:pPr>
        <w:ind w:left="1600"/>
        <w:jc w:val="both"/>
        <w:rPr>
          <w:sz w:val="24"/>
          <w:szCs w:val="24"/>
        </w:rPr>
      </w:pPr>
      <w:proofErr w:type="spellStart"/>
      <w:r>
        <w:rPr>
          <w:sz w:val="24"/>
          <w:szCs w:val="24"/>
        </w:rPr>
        <w:t>a+b</w:t>
      </w:r>
      <w:proofErr w:type="spellEnd"/>
      <w:r>
        <w:rPr>
          <w:sz w:val="24"/>
          <w:szCs w:val="24"/>
        </w:rPr>
        <w:t>=5 is illega</w:t>
      </w:r>
      <w:r w:rsidR="00E06C5B">
        <w:rPr>
          <w:sz w:val="24"/>
          <w:szCs w:val="24"/>
        </w:rPr>
        <w:t>l operator.</w:t>
      </w:r>
    </w:p>
    <w:p w14:paraId="6D8C195D" w14:textId="77777777" w:rsidR="00E06C5B" w:rsidRDefault="00E06C5B" w:rsidP="00E06C5B">
      <w:pPr>
        <w:spacing w:before="73" w:line="260" w:lineRule="exact"/>
        <w:ind w:right="1009"/>
        <w:jc w:val="both"/>
        <w:rPr>
          <w:b/>
          <w:bCs/>
          <w:sz w:val="24"/>
          <w:szCs w:val="24"/>
        </w:rPr>
      </w:pPr>
    </w:p>
    <w:p w14:paraId="41DD5DF5" w14:textId="692F90E6" w:rsidR="00E06C5B" w:rsidRDefault="00E06C5B" w:rsidP="00E06C5B">
      <w:pPr>
        <w:spacing w:before="73" w:line="260" w:lineRule="exact"/>
        <w:ind w:right="1009"/>
        <w:jc w:val="both"/>
        <w:rPr>
          <w:sz w:val="24"/>
          <w:szCs w:val="24"/>
        </w:rPr>
      </w:pPr>
      <w:r w:rsidRPr="00E06C5B">
        <w:rPr>
          <w:b/>
          <w:bCs/>
          <w:sz w:val="24"/>
          <w:szCs w:val="24"/>
        </w:rPr>
        <w:t>5. Unary operators:</w:t>
      </w:r>
      <w:r>
        <w:rPr>
          <w:sz w:val="24"/>
          <w:szCs w:val="24"/>
        </w:rPr>
        <w:t xml:space="preserve"> Unary operators act on single operands. C language supports three unary operators  such  as   unary  minus,  increment  and   decrement.  The  operator  ++  adds  1to  the operand and - - subtract 1. Both are unary operator and takes the form.</w:t>
      </w:r>
    </w:p>
    <w:p w14:paraId="646A460F" w14:textId="299910DD" w:rsidR="00E06C5B" w:rsidRDefault="00E06C5B" w:rsidP="00E06C5B">
      <w:pPr>
        <w:spacing w:before="73" w:line="237" w:lineRule="auto"/>
        <w:ind w:right="1004"/>
        <w:jc w:val="both"/>
        <w:rPr>
          <w:sz w:val="24"/>
          <w:szCs w:val="24"/>
        </w:rPr>
      </w:pPr>
      <w:r w:rsidRPr="00E06C5B">
        <w:rPr>
          <w:sz w:val="24"/>
          <w:szCs w:val="24"/>
          <w:u w:val="single" w:color="000000"/>
        </w:rPr>
        <w:t>Unary minus:</w:t>
      </w:r>
      <w:r>
        <w:rPr>
          <w:sz w:val="24"/>
          <w:szCs w:val="24"/>
          <w:u w:val="single" w:color="000000"/>
        </w:rPr>
        <w:t xml:space="preserve"> </w:t>
      </w:r>
      <w:r>
        <w:rPr>
          <w:sz w:val="24"/>
          <w:szCs w:val="24"/>
        </w:rPr>
        <w:t>Unary  minus  (-)  operator  is  strikingly  different  from  the  binary  arithmetic operator that operates on two operands and subtracts the second operand from the first operand. When  the  operand  is  preceded  by  a  minus  sign,  the  unary  operator  negates  its  value.  For example, if a number is positive then it becomes negative when preceded with a unary minus operator.  Similarly,  if  the  number  is  negative,  it  becomes  positive  after  applying  the  unary minus operator.</w:t>
      </w:r>
    </w:p>
    <w:p w14:paraId="5C0EA748" w14:textId="77777777" w:rsidR="00E06C5B" w:rsidRDefault="00E06C5B" w:rsidP="00E06C5B">
      <w:pPr>
        <w:spacing w:before="72"/>
        <w:ind w:right="8929" w:firstLine="720"/>
        <w:jc w:val="both"/>
        <w:rPr>
          <w:sz w:val="24"/>
          <w:szCs w:val="24"/>
        </w:rPr>
      </w:pPr>
      <w:r>
        <w:rPr>
          <w:sz w:val="24"/>
          <w:szCs w:val="24"/>
          <w:u w:val="single" w:color="000000"/>
        </w:rPr>
        <w:t>For example:</w:t>
      </w:r>
    </w:p>
    <w:p w14:paraId="39345C55" w14:textId="77777777" w:rsidR="00E06C5B" w:rsidRDefault="00E06C5B" w:rsidP="00E06C5B">
      <w:pPr>
        <w:spacing w:before="75"/>
        <w:ind w:left="1600" w:right="9097"/>
        <w:jc w:val="both"/>
        <w:rPr>
          <w:sz w:val="24"/>
          <w:szCs w:val="24"/>
        </w:rPr>
      </w:pPr>
      <w:r>
        <w:rPr>
          <w:sz w:val="24"/>
          <w:szCs w:val="24"/>
        </w:rPr>
        <w:t>int a, b=10;</w:t>
      </w:r>
    </w:p>
    <w:p w14:paraId="28C7074A" w14:textId="77777777" w:rsidR="00E06C5B" w:rsidRDefault="00E06C5B" w:rsidP="00E06C5B">
      <w:pPr>
        <w:spacing w:before="72"/>
        <w:ind w:left="1600" w:right="9422"/>
        <w:jc w:val="both"/>
        <w:rPr>
          <w:sz w:val="24"/>
          <w:szCs w:val="24"/>
        </w:rPr>
      </w:pPr>
      <w:r>
        <w:rPr>
          <w:sz w:val="24"/>
          <w:szCs w:val="24"/>
        </w:rPr>
        <w:t>a = -(b);</w:t>
      </w:r>
    </w:p>
    <w:p w14:paraId="766F76A0" w14:textId="77777777" w:rsidR="00E06C5B" w:rsidRDefault="00E06C5B" w:rsidP="00E06C5B">
      <w:pPr>
        <w:spacing w:before="74"/>
        <w:ind w:left="880" w:right="6469" w:firstLine="720"/>
        <w:jc w:val="both"/>
        <w:rPr>
          <w:sz w:val="24"/>
          <w:szCs w:val="24"/>
        </w:rPr>
      </w:pPr>
      <w:r>
        <w:rPr>
          <w:sz w:val="24"/>
          <w:szCs w:val="24"/>
        </w:rPr>
        <w:t>The result of this expression is a = -10.</w:t>
      </w:r>
    </w:p>
    <w:p w14:paraId="2D26C2AD" w14:textId="77777777" w:rsidR="00E06C5B" w:rsidRDefault="00E06C5B" w:rsidP="00E06C5B">
      <w:pPr>
        <w:spacing w:before="43"/>
        <w:ind w:right="5119"/>
        <w:jc w:val="both"/>
        <w:rPr>
          <w:sz w:val="24"/>
          <w:szCs w:val="24"/>
        </w:rPr>
      </w:pPr>
      <w:r>
        <w:rPr>
          <w:sz w:val="24"/>
          <w:szCs w:val="24"/>
          <w:u w:val="single" w:color="000000"/>
        </w:rPr>
        <w:t xml:space="preserve">Increment operator(++) and Decrement operator(--): </w:t>
      </w:r>
    </w:p>
    <w:p w14:paraId="430725B6" w14:textId="77777777" w:rsidR="00E06C5B" w:rsidRDefault="00E06C5B" w:rsidP="00E06C5B">
      <w:pPr>
        <w:spacing w:before="48" w:line="283" w:lineRule="auto"/>
        <w:ind w:right="162" w:firstLine="720"/>
        <w:rPr>
          <w:sz w:val="24"/>
          <w:szCs w:val="24"/>
        </w:rPr>
      </w:pPr>
      <w:r>
        <w:rPr>
          <w:sz w:val="24"/>
          <w:szCs w:val="24"/>
        </w:rPr>
        <w:t>The increment Operator is a unary operator that increases the value of its operand by 1. Similarly, the decrement operator decreases the value of its operand by 1.</w:t>
      </w:r>
    </w:p>
    <w:p w14:paraId="0FA28F27" w14:textId="2F119A30" w:rsidR="00E06C5B" w:rsidRDefault="00E06C5B" w:rsidP="00E06C5B">
      <w:pPr>
        <w:spacing w:before="4" w:line="246" w:lineRule="auto"/>
        <w:ind w:left="1600" w:right="6570"/>
        <w:jc w:val="both"/>
        <w:rPr>
          <w:sz w:val="24"/>
          <w:szCs w:val="24"/>
        </w:rPr>
      </w:pPr>
      <w:r>
        <w:rPr>
          <w:sz w:val="24"/>
          <w:szCs w:val="24"/>
        </w:rPr>
        <w:t xml:space="preserve">Example: m++; equivalent to m=m+1                    </w:t>
      </w:r>
    </w:p>
    <w:p w14:paraId="043EA02C" w14:textId="4816DD9B" w:rsidR="00E06C5B" w:rsidRDefault="00E06C5B" w:rsidP="00E06C5B">
      <w:pPr>
        <w:spacing w:before="4" w:line="246" w:lineRule="auto"/>
        <w:ind w:left="1600" w:right="6570"/>
        <w:jc w:val="both"/>
        <w:rPr>
          <w:sz w:val="24"/>
          <w:szCs w:val="24"/>
        </w:rPr>
      </w:pPr>
      <w:r>
        <w:rPr>
          <w:sz w:val="24"/>
          <w:szCs w:val="24"/>
        </w:rPr>
        <w:t xml:space="preserve">   </w:t>
      </w:r>
      <w:r>
        <w:t xml:space="preserve">                </w:t>
      </w:r>
      <w:r>
        <w:rPr>
          <w:sz w:val="24"/>
          <w:szCs w:val="24"/>
        </w:rPr>
        <w:t>m--;  equivalent to m=m-1</w:t>
      </w:r>
    </w:p>
    <w:p w14:paraId="71935E6B" w14:textId="77777777" w:rsidR="00E06C5B" w:rsidRDefault="00E06C5B" w:rsidP="00E06C5B">
      <w:pPr>
        <w:spacing w:line="260" w:lineRule="exact"/>
        <w:ind w:right="3152"/>
        <w:jc w:val="both"/>
        <w:rPr>
          <w:sz w:val="24"/>
          <w:szCs w:val="24"/>
        </w:rPr>
      </w:pPr>
      <w:r>
        <w:rPr>
          <w:sz w:val="24"/>
          <w:szCs w:val="24"/>
        </w:rPr>
        <w:t xml:space="preserve">The increment/decrement operators have two variants </w:t>
      </w:r>
      <w:r>
        <w:rPr>
          <w:b/>
          <w:sz w:val="24"/>
          <w:szCs w:val="24"/>
        </w:rPr>
        <w:t xml:space="preserve">prefix </w:t>
      </w:r>
      <w:r>
        <w:rPr>
          <w:sz w:val="24"/>
          <w:szCs w:val="24"/>
        </w:rPr>
        <w:t xml:space="preserve">and </w:t>
      </w:r>
      <w:r>
        <w:rPr>
          <w:b/>
          <w:sz w:val="24"/>
          <w:szCs w:val="24"/>
        </w:rPr>
        <w:t>postfix.</w:t>
      </w:r>
    </w:p>
    <w:p w14:paraId="6018118C" w14:textId="3242C0F7" w:rsidR="00E06C5B" w:rsidRDefault="00E06C5B" w:rsidP="00E06C5B">
      <w:pPr>
        <w:spacing w:line="260" w:lineRule="exact"/>
        <w:ind w:right="137"/>
        <w:jc w:val="both"/>
        <w:rPr>
          <w:sz w:val="24"/>
          <w:szCs w:val="24"/>
        </w:rPr>
      </w:pPr>
      <w:r>
        <w:rPr>
          <w:sz w:val="24"/>
          <w:szCs w:val="24"/>
        </w:rPr>
        <w:t xml:space="preserve">                 In  a  prefix  expression  (++m  or  --m),  the  operator  is  applied  before  an  operand  is  fetched   for computation and thus, the altered value is used for the computation of the expression in which it occurs. On the contrary, in a postfix expression (m++ or m--) an operator is applied after an operand is fetched for computation of the expression in which it occurs.</w:t>
      </w:r>
    </w:p>
    <w:p w14:paraId="625921D4" w14:textId="77777777" w:rsidR="00E06C5B" w:rsidRDefault="00E06C5B" w:rsidP="00E06C5B">
      <w:pPr>
        <w:spacing w:line="260" w:lineRule="exact"/>
        <w:ind w:left="720" w:right="4726" w:firstLine="720"/>
        <w:rPr>
          <w:sz w:val="24"/>
          <w:szCs w:val="24"/>
        </w:rPr>
      </w:pPr>
      <w:r>
        <w:rPr>
          <w:sz w:val="24"/>
          <w:szCs w:val="24"/>
        </w:rPr>
        <w:t>These are extensively used in loops (while, for, do while) Ex: int x = 10, y;</w:t>
      </w:r>
    </w:p>
    <w:p w14:paraId="34A8D078" w14:textId="77777777" w:rsidR="00E06C5B" w:rsidRDefault="00E06C5B" w:rsidP="00E06C5B">
      <w:pPr>
        <w:spacing w:line="260" w:lineRule="exact"/>
        <w:ind w:left="720" w:right="6901"/>
        <w:rPr>
          <w:sz w:val="24"/>
          <w:szCs w:val="24"/>
        </w:rPr>
      </w:pPr>
      <w:r>
        <w:rPr>
          <w:sz w:val="24"/>
          <w:szCs w:val="24"/>
        </w:rPr>
        <w:t xml:space="preserve">       y= x++; is equivalent to y = x;</w:t>
      </w:r>
    </w:p>
    <w:p w14:paraId="3EBBCBE5" w14:textId="18132749" w:rsidR="00E06C5B" w:rsidRDefault="00E06C5B" w:rsidP="00E06C5B">
      <w:pPr>
        <w:spacing w:line="260" w:lineRule="exact"/>
        <w:ind w:left="720" w:right="6901"/>
        <w:rPr>
          <w:sz w:val="24"/>
          <w:szCs w:val="24"/>
        </w:rPr>
      </w:pPr>
      <w:r>
        <w:rPr>
          <w:position w:val="-1"/>
          <w:sz w:val="24"/>
          <w:szCs w:val="24"/>
        </w:rPr>
        <w:t xml:space="preserve">       x=x+1;  </w:t>
      </w:r>
    </w:p>
    <w:p w14:paraId="4D076047" w14:textId="55DBE6BE" w:rsidR="00E06C5B" w:rsidRDefault="00E06C5B" w:rsidP="00E06C5B">
      <w:pPr>
        <w:spacing w:before="5"/>
        <w:ind w:left="720" w:right="7899" w:firstLine="720"/>
        <w:jc w:val="both"/>
        <w:rPr>
          <w:sz w:val="24"/>
          <w:szCs w:val="24"/>
        </w:rPr>
      </w:pPr>
      <w:r>
        <w:rPr>
          <w:sz w:val="24"/>
          <w:szCs w:val="24"/>
        </w:rPr>
        <w:t>whereas, y=++x;</w:t>
      </w:r>
    </w:p>
    <w:p w14:paraId="661D4849" w14:textId="77777777" w:rsidR="00E06C5B" w:rsidRDefault="00E06C5B" w:rsidP="00E06C5B">
      <w:pPr>
        <w:spacing w:before="5"/>
        <w:ind w:left="720" w:right="7899" w:firstLine="720"/>
        <w:rPr>
          <w:sz w:val="24"/>
          <w:szCs w:val="24"/>
        </w:rPr>
      </w:pPr>
      <w:r>
        <w:rPr>
          <w:sz w:val="24"/>
          <w:szCs w:val="24"/>
        </w:rPr>
        <w:t xml:space="preserve">is  equivalent to writing       </w:t>
      </w:r>
    </w:p>
    <w:p w14:paraId="554EB8D0" w14:textId="4B3237B7" w:rsidR="00E06C5B" w:rsidRDefault="00E06C5B" w:rsidP="00E06C5B">
      <w:pPr>
        <w:spacing w:before="5"/>
        <w:ind w:left="720" w:right="7899" w:firstLine="720"/>
        <w:rPr>
          <w:sz w:val="24"/>
          <w:szCs w:val="24"/>
        </w:rPr>
      </w:pPr>
      <w:r>
        <w:rPr>
          <w:sz w:val="24"/>
          <w:szCs w:val="24"/>
        </w:rPr>
        <w:lastRenderedPageBreak/>
        <w:t xml:space="preserve">       x= x+1;</w:t>
      </w:r>
    </w:p>
    <w:p w14:paraId="4814E292" w14:textId="77777777" w:rsidR="00E06C5B" w:rsidRDefault="00E06C5B" w:rsidP="00E06C5B">
      <w:pPr>
        <w:spacing w:before="2"/>
        <w:ind w:left="1440" w:firstLine="720"/>
        <w:rPr>
          <w:sz w:val="24"/>
          <w:szCs w:val="24"/>
        </w:rPr>
      </w:pPr>
      <w:r>
        <w:rPr>
          <w:sz w:val="24"/>
          <w:szCs w:val="24"/>
        </w:rPr>
        <w:t>y=x;</w:t>
      </w:r>
    </w:p>
    <w:p w14:paraId="7243E33D" w14:textId="77777777" w:rsidR="00E06C5B" w:rsidRDefault="00E06C5B" w:rsidP="00E06C5B">
      <w:pPr>
        <w:spacing w:before="2"/>
        <w:ind w:left="1440" w:firstLine="720"/>
        <w:rPr>
          <w:sz w:val="24"/>
          <w:szCs w:val="24"/>
        </w:rPr>
      </w:pPr>
    </w:p>
    <w:p w14:paraId="6B486030" w14:textId="77777777" w:rsidR="00E06C5B" w:rsidRDefault="00E06C5B" w:rsidP="00E06C5B">
      <w:pPr>
        <w:spacing w:line="260" w:lineRule="exact"/>
        <w:ind w:right="1010"/>
        <w:jc w:val="both"/>
        <w:rPr>
          <w:sz w:val="24"/>
          <w:szCs w:val="24"/>
        </w:rPr>
      </w:pPr>
      <w:r w:rsidRPr="00E06C5B">
        <w:rPr>
          <w:b/>
          <w:bCs/>
          <w:sz w:val="24"/>
          <w:szCs w:val="24"/>
        </w:rPr>
        <w:t>6.Bitwise operators</w:t>
      </w:r>
      <w:r>
        <w:rPr>
          <w:sz w:val="24"/>
          <w:szCs w:val="24"/>
        </w:rPr>
        <w:t xml:space="preserve">: C  has  a  distinction  of  supporting  special  operator  known  as  bitwise operators for manipulation of data at bit levels. These operators are used for testing the bits, or shifting them right or left. Bitwise operators may not be applied to float or double. </w:t>
      </w:r>
    </w:p>
    <w:p w14:paraId="51FC35EA" w14:textId="77777777" w:rsidR="00E06C5B" w:rsidRDefault="00E06C5B" w:rsidP="00E06C5B">
      <w:pPr>
        <w:spacing w:line="260" w:lineRule="exact"/>
        <w:ind w:right="1010"/>
        <w:jc w:val="both"/>
        <w:rPr>
          <w:sz w:val="24"/>
          <w:szCs w:val="24"/>
        </w:rPr>
      </w:pPr>
    </w:p>
    <w:p w14:paraId="7BBE5733" w14:textId="54CF4248" w:rsidR="00E06C5B" w:rsidRDefault="00E06C5B" w:rsidP="00E06C5B">
      <w:pPr>
        <w:spacing w:before="29" w:line="260" w:lineRule="exact"/>
        <w:ind w:firstLine="720"/>
        <w:rPr>
          <w:sz w:val="24"/>
          <w:szCs w:val="24"/>
        </w:rPr>
      </w:pPr>
      <w:r>
        <w:rPr>
          <w:position w:val="-1"/>
          <w:sz w:val="24"/>
          <w:szCs w:val="24"/>
        </w:rPr>
        <w:t>Table below shows bitwise operators and their meaning.</w:t>
      </w:r>
    </w:p>
    <w:p w14:paraId="51A04112" w14:textId="77777777" w:rsidR="00E06C5B" w:rsidRDefault="00E06C5B" w:rsidP="00E06C5B">
      <w:pPr>
        <w:spacing w:before="5" w:line="240" w:lineRule="exact"/>
        <w:rPr>
          <w:sz w:val="24"/>
          <w:szCs w:val="24"/>
        </w:rPr>
      </w:pPr>
    </w:p>
    <w:tbl>
      <w:tblPr>
        <w:tblStyle w:val="TableGrid"/>
        <w:tblpPr w:leftFromText="180" w:rightFromText="180" w:vertAnchor="text" w:horzAnchor="margin" w:tblpXSpec="center" w:tblpY="110"/>
        <w:tblW w:w="0" w:type="auto"/>
        <w:tblLook w:val="04A0" w:firstRow="1" w:lastRow="0" w:firstColumn="1" w:lastColumn="0" w:noHBand="0" w:noVBand="1"/>
      </w:tblPr>
      <w:tblGrid>
        <w:gridCol w:w="1271"/>
        <w:gridCol w:w="2268"/>
        <w:gridCol w:w="1559"/>
      </w:tblGrid>
      <w:tr w:rsidR="00E06C5B" w14:paraId="1AB00E74" w14:textId="77777777" w:rsidTr="00E06C5B">
        <w:tc>
          <w:tcPr>
            <w:tcW w:w="1271" w:type="dxa"/>
          </w:tcPr>
          <w:p w14:paraId="6DA7B5CF" w14:textId="77777777" w:rsidR="00E06C5B" w:rsidRPr="00E06C5B" w:rsidRDefault="00E06C5B" w:rsidP="00E06C5B">
            <w:pPr>
              <w:spacing w:before="5" w:line="240" w:lineRule="exact"/>
              <w:rPr>
                <w:b/>
                <w:bCs/>
                <w:sz w:val="24"/>
                <w:szCs w:val="24"/>
              </w:rPr>
            </w:pPr>
            <w:r w:rsidRPr="00E06C5B">
              <w:rPr>
                <w:b/>
                <w:bCs/>
                <w:sz w:val="24"/>
                <w:szCs w:val="24"/>
              </w:rPr>
              <w:t>Bitwise operators</w:t>
            </w:r>
          </w:p>
        </w:tc>
        <w:tc>
          <w:tcPr>
            <w:tcW w:w="2268" w:type="dxa"/>
          </w:tcPr>
          <w:p w14:paraId="55F6C7F9" w14:textId="77777777" w:rsidR="00E06C5B" w:rsidRPr="00E06C5B" w:rsidRDefault="00E06C5B" w:rsidP="00E06C5B">
            <w:pPr>
              <w:spacing w:before="5" w:line="240" w:lineRule="exact"/>
              <w:rPr>
                <w:b/>
                <w:bCs/>
                <w:sz w:val="24"/>
                <w:szCs w:val="24"/>
              </w:rPr>
            </w:pPr>
            <w:r w:rsidRPr="00E06C5B">
              <w:rPr>
                <w:b/>
                <w:bCs/>
                <w:sz w:val="24"/>
                <w:szCs w:val="24"/>
              </w:rPr>
              <w:t>Meaning</w:t>
            </w:r>
          </w:p>
        </w:tc>
        <w:tc>
          <w:tcPr>
            <w:tcW w:w="1559" w:type="dxa"/>
          </w:tcPr>
          <w:p w14:paraId="77628C5F" w14:textId="77777777" w:rsidR="00E06C5B" w:rsidRPr="00E06C5B" w:rsidRDefault="00E06C5B" w:rsidP="00E06C5B">
            <w:pPr>
              <w:spacing w:before="5" w:line="240" w:lineRule="exact"/>
              <w:rPr>
                <w:b/>
                <w:bCs/>
                <w:sz w:val="24"/>
                <w:szCs w:val="24"/>
              </w:rPr>
            </w:pPr>
            <w:r w:rsidRPr="00E06C5B">
              <w:rPr>
                <w:b/>
                <w:bCs/>
                <w:sz w:val="24"/>
                <w:szCs w:val="24"/>
              </w:rPr>
              <w:t>Examples</w:t>
            </w:r>
          </w:p>
        </w:tc>
      </w:tr>
      <w:tr w:rsidR="00E06C5B" w14:paraId="58F53BB2" w14:textId="77777777" w:rsidTr="00E06C5B">
        <w:tc>
          <w:tcPr>
            <w:tcW w:w="1271" w:type="dxa"/>
          </w:tcPr>
          <w:p w14:paraId="6F272804" w14:textId="77777777" w:rsidR="00E06C5B" w:rsidRPr="00E06C5B" w:rsidRDefault="00E06C5B" w:rsidP="00E06C5B">
            <w:pPr>
              <w:spacing w:before="5" w:line="240" w:lineRule="exact"/>
              <w:jc w:val="center"/>
              <w:rPr>
                <w:sz w:val="24"/>
                <w:szCs w:val="24"/>
              </w:rPr>
            </w:pPr>
            <w:r w:rsidRPr="00E06C5B">
              <w:rPr>
                <w:sz w:val="24"/>
                <w:szCs w:val="24"/>
              </w:rPr>
              <w:t>&amp;</w:t>
            </w:r>
          </w:p>
        </w:tc>
        <w:tc>
          <w:tcPr>
            <w:tcW w:w="2268" w:type="dxa"/>
          </w:tcPr>
          <w:p w14:paraId="4C372447" w14:textId="77777777" w:rsidR="00E06C5B" w:rsidRPr="00E06C5B" w:rsidRDefault="00E06C5B" w:rsidP="00E06C5B">
            <w:pPr>
              <w:spacing w:before="5" w:line="240" w:lineRule="exact"/>
              <w:rPr>
                <w:sz w:val="24"/>
                <w:szCs w:val="24"/>
              </w:rPr>
            </w:pPr>
            <w:r w:rsidRPr="00E06C5B">
              <w:rPr>
                <w:sz w:val="24"/>
                <w:szCs w:val="24"/>
              </w:rPr>
              <w:t>Bitwise AND</w:t>
            </w:r>
          </w:p>
        </w:tc>
        <w:tc>
          <w:tcPr>
            <w:tcW w:w="1559" w:type="dxa"/>
          </w:tcPr>
          <w:p w14:paraId="7A779753" w14:textId="77777777" w:rsidR="00E06C5B" w:rsidRPr="00E06C5B" w:rsidRDefault="00E06C5B" w:rsidP="00E06C5B">
            <w:pPr>
              <w:spacing w:before="5" w:line="240" w:lineRule="exact"/>
              <w:rPr>
                <w:sz w:val="24"/>
                <w:szCs w:val="24"/>
              </w:rPr>
            </w:pPr>
            <w:r w:rsidRPr="00E06C5B">
              <w:rPr>
                <w:sz w:val="24"/>
                <w:szCs w:val="24"/>
              </w:rPr>
              <w:t>A &amp; B</w:t>
            </w:r>
          </w:p>
        </w:tc>
      </w:tr>
      <w:tr w:rsidR="00E06C5B" w14:paraId="30113D47" w14:textId="77777777" w:rsidTr="00E06C5B">
        <w:tc>
          <w:tcPr>
            <w:tcW w:w="1271" w:type="dxa"/>
          </w:tcPr>
          <w:p w14:paraId="52FFEEE9" w14:textId="77777777" w:rsidR="00E06C5B" w:rsidRPr="00E06C5B" w:rsidRDefault="00E06C5B" w:rsidP="00E06C5B">
            <w:pPr>
              <w:spacing w:before="5" w:line="240" w:lineRule="exact"/>
              <w:jc w:val="center"/>
              <w:rPr>
                <w:sz w:val="24"/>
                <w:szCs w:val="24"/>
              </w:rPr>
            </w:pPr>
            <w:r w:rsidRPr="00E06C5B">
              <w:rPr>
                <w:sz w:val="24"/>
                <w:szCs w:val="24"/>
              </w:rPr>
              <w:t>|</w:t>
            </w:r>
          </w:p>
        </w:tc>
        <w:tc>
          <w:tcPr>
            <w:tcW w:w="2268" w:type="dxa"/>
          </w:tcPr>
          <w:p w14:paraId="3F7D32EB" w14:textId="77777777" w:rsidR="00E06C5B" w:rsidRDefault="00E06C5B" w:rsidP="00E06C5B">
            <w:pPr>
              <w:spacing w:before="5" w:line="240" w:lineRule="exact"/>
              <w:rPr>
                <w:sz w:val="24"/>
                <w:szCs w:val="24"/>
              </w:rPr>
            </w:pPr>
            <w:r>
              <w:rPr>
                <w:sz w:val="24"/>
                <w:szCs w:val="24"/>
              </w:rPr>
              <w:t>Bitwise OR</w:t>
            </w:r>
          </w:p>
        </w:tc>
        <w:tc>
          <w:tcPr>
            <w:tcW w:w="1559" w:type="dxa"/>
          </w:tcPr>
          <w:p w14:paraId="411725C8" w14:textId="77777777" w:rsidR="00E06C5B" w:rsidRDefault="00E06C5B" w:rsidP="00E06C5B">
            <w:pPr>
              <w:spacing w:before="5" w:line="240" w:lineRule="exact"/>
              <w:rPr>
                <w:sz w:val="24"/>
                <w:szCs w:val="24"/>
              </w:rPr>
            </w:pPr>
            <w:r>
              <w:rPr>
                <w:sz w:val="24"/>
                <w:szCs w:val="24"/>
              </w:rPr>
              <w:t>X | Y</w:t>
            </w:r>
          </w:p>
        </w:tc>
      </w:tr>
      <w:tr w:rsidR="00E06C5B" w14:paraId="27C6BCF2" w14:textId="77777777" w:rsidTr="00E06C5B">
        <w:tc>
          <w:tcPr>
            <w:tcW w:w="1271" w:type="dxa"/>
          </w:tcPr>
          <w:p w14:paraId="068F1178" w14:textId="6F6F54B6" w:rsidR="00E06C5B" w:rsidRPr="00E06C5B" w:rsidRDefault="00E06C5B" w:rsidP="00E06C5B">
            <w:pPr>
              <w:spacing w:before="5" w:line="240" w:lineRule="exact"/>
              <w:jc w:val="center"/>
              <w:rPr>
                <w:sz w:val="24"/>
                <w:szCs w:val="24"/>
              </w:rPr>
            </w:pPr>
            <w:r w:rsidRPr="00E06C5B">
              <w:rPr>
                <w:sz w:val="24"/>
                <w:szCs w:val="24"/>
              </w:rPr>
              <w:t>&gt;&gt;</w:t>
            </w:r>
          </w:p>
        </w:tc>
        <w:tc>
          <w:tcPr>
            <w:tcW w:w="2268" w:type="dxa"/>
          </w:tcPr>
          <w:p w14:paraId="399DD95F" w14:textId="0EFC7E53" w:rsidR="00E06C5B" w:rsidRDefault="00E06C5B" w:rsidP="00E06C5B">
            <w:pPr>
              <w:spacing w:before="5" w:line="240" w:lineRule="exact"/>
              <w:rPr>
                <w:sz w:val="24"/>
                <w:szCs w:val="24"/>
              </w:rPr>
            </w:pPr>
            <w:r>
              <w:rPr>
                <w:sz w:val="24"/>
                <w:szCs w:val="24"/>
              </w:rPr>
              <w:t>Bitwise Right shift</w:t>
            </w:r>
          </w:p>
        </w:tc>
        <w:tc>
          <w:tcPr>
            <w:tcW w:w="1559" w:type="dxa"/>
          </w:tcPr>
          <w:p w14:paraId="77A8F4DD" w14:textId="50F1680F" w:rsidR="00E06C5B" w:rsidRDefault="00E06C5B" w:rsidP="00E06C5B">
            <w:pPr>
              <w:spacing w:before="5" w:line="240" w:lineRule="exact"/>
              <w:rPr>
                <w:sz w:val="24"/>
                <w:szCs w:val="24"/>
              </w:rPr>
            </w:pPr>
            <w:r>
              <w:rPr>
                <w:sz w:val="24"/>
                <w:szCs w:val="24"/>
              </w:rPr>
              <w:t>P &gt;&gt;2</w:t>
            </w:r>
          </w:p>
        </w:tc>
      </w:tr>
      <w:tr w:rsidR="00E06C5B" w14:paraId="02A18874" w14:textId="77777777" w:rsidTr="00E06C5B">
        <w:tc>
          <w:tcPr>
            <w:tcW w:w="1271" w:type="dxa"/>
          </w:tcPr>
          <w:p w14:paraId="70C770B8" w14:textId="5FFEED2D" w:rsidR="00E06C5B" w:rsidRPr="00E06C5B" w:rsidRDefault="00E06C5B" w:rsidP="00E06C5B">
            <w:pPr>
              <w:spacing w:before="5" w:line="240" w:lineRule="exact"/>
              <w:jc w:val="center"/>
              <w:rPr>
                <w:sz w:val="24"/>
                <w:szCs w:val="24"/>
              </w:rPr>
            </w:pPr>
            <w:r>
              <w:rPr>
                <w:sz w:val="24"/>
                <w:szCs w:val="24"/>
              </w:rPr>
              <w:t xml:space="preserve">&lt;&lt;  </w:t>
            </w:r>
          </w:p>
        </w:tc>
        <w:tc>
          <w:tcPr>
            <w:tcW w:w="2268" w:type="dxa"/>
          </w:tcPr>
          <w:p w14:paraId="2E3C2EE4" w14:textId="46E2F637" w:rsidR="00E06C5B" w:rsidRDefault="00E06C5B" w:rsidP="00E06C5B">
            <w:pPr>
              <w:spacing w:before="5" w:line="240" w:lineRule="exact"/>
              <w:rPr>
                <w:sz w:val="24"/>
                <w:szCs w:val="24"/>
              </w:rPr>
            </w:pPr>
            <w:r>
              <w:rPr>
                <w:sz w:val="24"/>
                <w:szCs w:val="24"/>
              </w:rPr>
              <w:t xml:space="preserve">Bitwise Left Shift               </w:t>
            </w:r>
          </w:p>
        </w:tc>
        <w:tc>
          <w:tcPr>
            <w:tcW w:w="1559" w:type="dxa"/>
          </w:tcPr>
          <w:p w14:paraId="55DFB7F8" w14:textId="0838DEB8" w:rsidR="00E06C5B" w:rsidRDefault="00E06C5B" w:rsidP="00E06C5B">
            <w:pPr>
              <w:spacing w:before="5" w:line="240" w:lineRule="exact"/>
              <w:rPr>
                <w:sz w:val="24"/>
                <w:szCs w:val="24"/>
              </w:rPr>
            </w:pPr>
            <w:r>
              <w:rPr>
                <w:sz w:val="24"/>
                <w:szCs w:val="24"/>
              </w:rPr>
              <w:t>Q&lt;&lt;2</w:t>
            </w:r>
          </w:p>
        </w:tc>
      </w:tr>
      <w:tr w:rsidR="00E06C5B" w14:paraId="6C147072" w14:textId="77777777" w:rsidTr="00E06C5B">
        <w:tc>
          <w:tcPr>
            <w:tcW w:w="1271" w:type="dxa"/>
          </w:tcPr>
          <w:p w14:paraId="023EFDEC" w14:textId="70154852" w:rsidR="00E06C5B" w:rsidRPr="00E06C5B" w:rsidRDefault="00E06C5B" w:rsidP="00E06C5B">
            <w:pPr>
              <w:spacing w:before="5" w:line="240" w:lineRule="exact"/>
              <w:jc w:val="center"/>
              <w:rPr>
                <w:sz w:val="24"/>
                <w:szCs w:val="24"/>
              </w:rPr>
            </w:pPr>
            <w:r>
              <w:rPr>
                <w:w w:val="95"/>
                <w:position w:val="-1"/>
                <w:sz w:val="24"/>
                <w:szCs w:val="24"/>
              </w:rPr>
              <w:t>^</w:t>
            </w:r>
            <w:r>
              <w:rPr>
                <w:position w:val="-1"/>
                <w:sz w:val="24"/>
                <w:szCs w:val="24"/>
              </w:rPr>
              <w:t xml:space="preserve">  </w:t>
            </w:r>
          </w:p>
        </w:tc>
        <w:tc>
          <w:tcPr>
            <w:tcW w:w="2268" w:type="dxa"/>
          </w:tcPr>
          <w:p w14:paraId="459FFCD5" w14:textId="781D6A37" w:rsidR="00E06C5B" w:rsidRDefault="00E06C5B" w:rsidP="00E06C5B">
            <w:pPr>
              <w:spacing w:before="5" w:line="240" w:lineRule="exact"/>
              <w:rPr>
                <w:sz w:val="24"/>
                <w:szCs w:val="24"/>
              </w:rPr>
            </w:pPr>
            <w:r>
              <w:rPr>
                <w:sz w:val="24"/>
                <w:szCs w:val="24"/>
              </w:rPr>
              <w:t xml:space="preserve">Bitwise ones                      </w:t>
            </w:r>
          </w:p>
        </w:tc>
        <w:tc>
          <w:tcPr>
            <w:tcW w:w="1559" w:type="dxa"/>
          </w:tcPr>
          <w:p w14:paraId="25B356C4" w14:textId="38BAA464" w:rsidR="00E06C5B" w:rsidRDefault="00E06C5B" w:rsidP="00E06C5B">
            <w:pPr>
              <w:spacing w:before="5" w:line="240" w:lineRule="exact"/>
              <w:rPr>
                <w:sz w:val="24"/>
                <w:szCs w:val="24"/>
              </w:rPr>
            </w:pPr>
            <w:r>
              <w:rPr>
                <w:position w:val="-1"/>
                <w:sz w:val="24"/>
                <w:szCs w:val="24"/>
              </w:rPr>
              <w:t>X ^ Y</w:t>
            </w:r>
          </w:p>
        </w:tc>
      </w:tr>
      <w:tr w:rsidR="00E06C5B" w14:paraId="0373AE9C" w14:textId="77777777" w:rsidTr="00E06C5B">
        <w:tc>
          <w:tcPr>
            <w:tcW w:w="1271" w:type="dxa"/>
          </w:tcPr>
          <w:p w14:paraId="4ADC0CF7" w14:textId="2F4BEB32" w:rsidR="00E06C5B" w:rsidRPr="00E06C5B" w:rsidRDefault="00E06C5B" w:rsidP="00E06C5B">
            <w:pPr>
              <w:spacing w:before="5" w:line="240" w:lineRule="exact"/>
              <w:jc w:val="center"/>
              <w:rPr>
                <w:sz w:val="24"/>
                <w:szCs w:val="24"/>
              </w:rPr>
            </w:pPr>
            <w:r>
              <w:rPr>
                <w:w w:val="95"/>
                <w:position w:val="-3"/>
                <w:sz w:val="24"/>
                <w:szCs w:val="24"/>
              </w:rPr>
              <w:t>~</w:t>
            </w:r>
          </w:p>
        </w:tc>
        <w:tc>
          <w:tcPr>
            <w:tcW w:w="2268" w:type="dxa"/>
          </w:tcPr>
          <w:p w14:paraId="76EA48A1" w14:textId="42045F74" w:rsidR="00E06C5B" w:rsidRPr="00E06C5B" w:rsidRDefault="00E06C5B" w:rsidP="00E06C5B">
            <w:pPr>
              <w:spacing w:before="5" w:line="240" w:lineRule="exact"/>
              <w:rPr>
                <w:b/>
                <w:bCs/>
                <w:sz w:val="24"/>
                <w:szCs w:val="24"/>
              </w:rPr>
            </w:pPr>
            <w:r>
              <w:rPr>
                <w:sz w:val="24"/>
                <w:szCs w:val="24"/>
              </w:rPr>
              <w:t>Bitwise complement</w:t>
            </w:r>
          </w:p>
        </w:tc>
        <w:tc>
          <w:tcPr>
            <w:tcW w:w="1559" w:type="dxa"/>
          </w:tcPr>
          <w:p w14:paraId="14F12DB8" w14:textId="16129EA1" w:rsidR="00E06C5B" w:rsidRDefault="00E06C5B" w:rsidP="00E06C5B">
            <w:pPr>
              <w:spacing w:before="5" w:line="240" w:lineRule="exact"/>
              <w:rPr>
                <w:sz w:val="24"/>
                <w:szCs w:val="24"/>
              </w:rPr>
            </w:pPr>
            <w:r>
              <w:rPr>
                <w:position w:val="-3"/>
                <w:sz w:val="24"/>
                <w:szCs w:val="24"/>
              </w:rPr>
              <w:t>~5</w:t>
            </w:r>
          </w:p>
        </w:tc>
      </w:tr>
      <w:tr w:rsidR="00E06C5B" w14:paraId="41CEAEC1" w14:textId="77777777" w:rsidTr="00E06C5B">
        <w:tc>
          <w:tcPr>
            <w:tcW w:w="1271" w:type="dxa"/>
          </w:tcPr>
          <w:p w14:paraId="20689B8B" w14:textId="6DC9BD48" w:rsidR="00E06C5B" w:rsidRPr="00E06C5B" w:rsidRDefault="00E06C5B" w:rsidP="00E06C5B">
            <w:pPr>
              <w:spacing w:before="5" w:line="240" w:lineRule="exact"/>
              <w:jc w:val="center"/>
              <w:rPr>
                <w:sz w:val="24"/>
                <w:szCs w:val="24"/>
              </w:rPr>
            </w:pPr>
          </w:p>
        </w:tc>
        <w:tc>
          <w:tcPr>
            <w:tcW w:w="2268" w:type="dxa"/>
          </w:tcPr>
          <w:p w14:paraId="6823F9A9" w14:textId="703CE7F8" w:rsidR="00E06C5B" w:rsidRDefault="00E06C5B" w:rsidP="00E06C5B">
            <w:pPr>
              <w:spacing w:before="5" w:line="240" w:lineRule="exact"/>
              <w:rPr>
                <w:sz w:val="24"/>
                <w:szCs w:val="24"/>
              </w:rPr>
            </w:pPr>
          </w:p>
        </w:tc>
        <w:tc>
          <w:tcPr>
            <w:tcW w:w="1559" w:type="dxa"/>
          </w:tcPr>
          <w:p w14:paraId="472DC440" w14:textId="70539113" w:rsidR="00E06C5B" w:rsidRDefault="00E06C5B" w:rsidP="00E06C5B">
            <w:pPr>
              <w:spacing w:before="5" w:line="240" w:lineRule="exact"/>
              <w:rPr>
                <w:sz w:val="24"/>
                <w:szCs w:val="24"/>
              </w:rPr>
            </w:pPr>
          </w:p>
        </w:tc>
      </w:tr>
    </w:tbl>
    <w:p w14:paraId="23E36537" w14:textId="77777777" w:rsidR="00E06C5B" w:rsidRDefault="00E06C5B" w:rsidP="00E06C5B">
      <w:pPr>
        <w:spacing w:before="5" w:line="240" w:lineRule="exact"/>
        <w:rPr>
          <w:sz w:val="24"/>
          <w:szCs w:val="24"/>
        </w:rPr>
      </w:pPr>
    </w:p>
    <w:p w14:paraId="79DCFA2E" w14:textId="77777777" w:rsidR="00E06C5B" w:rsidRDefault="00E06C5B" w:rsidP="00E06C5B">
      <w:pPr>
        <w:spacing w:before="5" w:line="240" w:lineRule="exact"/>
        <w:rPr>
          <w:sz w:val="24"/>
          <w:szCs w:val="24"/>
        </w:rPr>
      </w:pPr>
    </w:p>
    <w:p w14:paraId="3ADBC8CB" w14:textId="77777777" w:rsidR="00E06C5B" w:rsidRDefault="00E06C5B" w:rsidP="00E06C5B">
      <w:pPr>
        <w:spacing w:before="5" w:line="240" w:lineRule="exact"/>
        <w:rPr>
          <w:sz w:val="24"/>
          <w:szCs w:val="24"/>
        </w:rPr>
      </w:pPr>
    </w:p>
    <w:p w14:paraId="14B3A34D" w14:textId="77777777" w:rsidR="00E06C5B" w:rsidRDefault="00E06C5B" w:rsidP="00E06C5B">
      <w:pPr>
        <w:spacing w:before="5" w:line="240" w:lineRule="exact"/>
        <w:rPr>
          <w:sz w:val="24"/>
          <w:szCs w:val="24"/>
        </w:rPr>
      </w:pPr>
    </w:p>
    <w:p w14:paraId="0976104A" w14:textId="77777777" w:rsidR="00E06C5B" w:rsidRDefault="00E06C5B" w:rsidP="00E06C5B">
      <w:pPr>
        <w:spacing w:before="5" w:line="240" w:lineRule="exact"/>
        <w:rPr>
          <w:sz w:val="24"/>
          <w:szCs w:val="24"/>
        </w:rPr>
      </w:pPr>
    </w:p>
    <w:p w14:paraId="025D2BAD" w14:textId="77777777" w:rsidR="00E06C5B" w:rsidRDefault="00E06C5B" w:rsidP="00E06C5B">
      <w:pPr>
        <w:spacing w:before="5" w:line="240" w:lineRule="exact"/>
        <w:rPr>
          <w:sz w:val="24"/>
          <w:szCs w:val="24"/>
        </w:rPr>
      </w:pPr>
    </w:p>
    <w:p w14:paraId="6BAA91A1" w14:textId="77777777" w:rsidR="00E06C5B" w:rsidRDefault="00E06C5B" w:rsidP="00E06C5B">
      <w:pPr>
        <w:spacing w:before="5" w:line="240" w:lineRule="exact"/>
        <w:rPr>
          <w:sz w:val="24"/>
          <w:szCs w:val="24"/>
        </w:rPr>
      </w:pPr>
    </w:p>
    <w:p w14:paraId="1AE4C486" w14:textId="77777777" w:rsidR="00E06C5B" w:rsidRDefault="00E06C5B" w:rsidP="00E06C5B">
      <w:pPr>
        <w:spacing w:before="5" w:line="240" w:lineRule="exact"/>
        <w:rPr>
          <w:sz w:val="24"/>
          <w:szCs w:val="24"/>
        </w:rPr>
      </w:pPr>
    </w:p>
    <w:p w14:paraId="118D4140" w14:textId="77777777" w:rsidR="00E06C5B" w:rsidRDefault="00E06C5B" w:rsidP="00E06C5B">
      <w:pPr>
        <w:spacing w:before="5" w:line="240" w:lineRule="exact"/>
        <w:rPr>
          <w:sz w:val="24"/>
          <w:szCs w:val="24"/>
        </w:rPr>
      </w:pPr>
    </w:p>
    <w:p w14:paraId="5024352A" w14:textId="77777777" w:rsidR="00E06C5B" w:rsidRDefault="00E06C5B" w:rsidP="00E06C5B">
      <w:pPr>
        <w:spacing w:before="5" w:line="240" w:lineRule="exact"/>
        <w:rPr>
          <w:sz w:val="24"/>
          <w:szCs w:val="24"/>
        </w:rPr>
        <w:sectPr w:rsidR="00E06C5B">
          <w:headerReference w:type="default" r:id="rId10"/>
          <w:footerReference w:type="default" r:id="rId11"/>
          <w:pgSz w:w="12240" w:h="14940"/>
          <w:pgMar w:top="800" w:right="200" w:bottom="280" w:left="200" w:header="616" w:footer="858" w:gutter="0"/>
          <w:cols w:space="720"/>
        </w:sectPr>
      </w:pPr>
    </w:p>
    <w:p w14:paraId="46EA8F94" w14:textId="77777777" w:rsidR="00E06C5B" w:rsidRDefault="00E06C5B" w:rsidP="00E06C5B">
      <w:pPr>
        <w:spacing w:before="8" w:line="260" w:lineRule="exact"/>
        <w:rPr>
          <w:sz w:val="26"/>
          <w:szCs w:val="26"/>
        </w:rPr>
      </w:pPr>
    </w:p>
    <w:p w14:paraId="2F92FEF4" w14:textId="77777777" w:rsidR="00E06C5B" w:rsidRDefault="00E06C5B" w:rsidP="00E06C5B">
      <w:pPr>
        <w:spacing w:before="29"/>
        <w:ind w:left="720"/>
        <w:rPr>
          <w:sz w:val="24"/>
          <w:szCs w:val="24"/>
        </w:rPr>
      </w:pPr>
      <w:r>
        <w:rPr>
          <w:sz w:val="24"/>
          <w:szCs w:val="24"/>
        </w:rPr>
        <w:t>Examples for bitwise AND, OR and XOR:</w:t>
      </w:r>
    </w:p>
    <w:p w14:paraId="354B967B" w14:textId="0D3A6905" w:rsidR="00E06C5B" w:rsidRDefault="00E06C5B" w:rsidP="00E06C5B">
      <w:pPr>
        <w:spacing w:before="12"/>
        <w:ind w:left="3754"/>
        <w:rPr>
          <w:sz w:val="24"/>
          <w:szCs w:val="24"/>
        </w:rPr>
      </w:pPr>
      <w:r>
        <w:rPr>
          <w:noProof/>
        </w:rPr>
        <mc:AlternateContent>
          <mc:Choice Requires="wpg">
            <w:drawing>
              <wp:anchor distT="0" distB="0" distL="114300" distR="114300" simplePos="0" relativeHeight="251675648" behindDoc="1" locked="0" layoutInCell="1" allowOverlap="1" wp14:anchorId="6B998D7D" wp14:editId="5AF46518">
                <wp:simplePos x="0" y="0"/>
                <wp:positionH relativeFrom="page">
                  <wp:posOffset>2493010</wp:posOffset>
                </wp:positionH>
                <wp:positionV relativeFrom="paragraph">
                  <wp:posOffset>10795</wp:posOffset>
                </wp:positionV>
                <wp:extent cx="3131820" cy="916940"/>
                <wp:effectExtent l="6985" t="10795" r="4445" b="5715"/>
                <wp:wrapNone/>
                <wp:docPr id="150346692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31820" cy="916940"/>
                          <a:chOff x="3926" y="17"/>
                          <a:chExt cx="4932" cy="1444"/>
                        </a:xfrm>
                      </wpg:grpSpPr>
                      <wps:wsp>
                        <wps:cNvPr id="1200367403" name="Freeform 704"/>
                        <wps:cNvSpPr>
                          <a:spLocks/>
                        </wps:cNvSpPr>
                        <wps:spPr bwMode="auto">
                          <a:xfrm>
                            <a:off x="3937" y="27"/>
                            <a:ext cx="974" cy="0"/>
                          </a:xfrm>
                          <a:custGeom>
                            <a:avLst/>
                            <a:gdLst>
                              <a:gd name="T0" fmla="+- 0 3937 3937"/>
                              <a:gd name="T1" fmla="*/ T0 w 974"/>
                              <a:gd name="T2" fmla="+- 0 4911 3937"/>
                              <a:gd name="T3" fmla="*/ T2 w 974"/>
                            </a:gdLst>
                            <a:ahLst/>
                            <a:cxnLst>
                              <a:cxn ang="0">
                                <a:pos x="T1" y="0"/>
                              </a:cxn>
                              <a:cxn ang="0">
                                <a:pos x="T3" y="0"/>
                              </a:cxn>
                            </a:cxnLst>
                            <a:rect l="0" t="0" r="r" b="b"/>
                            <a:pathLst>
                              <a:path w="974">
                                <a:moveTo>
                                  <a:pt x="0" y="0"/>
                                </a:moveTo>
                                <a:lnTo>
                                  <a:pt x="9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278010" name="Freeform 705"/>
                        <wps:cNvSpPr>
                          <a:spLocks/>
                        </wps:cNvSpPr>
                        <wps:spPr bwMode="auto">
                          <a:xfrm>
                            <a:off x="4921" y="27"/>
                            <a:ext cx="974" cy="0"/>
                          </a:xfrm>
                          <a:custGeom>
                            <a:avLst/>
                            <a:gdLst>
                              <a:gd name="T0" fmla="+- 0 4921 4921"/>
                              <a:gd name="T1" fmla="*/ T0 w 974"/>
                              <a:gd name="T2" fmla="+- 0 5895 4921"/>
                              <a:gd name="T3" fmla="*/ T2 w 974"/>
                            </a:gdLst>
                            <a:ahLst/>
                            <a:cxnLst>
                              <a:cxn ang="0">
                                <a:pos x="T1" y="0"/>
                              </a:cxn>
                              <a:cxn ang="0">
                                <a:pos x="T3" y="0"/>
                              </a:cxn>
                            </a:cxnLst>
                            <a:rect l="0" t="0" r="r" b="b"/>
                            <a:pathLst>
                              <a:path w="974">
                                <a:moveTo>
                                  <a:pt x="0" y="0"/>
                                </a:moveTo>
                                <a:lnTo>
                                  <a:pt x="9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856279" name="Freeform 706"/>
                        <wps:cNvSpPr>
                          <a:spLocks/>
                        </wps:cNvSpPr>
                        <wps:spPr bwMode="auto">
                          <a:xfrm>
                            <a:off x="5905" y="27"/>
                            <a:ext cx="975" cy="0"/>
                          </a:xfrm>
                          <a:custGeom>
                            <a:avLst/>
                            <a:gdLst>
                              <a:gd name="T0" fmla="+- 0 5905 5905"/>
                              <a:gd name="T1" fmla="*/ T0 w 975"/>
                              <a:gd name="T2" fmla="+- 0 6880 5905"/>
                              <a:gd name="T3" fmla="*/ T2 w 975"/>
                            </a:gdLst>
                            <a:ahLst/>
                            <a:cxnLst>
                              <a:cxn ang="0">
                                <a:pos x="T1" y="0"/>
                              </a:cxn>
                              <a:cxn ang="0">
                                <a:pos x="T3" y="0"/>
                              </a:cxn>
                            </a:cxnLst>
                            <a:rect l="0" t="0" r="r" b="b"/>
                            <a:pathLst>
                              <a:path w="975">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8273191" name="Freeform 707"/>
                        <wps:cNvSpPr>
                          <a:spLocks/>
                        </wps:cNvSpPr>
                        <wps:spPr bwMode="auto">
                          <a:xfrm>
                            <a:off x="6889" y="27"/>
                            <a:ext cx="974" cy="0"/>
                          </a:xfrm>
                          <a:custGeom>
                            <a:avLst/>
                            <a:gdLst>
                              <a:gd name="T0" fmla="+- 0 6889 6889"/>
                              <a:gd name="T1" fmla="*/ T0 w 974"/>
                              <a:gd name="T2" fmla="+- 0 7864 6889"/>
                              <a:gd name="T3" fmla="*/ T2 w 974"/>
                            </a:gdLst>
                            <a:ahLst/>
                            <a:cxnLst>
                              <a:cxn ang="0">
                                <a:pos x="T1" y="0"/>
                              </a:cxn>
                              <a:cxn ang="0">
                                <a:pos x="T3" y="0"/>
                              </a:cxn>
                            </a:cxnLst>
                            <a:rect l="0" t="0" r="r" b="b"/>
                            <a:pathLst>
                              <a:path w="974">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659406" name="Freeform 708"/>
                        <wps:cNvSpPr>
                          <a:spLocks/>
                        </wps:cNvSpPr>
                        <wps:spPr bwMode="auto">
                          <a:xfrm>
                            <a:off x="7873" y="27"/>
                            <a:ext cx="974" cy="0"/>
                          </a:xfrm>
                          <a:custGeom>
                            <a:avLst/>
                            <a:gdLst>
                              <a:gd name="T0" fmla="+- 0 7873 7873"/>
                              <a:gd name="T1" fmla="*/ T0 w 974"/>
                              <a:gd name="T2" fmla="+- 0 8848 7873"/>
                              <a:gd name="T3" fmla="*/ T2 w 974"/>
                            </a:gdLst>
                            <a:ahLst/>
                            <a:cxnLst>
                              <a:cxn ang="0">
                                <a:pos x="T1" y="0"/>
                              </a:cxn>
                              <a:cxn ang="0">
                                <a:pos x="T3" y="0"/>
                              </a:cxn>
                            </a:cxnLst>
                            <a:rect l="0" t="0" r="r" b="b"/>
                            <a:pathLst>
                              <a:path w="974">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7738320" name="Freeform 709"/>
                        <wps:cNvSpPr>
                          <a:spLocks/>
                        </wps:cNvSpPr>
                        <wps:spPr bwMode="auto">
                          <a:xfrm>
                            <a:off x="3937" y="313"/>
                            <a:ext cx="974" cy="0"/>
                          </a:xfrm>
                          <a:custGeom>
                            <a:avLst/>
                            <a:gdLst>
                              <a:gd name="T0" fmla="+- 0 3937 3937"/>
                              <a:gd name="T1" fmla="*/ T0 w 974"/>
                              <a:gd name="T2" fmla="+- 0 4911 3937"/>
                              <a:gd name="T3" fmla="*/ T2 w 974"/>
                            </a:gdLst>
                            <a:ahLst/>
                            <a:cxnLst>
                              <a:cxn ang="0">
                                <a:pos x="T1" y="0"/>
                              </a:cxn>
                              <a:cxn ang="0">
                                <a:pos x="T3" y="0"/>
                              </a:cxn>
                            </a:cxnLst>
                            <a:rect l="0" t="0" r="r" b="b"/>
                            <a:pathLst>
                              <a:path w="974">
                                <a:moveTo>
                                  <a:pt x="0" y="0"/>
                                </a:moveTo>
                                <a:lnTo>
                                  <a:pt x="9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5624750" name="Freeform 710"/>
                        <wps:cNvSpPr>
                          <a:spLocks/>
                        </wps:cNvSpPr>
                        <wps:spPr bwMode="auto">
                          <a:xfrm>
                            <a:off x="4921" y="313"/>
                            <a:ext cx="974" cy="0"/>
                          </a:xfrm>
                          <a:custGeom>
                            <a:avLst/>
                            <a:gdLst>
                              <a:gd name="T0" fmla="+- 0 4921 4921"/>
                              <a:gd name="T1" fmla="*/ T0 w 974"/>
                              <a:gd name="T2" fmla="+- 0 5895 4921"/>
                              <a:gd name="T3" fmla="*/ T2 w 974"/>
                            </a:gdLst>
                            <a:ahLst/>
                            <a:cxnLst>
                              <a:cxn ang="0">
                                <a:pos x="T1" y="0"/>
                              </a:cxn>
                              <a:cxn ang="0">
                                <a:pos x="T3" y="0"/>
                              </a:cxn>
                            </a:cxnLst>
                            <a:rect l="0" t="0" r="r" b="b"/>
                            <a:pathLst>
                              <a:path w="974">
                                <a:moveTo>
                                  <a:pt x="0" y="0"/>
                                </a:moveTo>
                                <a:lnTo>
                                  <a:pt x="9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8630369" name="Freeform 711"/>
                        <wps:cNvSpPr>
                          <a:spLocks/>
                        </wps:cNvSpPr>
                        <wps:spPr bwMode="auto">
                          <a:xfrm>
                            <a:off x="5905" y="313"/>
                            <a:ext cx="975" cy="0"/>
                          </a:xfrm>
                          <a:custGeom>
                            <a:avLst/>
                            <a:gdLst>
                              <a:gd name="T0" fmla="+- 0 5905 5905"/>
                              <a:gd name="T1" fmla="*/ T0 w 975"/>
                              <a:gd name="T2" fmla="+- 0 6880 5905"/>
                              <a:gd name="T3" fmla="*/ T2 w 975"/>
                            </a:gdLst>
                            <a:ahLst/>
                            <a:cxnLst>
                              <a:cxn ang="0">
                                <a:pos x="T1" y="0"/>
                              </a:cxn>
                              <a:cxn ang="0">
                                <a:pos x="T3" y="0"/>
                              </a:cxn>
                            </a:cxnLst>
                            <a:rect l="0" t="0" r="r" b="b"/>
                            <a:pathLst>
                              <a:path w="975">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9695840" name="Freeform 712"/>
                        <wps:cNvSpPr>
                          <a:spLocks/>
                        </wps:cNvSpPr>
                        <wps:spPr bwMode="auto">
                          <a:xfrm>
                            <a:off x="6889" y="313"/>
                            <a:ext cx="974" cy="0"/>
                          </a:xfrm>
                          <a:custGeom>
                            <a:avLst/>
                            <a:gdLst>
                              <a:gd name="T0" fmla="+- 0 6889 6889"/>
                              <a:gd name="T1" fmla="*/ T0 w 974"/>
                              <a:gd name="T2" fmla="+- 0 7864 6889"/>
                              <a:gd name="T3" fmla="*/ T2 w 974"/>
                            </a:gdLst>
                            <a:ahLst/>
                            <a:cxnLst>
                              <a:cxn ang="0">
                                <a:pos x="T1" y="0"/>
                              </a:cxn>
                              <a:cxn ang="0">
                                <a:pos x="T3" y="0"/>
                              </a:cxn>
                            </a:cxnLst>
                            <a:rect l="0" t="0" r="r" b="b"/>
                            <a:pathLst>
                              <a:path w="974">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4181238" name="Freeform 713"/>
                        <wps:cNvSpPr>
                          <a:spLocks/>
                        </wps:cNvSpPr>
                        <wps:spPr bwMode="auto">
                          <a:xfrm>
                            <a:off x="7873" y="313"/>
                            <a:ext cx="974" cy="0"/>
                          </a:xfrm>
                          <a:custGeom>
                            <a:avLst/>
                            <a:gdLst>
                              <a:gd name="T0" fmla="+- 0 7873 7873"/>
                              <a:gd name="T1" fmla="*/ T0 w 974"/>
                              <a:gd name="T2" fmla="+- 0 8848 7873"/>
                              <a:gd name="T3" fmla="*/ T2 w 974"/>
                            </a:gdLst>
                            <a:ahLst/>
                            <a:cxnLst>
                              <a:cxn ang="0">
                                <a:pos x="T1" y="0"/>
                              </a:cxn>
                              <a:cxn ang="0">
                                <a:pos x="T3" y="0"/>
                              </a:cxn>
                            </a:cxnLst>
                            <a:rect l="0" t="0" r="r" b="b"/>
                            <a:pathLst>
                              <a:path w="974">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865684" name="Freeform 714"/>
                        <wps:cNvSpPr>
                          <a:spLocks/>
                        </wps:cNvSpPr>
                        <wps:spPr bwMode="auto">
                          <a:xfrm>
                            <a:off x="3937" y="596"/>
                            <a:ext cx="974" cy="0"/>
                          </a:xfrm>
                          <a:custGeom>
                            <a:avLst/>
                            <a:gdLst>
                              <a:gd name="T0" fmla="+- 0 3937 3937"/>
                              <a:gd name="T1" fmla="*/ T0 w 974"/>
                              <a:gd name="T2" fmla="+- 0 4911 3937"/>
                              <a:gd name="T3" fmla="*/ T2 w 974"/>
                            </a:gdLst>
                            <a:ahLst/>
                            <a:cxnLst>
                              <a:cxn ang="0">
                                <a:pos x="T1" y="0"/>
                              </a:cxn>
                              <a:cxn ang="0">
                                <a:pos x="T3" y="0"/>
                              </a:cxn>
                            </a:cxnLst>
                            <a:rect l="0" t="0" r="r" b="b"/>
                            <a:pathLst>
                              <a:path w="974">
                                <a:moveTo>
                                  <a:pt x="0" y="0"/>
                                </a:moveTo>
                                <a:lnTo>
                                  <a:pt x="9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6520325" name="Freeform 715"/>
                        <wps:cNvSpPr>
                          <a:spLocks/>
                        </wps:cNvSpPr>
                        <wps:spPr bwMode="auto">
                          <a:xfrm>
                            <a:off x="4921" y="596"/>
                            <a:ext cx="974" cy="0"/>
                          </a:xfrm>
                          <a:custGeom>
                            <a:avLst/>
                            <a:gdLst>
                              <a:gd name="T0" fmla="+- 0 4921 4921"/>
                              <a:gd name="T1" fmla="*/ T0 w 974"/>
                              <a:gd name="T2" fmla="+- 0 5895 4921"/>
                              <a:gd name="T3" fmla="*/ T2 w 974"/>
                            </a:gdLst>
                            <a:ahLst/>
                            <a:cxnLst>
                              <a:cxn ang="0">
                                <a:pos x="T1" y="0"/>
                              </a:cxn>
                              <a:cxn ang="0">
                                <a:pos x="T3" y="0"/>
                              </a:cxn>
                            </a:cxnLst>
                            <a:rect l="0" t="0" r="r" b="b"/>
                            <a:pathLst>
                              <a:path w="974">
                                <a:moveTo>
                                  <a:pt x="0" y="0"/>
                                </a:moveTo>
                                <a:lnTo>
                                  <a:pt x="9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5694244" name="Freeform 716"/>
                        <wps:cNvSpPr>
                          <a:spLocks/>
                        </wps:cNvSpPr>
                        <wps:spPr bwMode="auto">
                          <a:xfrm>
                            <a:off x="5905" y="596"/>
                            <a:ext cx="975" cy="0"/>
                          </a:xfrm>
                          <a:custGeom>
                            <a:avLst/>
                            <a:gdLst>
                              <a:gd name="T0" fmla="+- 0 5905 5905"/>
                              <a:gd name="T1" fmla="*/ T0 w 975"/>
                              <a:gd name="T2" fmla="+- 0 6880 5905"/>
                              <a:gd name="T3" fmla="*/ T2 w 975"/>
                            </a:gdLst>
                            <a:ahLst/>
                            <a:cxnLst>
                              <a:cxn ang="0">
                                <a:pos x="T1" y="0"/>
                              </a:cxn>
                              <a:cxn ang="0">
                                <a:pos x="T3" y="0"/>
                              </a:cxn>
                            </a:cxnLst>
                            <a:rect l="0" t="0" r="r" b="b"/>
                            <a:pathLst>
                              <a:path w="975">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592717" name="Freeform 717"/>
                        <wps:cNvSpPr>
                          <a:spLocks/>
                        </wps:cNvSpPr>
                        <wps:spPr bwMode="auto">
                          <a:xfrm>
                            <a:off x="6889" y="596"/>
                            <a:ext cx="974" cy="0"/>
                          </a:xfrm>
                          <a:custGeom>
                            <a:avLst/>
                            <a:gdLst>
                              <a:gd name="T0" fmla="+- 0 6889 6889"/>
                              <a:gd name="T1" fmla="*/ T0 w 974"/>
                              <a:gd name="T2" fmla="+- 0 7864 6889"/>
                              <a:gd name="T3" fmla="*/ T2 w 974"/>
                            </a:gdLst>
                            <a:ahLst/>
                            <a:cxnLst>
                              <a:cxn ang="0">
                                <a:pos x="T1" y="0"/>
                              </a:cxn>
                              <a:cxn ang="0">
                                <a:pos x="T3" y="0"/>
                              </a:cxn>
                            </a:cxnLst>
                            <a:rect l="0" t="0" r="r" b="b"/>
                            <a:pathLst>
                              <a:path w="974">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113782" name="Freeform 718"/>
                        <wps:cNvSpPr>
                          <a:spLocks/>
                        </wps:cNvSpPr>
                        <wps:spPr bwMode="auto">
                          <a:xfrm>
                            <a:off x="7873" y="596"/>
                            <a:ext cx="974" cy="0"/>
                          </a:xfrm>
                          <a:custGeom>
                            <a:avLst/>
                            <a:gdLst>
                              <a:gd name="T0" fmla="+- 0 7873 7873"/>
                              <a:gd name="T1" fmla="*/ T0 w 974"/>
                              <a:gd name="T2" fmla="+- 0 8848 7873"/>
                              <a:gd name="T3" fmla="*/ T2 w 974"/>
                            </a:gdLst>
                            <a:ahLst/>
                            <a:cxnLst>
                              <a:cxn ang="0">
                                <a:pos x="T1" y="0"/>
                              </a:cxn>
                              <a:cxn ang="0">
                                <a:pos x="T3" y="0"/>
                              </a:cxn>
                            </a:cxnLst>
                            <a:rect l="0" t="0" r="r" b="b"/>
                            <a:pathLst>
                              <a:path w="974">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4055574" name="Freeform 719"/>
                        <wps:cNvSpPr>
                          <a:spLocks/>
                        </wps:cNvSpPr>
                        <wps:spPr bwMode="auto">
                          <a:xfrm>
                            <a:off x="3937" y="879"/>
                            <a:ext cx="974" cy="0"/>
                          </a:xfrm>
                          <a:custGeom>
                            <a:avLst/>
                            <a:gdLst>
                              <a:gd name="T0" fmla="+- 0 3937 3937"/>
                              <a:gd name="T1" fmla="*/ T0 w 974"/>
                              <a:gd name="T2" fmla="+- 0 4911 3937"/>
                              <a:gd name="T3" fmla="*/ T2 w 974"/>
                            </a:gdLst>
                            <a:ahLst/>
                            <a:cxnLst>
                              <a:cxn ang="0">
                                <a:pos x="T1" y="0"/>
                              </a:cxn>
                              <a:cxn ang="0">
                                <a:pos x="T3" y="0"/>
                              </a:cxn>
                            </a:cxnLst>
                            <a:rect l="0" t="0" r="r" b="b"/>
                            <a:pathLst>
                              <a:path w="974">
                                <a:moveTo>
                                  <a:pt x="0" y="0"/>
                                </a:moveTo>
                                <a:lnTo>
                                  <a:pt x="9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20425" name="Freeform 720"/>
                        <wps:cNvSpPr>
                          <a:spLocks/>
                        </wps:cNvSpPr>
                        <wps:spPr bwMode="auto">
                          <a:xfrm>
                            <a:off x="4921" y="879"/>
                            <a:ext cx="974" cy="0"/>
                          </a:xfrm>
                          <a:custGeom>
                            <a:avLst/>
                            <a:gdLst>
                              <a:gd name="T0" fmla="+- 0 4921 4921"/>
                              <a:gd name="T1" fmla="*/ T0 w 974"/>
                              <a:gd name="T2" fmla="+- 0 5895 4921"/>
                              <a:gd name="T3" fmla="*/ T2 w 974"/>
                            </a:gdLst>
                            <a:ahLst/>
                            <a:cxnLst>
                              <a:cxn ang="0">
                                <a:pos x="T1" y="0"/>
                              </a:cxn>
                              <a:cxn ang="0">
                                <a:pos x="T3" y="0"/>
                              </a:cxn>
                            </a:cxnLst>
                            <a:rect l="0" t="0" r="r" b="b"/>
                            <a:pathLst>
                              <a:path w="974">
                                <a:moveTo>
                                  <a:pt x="0" y="0"/>
                                </a:moveTo>
                                <a:lnTo>
                                  <a:pt x="9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826187" name="Freeform 721"/>
                        <wps:cNvSpPr>
                          <a:spLocks/>
                        </wps:cNvSpPr>
                        <wps:spPr bwMode="auto">
                          <a:xfrm>
                            <a:off x="5905" y="879"/>
                            <a:ext cx="975" cy="0"/>
                          </a:xfrm>
                          <a:custGeom>
                            <a:avLst/>
                            <a:gdLst>
                              <a:gd name="T0" fmla="+- 0 5905 5905"/>
                              <a:gd name="T1" fmla="*/ T0 w 975"/>
                              <a:gd name="T2" fmla="+- 0 6880 5905"/>
                              <a:gd name="T3" fmla="*/ T2 w 975"/>
                            </a:gdLst>
                            <a:ahLst/>
                            <a:cxnLst>
                              <a:cxn ang="0">
                                <a:pos x="T1" y="0"/>
                              </a:cxn>
                              <a:cxn ang="0">
                                <a:pos x="T3" y="0"/>
                              </a:cxn>
                            </a:cxnLst>
                            <a:rect l="0" t="0" r="r" b="b"/>
                            <a:pathLst>
                              <a:path w="975">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4980636" name="Freeform 722"/>
                        <wps:cNvSpPr>
                          <a:spLocks/>
                        </wps:cNvSpPr>
                        <wps:spPr bwMode="auto">
                          <a:xfrm>
                            <a:off x="6889" y="879"/>
                            <a:ext cx="974" cy="0"/>
                          </a:xfrm>
                          <a:custGeom>
                            <a:avLst/>
                            <a:gdLst>
                              <a:gd name="T0" fmla="+- 0 6889 6889"/>
                              <a:gd name="T1" fmla="*/ T0 w 974"/>
                              <a:gd name="T2" fmla="+- 0 7864 6889"/>
                              <a:gd name="T3" fmla="*/ T2 w 974"/>
                            </a:gdLst>
                            <a:ahLst/>
                            <a:cxnLst>
                              <a:cxn ang="0">
                                <a:pos x="T1" y="0"/>
                              </a:cxn>
                              <a:cxn ang="0">
                                <a:pos x="T3" y="0"/>
                              </a:cxn>
                            </a:cxnLst>
                            <a:rect l="0" t="0" r="r" b="b"/>
                            <a:pathLst>
                              <a:path w="974">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9472802" name="Freeform 723"/>
                        <wps:cNvSpPr>
                          <a:spLocks/>
                        </wps:cNvSpPr>
                        <wps:spPr bwMode="auto">
                          <a:xfrm>
                            <a:off x="7873" y="879"/>
                            <a:ext cx="974" cy="0"/>
                          </a:xfrm>
                          <a:custGeom>
                            <a:avLst/>
                            <a:gdLst>
                              <a:gd name="T0" fmla="+- 0 7873 7873"/>
                              <a:gd name="T1" fmla="*/ T0 w 974"/>
                              <a:gd name="T2" fmla="+- 0 8848 7873"/>
                              <a:gd name="T3" fmla="*/ T2 w 974"/>
                            </a:gdLst>
                            <a:ahLst/>
                            <a:cxnLst>
                              <a:cxn ang="0">
                                <a:pos x="T1" y="0"/>
                              </a:cxn>
                              <a:cxn ang="0">
                                <a:pos x="T3" y="0"/>
                              </a:cxn>
                            </a:cxnLst>
                            <a:rect l="0" t="0" r="r" b="b"/>
                            <a:pathLst>
                              <a:path w="974">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8067619" name="Freeform 724"/>
                        <wps:cNvSpPr>
                          <a:spLocks/>
                        </wps:cNvSpPr>
                        <wps:spPr bwMode="auto">
                          <a:xfrm>
                            <a:off x="3937" y="1165"/>
                            <a:ext cx="974" cy="0"/>
                          </a:xfrm>
                          <a:custGeom>
                            <a:avLst/>
                            <a:gdLst>
                              <a:gd name="T0" fmla="+- 0 3937 3937"/>
                              <a:gd name="T1" fmla="*/ T0 w 974"/>
                              <a:gd name="T2" fmla="+- 0 4911 3937"/>
                              <a:gd name="T3" fmla="*/ T2 w 974"/>
                            </a:gdLst>
                            <a:ahLst/>
                            <a:cxnLst>
                              <a:cxn ang="0">
                                <a:pos x="T1" y="0"/>
                              </a:cxn>
                              <a:cxn ang="0">
                                <a:pos x="T3" y="0"/>
                              </a:cxn>
                            </a:cxnLst>
                            <a:rect l="0" t="0" r="r" b="b"/>
                            <a:pathLst>
                              <a:path w="974">
                                <a:moveTo>
                                  <a:pt x="0" y="0"/>
                                </a:moveTo>
                                <a:lnTo>
                                  <a:pt x="9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924406" name="Freeform 725"/>
                        <wps:cNvSpPr>
                          <a:spLocks/>
                        </wps:cNvSpPr>
                        <wps:spPr bwMode="auto">
                          <a:xfrm>
                            <a:off x="4921" y="1165"/>
                            <a:ext cx="974" cy="0"/>
                          </a:xfrm>
                          <a:custGeom>
                            <a:avLst/>
                            <a:gdLst>
                              <a:gd name="T0" fmla="+- 0 4921 4921"/>
                              <a:gd name="T1" fmla="*/ T0 w 974"/>
                              <a:gd name="T2" fmla="+- 0 5895 4921"/>
                              <a:gd name="T3" fmla="*/ T2 w 974"/>
                            </a:gdLst>
                            <a:ahLst/>
                            <a:cxnLst>
                              <a:cxn ang="0">
                                <a:pos x="T1" y="0"/>
                              </a:cxn>
                              <a:cxn ang="0">
                                <a:pos x="T3" y="0"/>
                              </a:cxn>
                            </a:cxnLst>
                            <a:rect l="0" t="0" r="r" b="b"/>
                            <a:pathLst>
                              <a:path w="974">
                                <a:moveTo>
                                  <a:pt x="0" y="0"/>
                                </a:moveTo>
                                <a:lnTo>
                                  <a:pt x="9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7752739" name="Freeform 726"/>
                        <wps:cNvSpPr>
                          <a:spLocks/>
                        </wps:cNvSpPr>
                        <wps:spPr bwMode="auto">
                          <a:xfrm>
                            <a:off x="5905" y="1165"/>
                            <a:ext cx="975" cy="0"/>
                          </a:xfrm>
                          <a:custGeom>
                            <a:avLst/>
                            <a:gdLst>
                              <a:gd name="T0" fmla="+- 0 5905 5905"/>
                              <a:gd name="T1" fmla="*/ T0 w 975"/>
                              <a:gd name="T2" fmla="+- 0 6880 5905"/>
                              <a:gd name="T3" fmla="*/ T2 w 975"/>
                            </a:gdLst>
                            <a:ahLst/>
                            <a:cxnLst>
                              <a:cxn ang="0">
                                <a:pos x="T1" y="0"/>
                              </a:cxn>
                              <a:cxn ang="0">
                                <a:pos x="T3" y="0"/>
                              </a:cxn>
                            </a:cxnLst>
                            <a:rect l="0" t="0" r="r" b="b"/>
                            <a:pathLst>
                              <a:path w="975">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876440" name="Freeform 727"/>
                        <wps:cNvSpPr>
                          <a:spLocks/>
                        </wps:cNvSpPr>
                        <wps:spPr bwMode="auto">
                          <a:xfrm>
                            <a:off x="6889" y="1165"/>
                            <a:ext cx="974" cy="0"/>
                          </a:xfrm>
                          <a:custGeom>
                            <a:avLst/>
                            <a:gdLst>
                              <a:gd name="T0" fmla="+- 0 6889 6889"/>
                              <a:gd name="T1" fmla="*/ T0 w 974"/>
                              <a:gd name="T2" fmla="+- 0 7864 6889"/>
                              <a:gd name="T3" fmla="*/ T2 w 974"/>
                            </a:gdLst>
                            <a:ahLst/>
                            <a:cxnLst>
                              <a:cxn ang="0">
                                <a:pos x="T1" y="0"/>
                              </a:cxn>
                              <a:cxn ang="0">
                                <a:pos x="T3" y="0"/>
                              </a:cxn>
                            </a:cxnLst>
                            <a:rect l="0" t="0" r="r" b="b"/>
                            <a:pathLst>
                              <a:path w="974">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587560" name="Freeform 728"/>
                        <wps:cNvSpPr>
                          <a:spLocks/>
                        </wps:cNvSpPr>
                        <wps:spPr bwMode="auto">
                          <a:xfrm>
                            <a:off x="7873" y="1165"/>
                            <a:ext cx="974" cy="0"/>
                          </a:xfrm>
                          <a:custGeom>
                            <a:avLst/>
                            <a:gdLst>
                              <a:gd name="T0" fmla="+- 0 7873 7873"/>
                              <a:gd name="T1" fmla="*/ T0 w 974"/>
                              <a:gd name="T2" fmla="+- 0 8848 7873"/>
                              <a:gd name="T3" fmla="*/ T2 w 974"/>
                            </a:gdLst>
                            <a:ahLst/>
                            <a:cxnLst>
                              <a:cxn ang="0">
                                <a:pos x="T1" y="0"/>
                              </a:cxn>
                              <a:cxn ang="0">
                                <a:pos x="T3" y="0"/>
                              </a:cxn>
                            </a:cxnLst>
                            <a:rect l="0" t="0" r="r" b="b"/>
                            <a:pathLst>
                              <a:path w="974">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472383" name="Freeform 729"/>
                        <wps:cNvSpPr>
                          <a:spLocks/>
                        </wps:cNvSpPr>
                        <wps:spPr bwMode="auto">
                          <a:xfrm>
                            <a:off x="3932" y="22"/>
                            <a:ext cx="0" cy="1433"/>
                          </a:xfrm>
                          <a:custGeom>
                            <a:avLst/>
                            <a:gdLst>
                              <a:gd name="T0" fmla="+- 0 22 22"/>
                              <a:gd name="T1" fmla="*/ 22 h 1433"/>
                              <a:gd name="T2" fmla="+- 0 1455 22"/>
                              <a:gd name="T3" fmla="*/ 1455 h 1433"/>
                            </a:gdLst>
                            <a:ahLst/>
                            <a:cxnLst>
                              <a:cxn ang="0">
                                <a:pos x="0" y="T1"/>
                              </a:cxn>
                              <a:cxn ang="0">
                                <a:pos x="0" y="T3"/>
                              </a:cxn>
                            </a:cxnLst>
                            <a:rect l="0" t="0" r="r" b="b"/>
                            <a:pathLst>
                              <a:path h="1433">
                                <a:moveTo>
                                  <a:pt x="0" y="0"/>
                                </a:moveTo>
                                <a:lnTo>
                                  <a:pt x="0" y="143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2684788" name="Freeform 730"/>
                        <wps:cNvSpPr>
                          <a:spLocks/>
                        </wps:cNvSpPr>
                        <wps:spPr bwMode="auto">
                          <a:xfrm>
                            <a:off x="3937" y="1450"/>
                            <a:ext cx="974" cy="0"/>
                          </a:xfrm>
                          <a:custGeom>
                            <a:avLst/>
                            <a:gdLst>
                              <a:gd name="T0" fmla="+- 0 3937 3937"/>
                              <a:gd name="T1" fmla="*/ T0 w 974"/>
                              <a:gd name="T2" fmla="+- 0 4911 3937"/>
                              <a:gd name="T3" fmla="*/ T2 w 974"/>
                            </a:gdLst>
                            <a:ahLst/>
                            <a:cxnLst>
                              <a:cxn ang="0">
                                <a:pos x="T1" y="0"/>
                              </a:cxn>
                              <a:cxn ang="0">
                                <a:pos x="T3" y="0"/>
                              </a:cxn>
                            </a:cxnLst>
                            <a:rect l="0" t="0" r="r" b="b"/>
                            <a:pathLst>
                              <a:path w="974">
                                <a:moveTo>
                                  <a:pt x="0" y="0"/>
                                </a:moveTo>
                                <a:lnTo>
                                  <a:pt x="9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12701" name="Freeform 731"/>
                        <wps:cNvSpPr>
                          <a:spLocks/>
                        </wps:cNvSpPr>
                        <wps:spPr bwMode="auto">
                          <a:xfrm>
                            <a:off x="4916" y="22"/>
                            <a:ext cx="0" cy="1433"/>
                          </a:xfrm>
                          <a:custGeom>
                            <a:avLst/>
                            <a:gdLst>
                              <a:gd name="T0" fmla="+- 0 22 22"/>
                              <a:gd name="T1" fmla="*/ 22 h 1433"/>
                              <a:gd name="T2" fmla="+- 0 1455 22"/>
                              <a:gd name="T3" fmla="*/ 1455 h 1433"/>
                            </a:gdLst>
                            <a:ahLst/>
                            <a:cxnLst>
                              <a:cxn ang="0">
                                <a:pos x="0" y="T1"/>
                              </a:cxn>
                              <a:cxn ang="0">
                                <a:pos x="0" y="T3"/>
                              </a:cxn>
                            </a:cxnLst>
                            <a:rect l="0" t="0" r="r" b="b"/>
                            <a:pathLst>
                              <a:path h="1433">
                                <a:moveTo>
                                  <a:pt x="0" y="0"/>
                                </a:moveTo>
                                <a:lnTo>
                                  <a:pt x="0" y="143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6550830" name="Freeform 732"/>
                        <wps:cNvSpPr>
                          <a:spLocks/>
                        </wps:cNvSpPr>
                        <wps:spPr bwMode="auto">
                          <a:xfrm>
                            <a:off x="4921" y="1450"/>
                            <a:ext cx="974" cy="0"/>
                          </a:xfrm>
                          <a:custGeom>
                            <a:avLst/>
                            <a:gdLst>
                              <a:gd name="T0" fmla="+- 0 4921 4921"/>
                              <a:gd name="T1" fmla="*/ T0 w 974"/>
                              <a:gd name="T2" fmla="+- 0 5895 4921"/>
                              <a:gd name="T3" fmla="*/ T2 w 974"/>
                            </a:gdLst>
                            <a:ahLst/>
                            <a:cxnLst>
                              <a:cxn ang="0">
                                <a:pos x="T1" y="0"/>
                              </a:cxn>
                              <a:cxn ang="0">
                                <a:pos x="T3" y="0"/>
                              </a:cxn>
                            </a:cxnLst>
                            <a:rect l="0" t="0" r="r" b="b"/>
                            <a:pathLst>
                              <a:path w="974">
                                <a:moveTo>
                                  <a:pt x="0" y="0"/>
                                </a:moveTo>
                                <a:lnTo>
                                  <a:pt x="9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7874523" name="Freeform 733"/>
                        <wps:cNvSpPr>
                          <a:spLocks/>
                        </wps:cNvSpPr>
                        <wps:spPr bwMode="auto">
                          <a:xfrm>
                            <a:off x="5900" y="22"/>
                            <a:ext cx="0" cy="1433"/>
                          </a:xfrm>
                          <a:custGeom>
                            <a:avLst/>
                            <a:gdLst>
                              <a:gd name="T0" fmla="+- 0 22 22"/>
                              <a:gd name="T1" fmla="*/ 22 h 1433"/>
                              <a:gd name="T2" fmla="+- 0 1455 22"/>
                              <a:gd name="T3" fmla="*/ 1455 h 1433"/>
                            </a:gdLst>
                            <a:ahLst/>
                            <a:cxnLst>
                              <a:cxn ang="0">
                                <a:pos x="0" y="T1"/>
                              </a:cxn>
                              <a:cxn ang="0">
                                <a:pos x="0" y="T3"/>
                              </a:cxn>
                            </a:cxnLst>
                            <a:rect l="0" t="0" r="r" b="b"/>
                            <a:pathLst>
                              <a:path h="1433">
                                <a:moveTo>
                                  <a:pt x="0" y="0"/>
                                </a:moveTo>
                                <a:lnTo>
                                  <a:pt x="0" y="143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630212" name="Freeform 734"/>
                        <wps:cNvSpPr>
                          <a:spLocks/>
                        </wps:cNvSpPr>
                        <wps:spPr bwMode="auto">
                          <a:xfrm>
                            <a:off x="5905" y="1450"/>
                            <a:ext cx="975" cy="0"/>
                          </a:xfrm>
                          <a:custGeom>
                            <a:avLst/>
                            <a:gdLst>
                              <a:gd name="T0" fmla="+- 0 5905 5905"/>
                              <a:gd name="T1" fmla="*/ T0 w 975"/>
                              <a:gd name="T2" fmla="+- 0 6880 5905"/>
                              <a:gd name="T3" fmla="*/ T2 w 975"/>
                            </a:gdLst>
                            <a:ahLst/>
                            <a:cxnLst>
                              <a:cxn ang="0">
                                <a:pos x="T1" y="0"/>
                              </a:cxn>
                              <a:cxn ang="0">
                                <a:pos x="T3" y="0"/>
                              </a:cxn>
                            </a:cxnLst>
                            <a:rect l="0" t="0" r="r" b="b"/>
                            <a:pathLst>
                              <a:path w="975">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396748" name="Freeform 735"/>
                        <wps:cNvSpPr>
                          <a:spLocks/>
                        </wps:cNvSpPr>
                        <wps:spPr bwMode="auto">
                          <a:xfrm>
                            <a:off x="6885" y="22"/>
                            <a:ext cx="0" cy="1433"/>
                          </a:xfrm>
                          <a:custGeom>
                            <a:avLst/>
                            <a:gdLst>
                              <a:gd name="T0" fmla="+- 0 22 22"/>
                              <a:gd name="T1" fmla="*/ 22 h 1433"/>
                              <a:gd name="T2" fmla="+- 0 1455 22"/>
                              <a:gd name="T3" fmla="*/ 1455 h 1433"/>
                            </a:gdLst>
                            <a:ahLst/>
                            <a:cxnLst>
                              <a:cxn ang="0">
                                <a:pos x="0" y="T1"/>
                              </a:cxn>
                              <a:cxn ang="0">
                                <a:pos x="0" y="T3"/>
                              </a:cxn>
                            </a:cxnLst>
                            <a:rect l="0" t="0" r="r" b="b"/>
                            <a:pathLst>
                              <a:path h="1433">
                                <a:moveTo>
                                  <a:pt x="0" y="0"/>
                                </a:moveTo>
                                <a:lnTo>
                                  <a:pt x="0" y="143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2339804" name="Freeform 736"/>
                        <wps:cNvSpPr>
                          <a:spLocks/>
                        </wps:cNvSpPr>
                        <wps:spPr bwMode="auto">
                          <a:xfrm>
                            <a:off x="6889" y="1450"/>
                            <a:ext cx="974" cy="0"/>
                          </a:xfrm>
                          <a:custGeom>
                            <a:avLst/>
                            <a:gdLst>
                              <a:gd name="T0" fmla="+- 0 6889 6889"/>
                              <a:gd name="T1" fmla="*/ T0 w 974"/>
                              <a:gd name="T2" fmla="+- 0 7864 6889"/>
                              <a:gd name="T3" fmla="*/ T2 w 974"/>
                            </a:gdLst>
                            <a:ahLst/>
                            <a:cxnLst>
                              <a:cxn ang="0">
                                <a:pos x="T1" y="0"/>
                              </a:cxn>
                              <a:cxn ang="0">
                                <a:pos x="T3" y="0"/>
                              </a:cxn>
                            </a:cxnLst>
                            <a:rect l="0" t="0" r="r" b="b"/>
                            <a:pathLst>
                              <a:path w="974">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6193034" name="Freeform 737"/>
                        <wps:cNvSpPr>
                          <a:spLocks/>
                        </wps:cNvSpPr>
                        <wps:spPr bwMode="auto">
                          <a:xfrm>
                            <a:off x="7869" y="22"/>
                            <a:ext cx="0" cy="1433"/>
                          </a:xfrm>
                          <a:custGeom>
                            <a:avLst/>
                            <a:gdLst>
                              <a:gd name="T0" fmla="+- 0 22 22"/>
                              <a:gd name="T1" fmla="*/ 22 h 1433"/>
                              <a:gd name="T2" fmla="+- 0 1455 22"/>
                              <a:gd name="T3" fmla="*/ 1455 h 1433"/>
                            </a:gdLst>
                            <a:ahLst/>
                            <a:cxnLst>
                              <a:cxn ang="0">
                                <a:pos x="0" y="T1"/>
                              </a:cxn>
                              <a:cxn ang="0">
                                <a:pos x="0" y="T3"/>
                              </a:cxn>
                            </a:cxnLst>
                            <a:rect l="0" t="0" r="r" b="b"/>
                            <a:pathLst>
                              <a:path h="1433">
                                <a:moveTo>
                                  <a:pt x="0" y="0"/>
                                </a:moveTo>
                                <a:lnTo>
                                  <a:pt x="0" y="143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7598278" name="Freeform 738"/>
                        <wps:cNvSpPr>
                          <a:spLocks/>
                        </wps:cNvSpPr>
                        <wps:spPr bwMode="auto">
                          <a:xfrm>
                            <a:off x="7873" y="1450"/>
                            <a:ext cx="974" cy="0"/>
                          </a:xfrm>
                          <a:custGeom>
                            <a:avLst/>
                            <a:gdLst>
                              <a:gd name="T0" fmla="+- 0 7873 7873"/>
                              <a:gd name="T1" fmla="*/ T0 w 974"/>
                              <a:gd name="T2" fmla="+- 0 8848 7873"/>
                              <a:gd name="T3" fmla="*/ T2 w 974"/>
                            </a:gdLst>
                            <a:ahLst/>
                            <a:cxnLst>
                              <a:cxn ang="0">
                                <a:pos x="T1" y="0"/>
                              </a:cxn>
                              <a:cxn ang="0">
                                <a:pos x="T3" y="0"/>
                              </a:cxn>
                            </a:cxnLst>
                            <a:rect l="0" t="0" r="r" b="b"/>
                            <a:pathLst>
                              <a:path w="974">
                                <a:moveTo>
                                  <a:pt x="0" y="0"/>
                                </a:moveTo>
                                <a:lnTo>
                                  <a:pt x="97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383553" name="Freeform 739"/>
                        <wps:cNvSpPr>
                          <a:spLocks/>
                        </wps:cNvSpPr>
                        <wps:spPr bwMode="auto">
                          <a:xfrm>
                            <a:off x="8853" y="22"/>
                            <a:ext cx="0" cy="1433"/>
                          </a:xfrm>
                          <a:custGeom>
                            <a:avLst/>
                            <a:gdLst>
                              <a:gd name="T0" fmla="+- 0 22 22"/>
                              <a:gd name="T1" fmla="*/ 22 h 1433"/>
                              <a:gd name="T2" fmla="+- 0 1455 22"/>
                              <a:gd name="T3" fmla="*/ 1455 h 1433"/>
                            </a:gdLst>
                            <a:ahLst/>
                            <a:cxnLst>
                              <a:cxn ang="0">
                                <a:pos x="0" y="T1"/>
                              </a:cxn>
                              <a:cxn ang="0">
                                <a:pos x="0" y="T3"/>
                              </a:cxn>
                            </a:cxnLst>
                            <a:rect l="0" t="0" r="r" b="b"/>
                            <a:pathLst>
                              <a:path h="1433">
                                <a:moveTo>
                                  <a:pt x="0" y="0"/>
                                </a:moveTo>
                                <a:lnTo>
                                  <a:pt x="0" y="143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E560E7" id="Group 4" o:spid="_x0000_s1026" style="position:absolute;margin-left:196.3pt;margin-top:.85pt;width:246.6pt;height:72.2pt;z-index:-879;mso-position-horizontal-relative:page" coordorigin="3926,17" coordsize="4932,1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">
                <v:shape id="Freeform 704" o:spid="_x0000_s1027" style="position:absolute;left:3937;top:27;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" path="m,l974,e" filled="f" strokeweight=".58pt">
                  <v:path arrowok="t" o:connecttype="custom" o:connectlocs="0,0;974,0" o:connectangles="0,0"/>
                </v:shape>
                <v:shape id="Freeform 705" o:spid="_x0000_s1028" style="position:absolute;left:4921;top:27;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" path="m,l974,e" filled="f" strokeweight=".58pt">
                  <v:path arrowok="t" o:connecttype="custom" o:connectlocs="0,0;974,0" o:connectangles="0,0"/>
                </v:shape>
                <v:shape id="Freeform 706" o:spid="_x0000_s1029" style="position:absolute;left:5905;top:27;width:975;height:0;visibility:visible;mso-wrap-style:square;v-text-anchor:top" coordsize="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" path="m,l975,e" filled="f" strokeweight=".58pt">
                  <v:path arrowok="t" o:connecttype="custom" o:connectlocs="0,0;975,0" o:connectangles="0,0"/>
                </v:shape>
                <v:shape id="Freeform 707" o:spid="_x0000_s1030" style="position:absolute;left:6889;top:27;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" path="m,l975,e" filled="f" strokeweight=".58pt">
                  <v:path arrowok="t" o:connecttype="custom" o:connectlocs="0,0;975,0" o:connectangles="0,0"/>
                </v:shape>
                <v:shape id="Freeform 708" o:spid="_x0000_s1031" style="position:absolute;left:7873;top:27;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" path="m,l975,e" filled="f" strokeweight=".58pt">
                  <v:path arrowok="t" o:connecttype="custom" o:connectlocs="0,0;975,0" o:connectangles="0,0"/>
                </v:shape>
                <v:shape id="Freeform 709" o:spid="_x0000_s1032" style="position:absolute;left:3937;top:313;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" path="m,l974,e" filled="f" strokeweight=".58pt">
                  <v:path arrowok="t" o:connecttype="custom" o:connectlocs="0,0;974,0" o:connectangles="0,0"/>
                </v:shape>
                <v:shape id="Freeform 710" o:spid="_x0000_s1033" style="position:absolute;left:4921;top:313;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" path="m,l974,e" filled="f" strokeweight=".58pt">
                  <v:path arrowok="t" o:connecttype="custom" o:connectlocs="0,0;974,0" o:connectangles="0,0"/>
                </v:shape>
                <v:shape id="Freeform 711" o:spid="_x0000_s1034" style="position:absolute;left:5905;top:313;width:975;height:0;visibility:visible;mso-wrap-style:square;v-text-anchor:top" coordsize="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" path="m,l975,e" filled="f" strokeweight=".58pt">
                  <v:path arrowok="t" o:connecttype="custom" o:connectlocs="0,0;975,0" o:connectangles="0,0"/>
                </v:shape>
                <v:shape id="Freeform 712" o:spid="_x0000_s1035" style="position:absolute;left:6889;top:313;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" path="m,l975,e" filled="f" strokeweight=".58pt">
                  <v:path arrowok="t" o:connecttype="custom" o:connectlocs="0,0;975,0" o:connectangles="0,0"/>
                </v:shape>
                <v:shape id="Freeform 713" o:spid="_x0000_s1036" style="position:absolute;left:7873;top:313;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" path="m,l975,e" filled="f" strokeweight=".58pt">
                  <v:path arrowok="t" o:connecttype="custom" o:connectlocs="0,0;975,0" o:connectangles="0,0"/>
                </v:shape>
                <v:shape id="Freeform 714" o:spid="_x0000_s1037" style="position:absolute;left:3937;top:596;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" path="m,l974,e" filled="f" strokeweight=".58pt">
                  <v:path arrowok="t" o:connecttype="custom" o:connectlocs="0,0;974,0" o:connectangles="0,0"/>
                </v:shape>
                <v:shape id="Freeform 715" o:spid="_x0000_s1038" style="position:absolute;left:4921;top:596;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" path="m,l974,e" filled="f" strokeweight=".58pt">
                  <v:path arrowok="t" o:connecttype="custom" o:connectlocs="0,0;974,0" o:connectangles="0,0"/>
                </v:shape>
                <v:shape id="Freeform 716" o:spid="_x0000_s1039" style="position:absolute;left:5905;top:596;width:975;height:0;visibility:visible;mso-wrap-style:square;v-text-anchor:top" coordsize="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" path="m,l975,e" filled="f" strokeweight=".58pt">
                  <v:path arrowok="t" o:connecttype="custom" o:connectlocs="0,0;975,0" o:connectangles="0,0"/>
                </v:shape>
                <v:shape id="Freeform 717" o:spid="_x0000_s1040" style="position:absolute;left:6889;top:596;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" path="m,l975,e" filled="f" strokeweight=".58pt">
                  <v:path arrowok="t" o:connecttype="custom" o:connectlocs="0,0;975,0" o:connectangles="0,0"/>
                </v:shape>
                <v:shape id="Freeform 718" o:spid="_x0000_s1041" style="position:absolute;left:7873;top:596;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" path="m,l975,e" filled="f" strokeweight=".58pt">
                  <v:path arrowok="t" o:connecttype="custom" o:connectlocs="0,0;975,0" o:connectangles="0,0"/>
                </v:shape>
                <v:shape id="Freeform 719" o:spid="_x0000_s1042" style="position:absolute;left:3937;top:879;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" path="m,l974,e" filled="f" strokeweight=".58pt">
                  <v:path arrowok="t" o:connecttype="custom" o:connectlocs="0,0;974,0" o:connectangles="0,0"/>
                </v:shape>
                <v:shape id="Freeform 720" o:spid="_x0000_s1043" style="position:absolute;left:4921;top:879;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" path="m,l974,e" filled="f" strokeweight=".58pt">
                  <v:path arrowok="t" o:connecttype="custom" o:connectlocs="0,0;974,0" o:connectangles="0,0"/>
                </v:shape>
                <v:shape id="Freeform 721" o:spid="_x0000_s1044" style="position:absolute;left:5905;top:879;width:975;height:0;visibility:visible;mso-wrap-style:square;v-text-anchor:top" coordsize="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" path="m,l975,e" filled="f" strokeweight=".58pt">
                  <v:path arrowok="t" o:connecttype="custom" o:connectlocs="0,0;975,0" o:connectangles="0,0"/>
                </v:shape>
                <v:shape id="Freeform 722" o:spid="_x0000_s1045" style="position:absolute;left:6889;top:879;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" path="m,l975,e" filled="f" strokeweight=".58pt">
                  <v:path arrowok="t" o:connecttype="custom" o:connectlocs="0,0;975,0" o:connectangles="0,0"/>
                </v:shape>
                <v:shape id="Freeform 723" o:spid="_x0000_s1046" style="position:absolute;left:7873;top:879;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" path="m,l975,e" filled="f" strokeweight=".58pt">
                  <v:path arrowok="t" o:connecttype="custom" o:connectlocs="0,0;975,0" o:connectangles="0,0"/>
                </v:shape>
                <v:shape id="Freeform 724" o:spid="_x0000_s1047" style="position:absolute;left:3937;top:1165;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" path="m,l974,e" filled="f" strokeweight=".58pt">
                  <v:path arrowok="t" o:connecttype="custom" o:connectlocs="0,0;974,0" o:connectangles="0,0"/>
                </v:shape>
                <v:shape id="Freeform 725" o:spid="_x0000_s1048" style="position:absolute;left:4921;top:1165;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" path="m,l974,e" filled="f" strokeweight=".58pt">
                  <v:path arrowok="t" o:connecttype="custom" o:connectlocs="0,0;974,0" o:connectangles="0,0"/>
                </v:shape>
                <v:shape id="Freeform 726" o:spid="_x0000_s1049" style="position:absolute;left:5905;top:1165;width:975;height:0;visibility:visible;mso-wrap-style:square;v-text-anchor:top" coordsize="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" path="m,l975,e" filled="f" strokeweight=".58pt">
                  <v:path arrowok="t" o:connecttype="custom" o:connectlocs="0,0;975,0" o:connectangles="0,0"/>
                </v:shape>
                <v:shape id="Freeform 727" o:spid="_x0000_s1050" style="position:absolute;left:6889;top:1165;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" path="m,l975,e" filled="f" strokeweight=".58pt">
                  <v:path arrowok="t" o:connecttype="custom" o:connectlocs="0,0;975,0" o:connectangles="0,0"/>
                </v:shape>
                <v:shape id="Freeform 728" o:spid="_x0000_s1051" style="position:absolute;left:7873;top:1165;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" path="m,l975,e" filled="f" strokeweight=".58pt">
                  <v:path arrowok="t" o:connecttype="custom" o:connectlocs="0,0;975,0" o:connectangles="0,0"/>
                </v:shape>
                <v:shape id="Freeform 729" o:spid="_x0000_s1052" style="position:absolute;left:3932;top:22;width:0;height:1433;visibility:visible;mso-wrap-style:square;v-text-anchor:top" coordsize="0,1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" path="m,l,1433e" filled="f" strokeweight=".58pt">
                  <v:path arrowok="t" o:connecttype="custom" o:connectlocs="0,22;0,1455" o:connectangles="0,0"/>
                </v:shape>
                <v:shape id="Freeform 730" o:spid="_x0000_s1053" style="position:absolute;left:3937;top:1450;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" path="m,l974,e" filled="f" strokeweight=".58pt">
                  <v:path arrowok="t" o:connecttype="custom" o:connectlocs="0,0;974,0" o:connectangles="0,0"/>
                </v:shape>
                <v:shape id="Freeform 731" o:spid="_x0000_s1054" style="position:absolute;left:4916;top:22;width:0;height:1433;visibility:visible;mso-wrap-style:square;v-text-anchor:top" coordsize="0,1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" path="m,l,1433e" filled="f" strokeweight=".58pt">
                  <v:path arrowok="t" o:connecttype="custom" o:connectlocs="0,22;0,1455" o:connectangles="0,0"/>
                </v:shape>
                <v:shape id="Freeform 732" o:spid="_x0000_s1055" style="position:absolute;left:4921;top:1450;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" path="m,l974,e" filled="f" strokeweight=".58pt">
                  <v:path arrowok="t" o:connecttype="custom" o:connectlocs="0,0;974,0" o:connectangles="0,0"/>
                </v:shape>
                <v:shape id="Freeform 733" o:spid="_x0000_s1056" style="position:absolute;left:5900;top:22;width:0;height:1433;visibility:visible;mso-wrap-style:square;v-text-anchor:top" coordsize="0,1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" path="m,l,1433e" filled="f" strokeweight=".58pt">
                  <v:path arrowok="t" o:connecttype="custom" o:connectlocs="0,22;0,1455" o:connectangles="0,0"/>
                </v:shape>
                <v:shape id="Freeform 734" o:spid="_x0000_s1057" style="position:absolute;left:5905;top:1450;width:975;height:0;visibility:visible;mso-wrap-style:square;v-text-anchor:top" coordsize="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" path="m,l975,e" filled="f" strokeweight=".58pt">
                  <v:path arrowok="t" o:connecttype="custom" o:connectlocs="0,0;975,0" o:connectangles="0,0"/>
                </v:shape>
                <v:shape id="Freeform 735" o:spid="_x0000_s1058" style="position:absolute;left:6885;top:22;width:0;height:1433;visibility:visible;mso-wrap-style:square;v-text-anchor:top" coordsize="0,1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" path="m,l,1433e" filled="f" strokeweight=".58pt">
                  <v:path arrowok="t" o:connecttype="custom" o:connectlocs="0,22;0,1455" o:connectangles="0,0"/>
                </v:shape>
                <v:shape id="Freeform 736" o:spid="_x0000_s1059" style="position:absolute;left:6889;top:1450;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" path="m,l975,e" filled="f" strokeweight=".58pt">
                  <v:path arrowok="t" o:connecttype="custom" o:connectlocs="0,0;975,0" o:connectangles="0,0"/>
                </v:shape>
                <v:shape id="Freeform 737" o:spid="_x0000_s1060" style="position:absolute;left:7869;top:22;width:0;height:1433;visibility:visible;mso-wrap-style:square;v-text-anchor:top" coordsize="0,1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" path="m,l,1433e" filled="f" strokeweight=".58pt">
                  <v:path arrowok="t" o:connecttype="custom" o:connectlocs="0,22;0,1455" o:connectangles="0,0"/>
                </v:shape>
                <v:shape id="Freeform 738" o:spid="_x0000_s1061" style="position:absolute;left:7873;top:1450;width:974;height:0;visibility:visible;mso-wrap-style:square;v-text-anchor:top" coordsize="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" path="m,l975,e" filled="f" strokeweight=".58pt">
                  <v:path arrowok="t" o:connecttype="custom" o:connectlocs="0,0;975,0" o:connectangles="0,0"/>
                </v:shape>
                <v:shape id="Freeform 739" o:spid="_x0000_s1062" style="position:absolute;left:8853;top:22;width:0;height:1433;visibility:visible;mso-wrap-style:square;v-text-anchor:top" coordsize="0,1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" path="m,l,1433e" filled="f" strokeweight=".58pt">
                  <v:path arrowok="t" o:connecttype="custom" o:connectlocs="0,22;0,1455" o:connectangles="0,0"/>
                </v:shape>
                <w10:wrap anchorx="page"/>
              </v:group>
            </w:pict>
          </mc:Fallback>
        </mc:AlternateContent>
      </w:r>
      <w:r>
        <w:rPr>
          <w:b/>
          <w:color w:val="006CC0"/>
          <w:w w:val="95"/>
          <w:sz w:val="24"/>
          <w:szCs w:val="24"/>
        </w:rPr>
        <w:t xml:space="preserve">  </w:t>
      </w:r>
      <w:r w:rsidRPr="00E06C5B">
        <w:rPr>
          <w:b/>
          <w:w w:val="95"/>
          <w:sz w:val="24"/>
          <w:szCs w:val="24"/>
        </w:rPr>
        <w:t>A</w:t>
      </w:r>
      <w:r w:rsidRPr="00E06C5B">
        <w:rPr>
          <w:b/>
          <w:sz w:val="24"/>
          <w:szCs w:val="24"/>
        </w:rPr>
        <w:t xml:space="preserve">              B                </w:t>
      </w:r>
      <w:r w:rsidRPr="00E06C5B">
        <w:rPr>
          <w:b/>
          <w:w w:val="93"/>
          <w:sz w:val="24"/>
          <w:szCs w:val="24"/>
        </w:rPr>
        <w:t>A</w:t>
      </w:r>
      <w:r w:rsidRPr="00E06C5B">
        <w:rPr>
          <w:b/>
          <w:sz w:val="24"/>
          <w:szCs w:val="24"/>
        </w:rPr>
        <w:t xml:space="preserve"> </w:t>
      </w:r>
      <w:r w:rsidRPr="00E06C5B">
        <w:rPr>
          <w:b/>
          <w:w w:val="93"/>
          <w:sz w:val="24"/>
          <w:szCs w:val="24"/>
        </w:rPr>
        <w:t>&amp;</w:t>
      </w:r>
      <w:r w:rsidRPr="00E06C5B">
        <w:rPr>
          <w:b/>
          <w:sz w:val="24"/>
          <w:szCs w:val="24"/>
        </w:rPr>
        <w:t xml:space="preserve"> </w:t>
      </w:r>
      <w:r w:rsidRPr="00E06C5B">
        <w:rPr>
          <w:b/>
          <w:w w:val="93"/>
          <w:sz w:val="24"/>
          <w:szCs w:val="24"/>
        </w:rPr>
        <w:t>B</w:t>
      </w:r>
      <w:r w:rsidRPr="00E06C5B">
        <w:rPr>
          <w:b/>
          <w:sz w:val="24"/>
          <w:szCs w:val="24"/>
        </w:rPr>
        <w:t xml:space="preserve">      </w:t>
      </w:r>
      <w:r w:rsidRPr="00E06C5B">
        <w:rPr>
          <w:b/>
          <w:w w:val="93"/>
          <w:sz w:val="24"/>
          <w:szCs w:val="24"/>
        </w:rPr>
        <w:t>A</w:t>
      </w:r>
      <w:r w:rsidRPr="00E06C5B">
        <w:rPr>
          <w:b/>
          <w:sz w:val="24"/>
          <w:szCs w:val="24"/>
        </w:rPr>
        <w:t xml:space="preserve"> </w:t>
      </w:r>
      <w:r w:rsidRPr="00E06C5B">
        <w:rPr>
          <w:b/>
          <w:w w:val="93"/>
          <w:sz w:val="24"/>
          <w:szCs w:val="24"/>
        </w:rPr>
        <w:t>|</w:t>
      </w:r>
      <w:r w:rsidRPr="00E06C5B">
        <w:rPr>
          <w:b/>
          <w:sz w:val="24"/>
          <w:szCs w:val="24"/>
        </w:rPr>
        <w:t xml:space="preserve"> </w:t>
      </w:r>
      <w:r w:rsidRPr="00E06C5B">
        <w:rPr>
          <w:b/>
          <w:w w:val="93"/>
          <w:sz w:val="24"/>
          <w:szCs w:val="24"/>
        </w:rPr>
        <w:t>B</w:t>
      </w:r>
      <w:r w:rsidRPr="00E06C5B">
        <w:rPr>
          <w:b/>
          <w:sz w:val="24"/>
          <w:szCs w:val="24"/>
        </w:rPr>
        <w:t xml:space="preserve">         A^B</w:t>
      </w:r>
    </w:p>
    <w:p w14:paraId="2FD8BD3C" w14:textId="7DB5844D" w:rsidR="00E06C5B" w:rsidRDefault="00E06C5B" w:rsidP="00E06C5B">
      <w:pPr>
        <w:spacing w:before="7"/>
        <w:ind w:left="3754"/>
        <w:rPr>
          <w:sz w:val="24"/>
          <w:szCs w:val="24"/>
        </w:rPr>
      </w:pPr>
      <w:r>
        <w:rPr>
          <w:sz w:val="24"/>
          <w:szCs w:val="24"/>
        </w:rPr>
        <w:t xml:space="preserve">  0               0                0                0              0</w:t>
      </w:r>
    </w:p>
    <w:p w14:paraId="28E06464" w14:textId="4613FCE4" w:rsidR="00E06C5B" w:rsidRDefault="00E06C5B" w:rsidP="00E06C5B">
      <w:pPr>
        <w:spacing w:before="7"/>
        <w:ind w:left="3754"/>
        <w:rPr>
          <w:sz w:val="24"/>
          <w:szCs w:val="24"/>
        </w:rPr>
      </w:pPr>
      <w:r>
        <w:rPr>
          <w:sz w:val="24"/>
          <w:szCs w:val="24"/>
        </w:rPr>
        <w:t xml:space="preserve">  0               1                0                1              1</w:t>
      </w:r>
    </w:p>
    <w:p w14:paraId="43780FA5" w14:textId="42D7478A" w:rsidR="00E06C5B" w:rsidRDefault="00E06C5B" w:rsidP="00E06C5B">
      <w:pPr>
        <w:spacing w:before="9"/>
        <w:ind w:left="3754"/>
        <w:rPr>
          <w:sz w:val="24"/>
          <w:szCs w:val="24"/>
        </w:rPr>
      </w:pPr>
      <w:r>
        <w:rPr>
          <w:sz w:val="24"/>
          <w:szCs w:val="24"/>
        </w:rPr>
        <w:t xml:space="preserve">  1               0                0                1              1</w:t>
      </w:r>
    </w:p>
    <w:p w14:paraId="6FFCF312" w14:textId="54E7401A" w:rsidR="00E06C5B" w:rsidRDefault="00E06C5B" w:rsidP="00E06C5B">
      <w:pPr>
        <w:spacing w:before="12" w:line="260" w:lineRule="exact"/>
        <w:ind w:left="3754"/>
        <w:rPr>
          <w:sz w:val="24"/>
          <w:szCs w:val="24"/>
        </w:rPr>
      </w:pPr>
      <w:r>
        <w:rPr>
          <w:position w:val="-1"/>
          <w:sz w:val="24"/>
          <w:szCs w:val="24"/>
        </w:rPr>
        <w:t xml:space="preserve">  1               1                1                1              0</w:t>
      </w:r>
    </w:p>
    <w:p w14:paraId="5605FA57" w14:textId="77777777" w:rsidR="00E06C5B" w:rsidRDefault="00E06C5B" w:rsidP="00E06C5B">
      <w:pPr>
        <w:spacing w:before="14" w:line="260" w:lineRule="exact"/>
        <w:rPr>
          <w:sz w:val="26"/>
          <w:szCs w:val="26"/>
        </w:rPr>
      </w:pPr>
    </w:p>
    <w:p w14:paraId="3E61BEBC" w14:textId="77777777" w:rsidR="00E06C5B" w:rsidRDefault="00E06C5B" w:rsidP="00E06C5B">
      <w:pPr>
        <w:spacing w:before="29"/>
        <w:ind w:firstLine="720"/>
        <w:rPr>
          <w:sz w:val="24"/>
          <w:szCs w:val="24"/>
        </w:rPr>
      </w:pPr>
      <w:r>
        <w:rPr>
          <w:sz w:val="24"/>
          <w:szCs w:val="24"/>
        </w:rPr>
        <w:t>Example for Bitwise Left shift:</w:t>
      </w:r>
    </w:p>
    <w:p w14:paraId="46DF180D" w14:textId="6B23A4AE" w:rsidR="00E06C5B" w:rsidRDefault="00E06C5B" w:rsidP="00E06C5B">
      <w:pPr>
        <w:spacing w:before="14"/>
        <w:ind w:left="3321"/>
        <w:rPr>
          <w:sz w:val="24"/>
          <w:szCs w:val="24"/>
        </w:rPr>
      </w:pPr>
      <w:r>
        <w:rPr>
          <w:noProof/>
        </w:rPr>
        <mc:AlternateContent>
          <mc:Choice Requires="wpg">
            <w:drawing>
              <wp:anchor distT="0" distB="0" distL="114300" distR="114300" simplePos="0" relativeHeight="251676672" behindDoc="1" locked="0" layoutInCell="1" allowOverlap="1" wp14:anchorId="7CD5DD3B" wp14:editId="40060AF4">
                <wp:simplePos x="0" y="0"/>
                <wp:positionH relativeFrom="page">
                  <wp:posOffset>2154555</wp:posOffset>
                </wp:positionH>
                <wp:positionV relativeFrom="paragraph">
                  <wp:posOffset>10160</wp:posOffset>
                </wp:positionV>
                <wp:extent cx="3807460" cy="379730"/>
                <wp:effectExtent l="1905" t="10160" r="10160" b="10160"/>
                <wp:wrapNone/>
                <wp:docPr id="23991555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07460" cy="379730"/>
                          <a:chOff x="3393" y="16"/>
                          <a:chExt cx="5996" cy="598"/>
                        </a:xfrm>
                      </wpg:grpSpPr>
                      <wps:wsp>
                        <wps:cNvPr id="159666122" name="Freeform 741"/>
                        <wps:cNvSpPr>
                          <a:spLocks/>
                        </wps:cNvSpPr>
                        <wps:spPr bwMode="auto">
                          <a:xfrm>
                            <a:off x="3404" y="27"/>
                            <a:ext cx="773" cy="0"/>
                          </a:xfrm>
                          <a:custGeom>
                            <a:avLst/>
                            <a:gdLst>
                              <a:gd name="T0" fmla="+- 0 3404 3404"/>
                              <a:gd name="T1" fmla="*/ T0 w 773"/>
                              <a:gd name="T2" fmla="+- 0 4177 3404"/>
                              <a:gd name="T3" fmla="*/ T2 w 773"/>
                            </a:gdLst>
                            <a:ahLst/>
                            <a:cxnLst>
                              <a:cxn ang="0">
                                <a:pos x="T1" y="0"/>
                              </a:cxn>
                              <a:cxn ang="0">
                                <a:pos x="T3" y="0"/>
                              </a:cxn>
                            </a:cxnLst>
                            <a:rect l="0" t="0" r="r" b="b"/>
                            <a:pathLst>
                              <a:path w="773">
                                <a:moveTo>
                                  <a:pt x="0" y="0"/>
                                </a:moveTo>
                                <a:lnTo>
                                  <a:pt x="77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509244" name="Freeform 742"/>
                        <wps:cNvSpPr>
                          <a:spLocks/>
                        </wps:cNvSpPr>
                        <wps:spPr bwMode="auto">
                          <a:xfrm>
                            <a:off x="4187" y="27"/>
                            <a:ext cx="641" cy="0"/>
                          </a:xfrm>
                          <a:custGeom>
                            <a:avLst/>
                            <a:gdLst>
                              <a:gd name="T0" fmla="+- 0 4187 4187"/>
                              <a:gd name="T1" fmla="*/ T0 w 641"/>
                              <a:gd name="T2" fmla="+- 0 4827 4187"/>
                              <a:gd name="T3" fmla="*/ T2 w 641"/>
                            </a:gdLst>
                            <a:ahLst/>
                            <a:cxnLst>
                              <a:cxn ang="0">
                                <a:pos x="T1" y="0"/>
                              </a:cxn>
                              <a:cxn ang="0">
                                <a:pos x="T3" y="0"/>
                              </a:cxn>
                            </a:cxnLst>
                            <a:rect l="0" t="0" r="r" b="b"/>
                            <a:pathLst>
                              <a:path w="641">
                                <a:moveTo>
                                  <a:pt x="0" y="0"/>
                                </a:moveTo>
                                <a:lnTo>
                                  <a:pt x="6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385845" name="Freeform 743"/>
                        <wps:cNvSpPr>
                          <a:spLocks/>
                        </wps:cNvSpPr>
                        <wps:spPr bwMode="auto">
                          <a:xfrm>
                            <a:off x="4837" y="27"/>
                            <a:ext cx="638" cy="0"/>
                          </a:xfrm>
                          <a:custGeom>
                            <a:avLst/>
                            <a:gdLst>
                              <a:gd name="T0" fmla="+- 0 4837 4837"/>
                              <a:gd name="T1" fmla="*/ T0 w 638"/>
                              <a:gd name="T2" fmla="+- 0 5475 4837"/>
                              <a:gd name="T3" fmla="*/ T2 w 638"/>
                            </a:gdLst>
                            <a:ahLst/>
                            <a:cxnLst>
                              <a:cxn ang="0">
                                <a:pos x="T1" y="0"/>
                              </a:cxn>
                              <a:cxn ang="0">
                                <a:pos x="T3" y="0"/>
                              </a:cxn>
                            </a:cxnLst>
                            <a:rect l="0" t="0" r="r" b="b"/>
                            <a:pathLst>
                              <a:path w="638">
                                <a:moveTo>
                                  <a:pt x="0" y="0"/>
                                </a:moveTo>
                                <a:lnTo>
                                  <a:pt x="63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690149" name="Freeform 744"/>
                        <wps:cNvSpPr>
                          <a:spLocks/>
                        </wps:cNvSpPr>
                        <wps:spPr bwMode="auto">
                          <a:xfrm>
                            <a:off x="5485" y="27"/>
                            <a:ext cx="638" cy="0"/>
                          </a:xfrm>
                          <a:custGeom>
                            <a:avLst/>
                            <a:gdLst>
                              <a:gd name="T0" fmla="+- 0 5485 5485"/>
                              <a:gd name="T1" fmla="*/ T0 w 638"/>
                              <a:gd name="T2" fmla="+- 0 6123 5485"/>
                              <a:gd name="T3" fmla="*/ T2 w 638"/>
                            </a:gdLst>
                            <a:ahLst/>
                            <a:cxnLst>
                              <a:cxn ang="0">
                                <a:pos x="T1" y="0"/>
                              </a:cxn>
                              <a:cxn ang="0">
                                <a:pos x="T3" y="0"/>
                              </a:cxn>
                            </a:cxnLst>
                            <a:rect l="0" t="0" r="r" b="b"/>
                            <a:pathLst>
                              <a:path w="638">
                                <a:moveTo>
                                  <a:pt x="0" y="0"/>
                                </a:moveTo>
                                <a:lnTo>
                                  <a:pt x="63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246410" name="Freeform 745"/>
                        <wps:cNvSpPr>
                          <a:spLocks/>
                        </wps:cNvSpPr>
                        <wps:spPr bwMode="auto">
                          <a:xfrm>
                            <a:off x="6133" y="27"/>
                            <a:ext cx="641" cy="0"/>
                          </a:xfrm>
                          <a:custGeom>
                            <a:avLst/>
                            <a:gdLst>
                              <a:gd name="T0" fmla="+- 0 6133 6133"/>
                              <a:gd name="T1" fmla="*/ T0 w 641"/>
                              <a:gd name="T2" fmla="+- 0 6774 6133"/>
                              <a:gd name="T3" fmla="*/ T2 w 641"/>
                            </a:gdLst>
                            <a:ahLst/>
                            <a:cxnLst>
                              <a:cxn ang="0">
                                <a:pos x="T1" y="0"/>
                              </a:cxn>
                              <a:cxn ang="0">
                                <a:pos x="T3" y="0"/>
                              </a:cxn>
                            </a:cxnLst>
                            <a:rect l="0" t="0" r="r" b="b"/>
                            <a:pathLst>
                              <a:path w="641">
                                <a:moveTo>
                                  <a:pt x="0" y="0"/>
                                </a:moveTo>
                                <a:lnTo>
                                  <a:pt x="64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4155744" name="Freeform 746"/>
                        <wps:cNvSpPr>
                          <a:spLocks/>
                        </wps:cNvSpPr>
                        <wps:spPr bwMode="auto">
                          <a:xfrm>
                            <a:off x="6784" y="27"/>
                            <a:ext cx="641" cy="0"/>
                          </a:xfrm>
                          <a:custGeom>
                            <a:avLst/>
                            <a:gdLst>
                              <a:gd name="T0" fmla="+- 0 6784 6784"/>
                              <a:gd name="T1" fmla="*/ T0 w 641"/>
                              <a:gd name="T2" fmla="+- 0 7425 6784"/>
                              <a:gd name="T3" fmla="*/ T2 w 641"/>
                            </a:gdLst>
                            <a:ahLst/>
                            <a:cxnLst>
                              <a:cxn ang="0">
                                <a:pos x="T1" y="0"/>
                              </a:cxn>
                              <a:cxn ang="0">
                                <a:pos x="T3" y="0"/>
                              </a:cxn>
                            </a:cxnLst>
                            <a:rect l="0" t="0" r="r" b="b"/>
                            <a:pathLst>
                              <a:path w="641">
                                <a:moveTo>
                                  <a:pt x="0" y="0"/>
                                </a:moveTo>
                                <a:lnTo>
                                  <a:pt x="64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3841904" name="Freeform 747"/>
                        <wps:cNvSpPr>
                          <a:spLocks/>
                        </wps:cNvSpPr>
                        <wps:spPr bwMode="auto">
                          <a:xfrm>
                            <a:off x="7434" y="27"/>
                            <a:ext cx="643" cy="0"/>
                          </a:xfrm>
                          <a:custGeom>
                            <a:avLst/>
                            <a:gdLst>
                              <a:gd name="T0" fmla="+- 0 7434 7434"/>
                              <a:gd name="T1" fmla="*/ T0 w 643"/>
                              <a:gd name="T2" fmla="+- 0 8077 7434"/>
                              <a:gd name="T3" fmla="*/ T2 w 643"/>
                            </a:gdLst>
                            <a:ahLst/>
                            <a:cxnLst>
                              <a:cxn ang="0">
                                <a:pos x="T1" y="0"/>
                              </a:cxn>
                              <a:cxn ang="0">
                                <a:pos x="T3" y="0"/>
                              </a:cxn>
                            </a:cxnLst>
                            <a:rect l="0" t="0" r="r" b="b"/>
                            <a:pathLst>
                              <a:path w="643">
                                <a:moveTo>
                                  <a:pt x="0" y="0"/>
                                </a:moveTo>
                                <a:lnTo>
                                  <a:pt x="64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132309" name="Freeform 748"/>
                        <wps:cNvSpPr>
                          <a:spLocks/>
                        </wps:cNvSpPr>
                        <wps:spPr bwMode="auto">
                          <a:xfrm>
                            <a:off x="8087" y="27"/>
                            <a:ext cx="643" cy="0"/>
                          </a:xfrm>
                          <a:custGeom>
                            <a:avLst/>
                            <a:gdLst>
                              <a:gd name="T0" fmla="+- 0 8087 8087"/>
                              <a:gd name="T1" fmla="*/ T0 w 643"/>
                              <a:gd name="T2" fmla="+- 0 8730 8087"/>
                              <a:gd name="T3" fmla="*/ T2 w 643"/>
                            </a:gdLst>
                            <a:ahLst/>
                            <a:cxnLst>
                              <a:cxn ang="0">
                                <a:pos x="T1" y="0"/>
                              </a:cxn>
                              <a:cxn ang="0">
                                <a:pos x="T3" y="0"/>
                              </a:cxn>
                            </a:cxnLst>
                            <a:rect l="0" t="0" r="r" b="b"/>
                            <a:pathLst>
                              <a:path w="643">
                                <a:moveTo>
                                  <a:pt x="0" y="0"/>
                                </a:moveTo>
                                <a:lnTo>
                                  <a:pt x="64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808555" name="Freeform 749"/>
                        <wps:cNvSpPr>
                          <a:spLocks/>
                        </wps:cNvSpPr>
                        <wps:spPr bwMode="auto">
                          <a:xfrm>
                            <a:off x="8740" y="27"/>
                            <a:ext cx="639" cy="0"/>
                          </a:xfrm>
                          <a:custGeom>
                            <a:avLst/>
                            <a:gdLst>
                              <a:gd name="T0" fmla="+- 0 8740 8740"/>
                              <a:gd name="T1" fmla="*/ T0 w 639"/>
                              <a:gd name="T2" fmla="+- 0 9379 8740"/>
                              <a:gd name="T3" fmla="*/ T2 w 639"/>
                            </a:gdLst>
                            <a:ahLst/>
                            <a:cxnLst>
                              <a:cxn ang="0">
                                <a:pos x="T1" y="0"/>
                              </a:cxn>
                              <a:cxn ang="0">
                                <a:pos x="T3" y="0"/>
                              </a:cxn>
                            </a:cxnLst>
                            <a:rect l="0" t="0" r="r" b="b"/>
                            <a:pathLst>
                              <a:path w="639">
                                <a:moveTo>
                                  <a:pt x="0" y="0"/>
                                </a:moveTo>
                                <a:lnTo>
                                  <a:pt x="6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4477174" name="Freeform 750"/>
                        <wps:cNvSpPr>
                          <a:spLocks/>
                        </wps:cNvSpPr>
                        <wps:spPr bwMode="auto">
                          <a:xfrm>
                            <a:off x="3404" y="313"/>
                            <a:ext cx="773" cy="0"/>
                          </a:xfrm>
                          <a:custGeom>
                            <a:avLst/>
                            <a:gdLst>
                              <a:gd name="T0" fmla="+- 0 3404 3404"/>
                              <a:gd name="T1" fmla="*/ T0 w 773"/>
                              <a:gd name="T2" fmla="+- 0 4177 3404"/>
                              <a:gd name="T3" fmla="*/ T2 w 773"/>
                            </a:gdLst>
                            <a:ahLst/>
                            <a:cxnLst>
                              <a:cxn ang="0">
                                <a:pos x="T1" y="0"/>
                              </a:cxn>
                              <a:cxn ang="0">
                                <a:pos x="T3" y="0"/>
                              </a:cxn>
                            </a:cxnLst>
                            <a:rect l="0" t="0" r="r" b="b"/>
                            <a:pathLst>
                              <a:path w="773">
                                <a:moveTo>
                                  <a:pt x="0" y="0"/>
                                </a:moveTo>
                                <a:lnTo>
                                  <a:pt x="77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8538836" name="Freeform 751"/>
                        <wps:cNvSpPr>
                          <a:spLocks/>
                        </wps:cNvSpPr>
                        <wps:spPr bwMode="auto">
                          <a:xfrm>
                            <a:off x="4187" y="313"/>
                            <a:ext cx="641" cy="0"/>
                          </a:xfrm>
                          <a:custGeom>
                            <a:avLst/>
                            <a:gdLst>
                              <a:gd name="T0" fmla="+- 0 4187 4187"/>
                              <a:gd name="T1" fmla="*/ T0 w 641"/>
                              <a:gd name="T2" fmla="+- 0 4827 4187"/>
                              <a:gd name="T3" fmla="*/ T2 w 641"/>
                            </a:gdLst>
                            <a:ahLst/>
                            <a:cxnLst>
                              <a:cxn ang="0">
                                <a:pos x="T1" y="0"/>
                              </a:cxn>
                              <a:cxn ang="0">
                                <a:pos x="T3" y="0"/>
                              </a:cxn>
                            </a:cxnLst>
                            <a:rect l="0" t="0" r="r" b="b"/>
                            <a:pathLst>
                              <a:path w="641">
                                <a:moveTo>
                                  <a:pt x="0" y="0"/>
                                </a:moveTo>
                                <a:lnTo>
                                  <a:pt x="6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3010547" name="Freeform 752"/>
                        <wps:cNvSpPr>
                          <a:spLocks/>
                        </wps:cNvSpPr>
                        <wps:spPr bwMode="auto">
                          <a:xfrm>
                            <a:off x="4837" y="313"/>
                            <a:ext cx="638" cy="0"/>
                          </a:xfrm>
                          <a:custGeom>
                            <a:avLst/>
                            <a:gdLst>
                              <a:gd name="T0" fmla="+- 0 4837 4837"/>
                              <a:gd name="T1" fmla="*/ T0 w 638"/>
                              <a:gd name="T2" fmla="+- 0 5475 4837"/>
                              <a:gd name="T3" fmla="*/ T2 w 638"/>
                            </a:gdLst>
                            <a:ahLst/>
                            <a:cxnLst>
                              <a:cxn ang="0">
                                <a:pos x="T1" y="0"/>
                              </a:cxn>
                              <a:cxn ang="0">
                                <a:pos x="T3" y="0"/>
                              </a:cxn>
                            </a:cxnLst>
                            <a:rect l="0" t="0" r="r" b="b"/>
                            <a:pathLst>
                              <a:path w="638">
                                <a:moveTo>
                                  <a:pt x="0" y="0"/>
                                </a:moveTo>
                                <a:lnTo>
                                  <a:pt x="63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9883919" name="Freeform 753"/>
                        <wps:cNvSpPr>
                          <a:spLocks/>
                        </wps:cNvSpPr>
                        <wps:spPr bwMode="auto">
                          <a:xfrm>
                            <a:off x="5485" y="313"/>
                            <a:ext cx="638" cy="0"/>
                          </a:xfrm>
                          <a:custGeom>
                            <a:avLst/>
                            <a:gdLst>
                              <a:gd name="T0" fmla="+- 0 5485 5485"/>
                              <a:gd name="T1" fmla="*/ T0 w 638"/>
                              <a:gd name="T2" fmla="+- 0 6123 5485"/>
                              <a:gd name="T3" fmla="*/ T2 w 638"/>
                            </a:gdLst>
                            <a:ahLst/>
                            <a:cxnLst>
                              <a:cxn ang="0">
                                <a:pos x="T1" y="0"/>
                              </a:cxn>
                              <a:cxn ang="0">
                                <a:pos x="T3" y="0"/>
                              </a:cxn>
                            </a:cxnLst>
                            <a:rect l="0" t="0" r="r" b="b"/>
                            <a:pathLst>
                              <a:path w="638">
                                <a:moveTo>
                                  <a:pt x="0" y="0"/>
                                </a:moveTo>
                                <a:lnTo>
                                  <a:pt x="63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5760055" name="Freeform 754"/>
                        <wps:cNvSpPr>
                          <a:spLocks/>
                        </wps:cNvSpPr>
                        <wps:spPr bwMode="auto">
                          <a:xfrm>
                            <a:off x="6133" y="313"/>
                            <a:ext cx="641" cy="0"/>
                          </a:xfrm>
                          <a:custGeom>
                            <a:avLst/>
                            <a:gdLst>
                              <a:gd name="T0" fmla="+- 0 6133 6133"/>
                              <a:gd name="T1" fmla="*/ T0 w 641"/>
                              <a:gd name="T2" fmla="+- 0 6774 6133"/>
                              <a:gd name="T3" fmla="*/ T2 w 641"/>
                            </a:gdLst>
                            <a:ahLst/>
                            <a:cxnLst>
                              <a:cxn ang="0">
                                <a:pos x="T1" y="0"/>
                              </a:cxn>
                              <a:cxn ang="0">
                                <a:pos x="T3" y="0"/>
                              </a:cxn>
                            </a:cxnLst>
                            <a:rect l="0" t="0" r="r" b="b"/>
                            <a:pathLst>
                              <a:path w="641">
                                <a:moveTo>
                                  <a:pt x="0" y="0"/>
                                </a:moveTo>
                                <a:lnTo>
                                  <a:pt x="64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129084" name="Freeform 755"/>
                        <wps:cNvSpPr>
                          <a:spLocks/>
                        </wps:cNvSpPr>
                        <wps:spPr bwMode="auto">
                          <a:xfrm>
                            <a:off x="6784" y="313"/>
                            <a:ext cx="641" cy="0"/>
                          </a:xfrm>
                          <a:custGeom>
                            <a:avLst/>
                            <a:gdLst>
                              <a:gd name="T0" fmla="+- 0 6784 6784"/>
                              <a:gd name="T1" fmla="*/ T0 w 641"/>
                              <a:gd name="T2" fmla="+- 0 7425 6784"/>
                              <a:gd name="T3" fmla="*/ T2 w 641"/>
                            </a:gdLst>
                            <a:ahLst/>
                            <a:cxnLst>
                              <a:cxn ang="0">
                                <a:pos x="T1" y="0"/>
                              </a:cxn>
                              <a:cxn ang="0">
                                <a:pos x="T3" y="0"/>
                              </a:cxn>
                            </a:cxnLst>
                            <a:rect l="0" t="0" r="r" b="b"/>
                            <a:pathLst>
                              <a:path w="641">
                                <a:moveTo>
                                  <a:pt x="0" y="0"/>
                                </a:moveTo>
                                <a:lnTo>
                                  <a:pt x="64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917086" name="Freeform 756"/>
                        <wps:cNvSpPr>
                          <a:spLocks/>
                        </wps:cNvSpPr>
                        <wps:spPr bwMode="auto">
                          <a:xfrm>
                            <a:off x="7434" y="313"/>
                            <a:ext cx="643" cy="0"/>
                          </a:xfrm>
                          <a:custGeom>
                            <a:avLst/>
                            <a:gdLst>
                              <a:gd name="T0" fmla="+- 0 7434 7434"/>
                              <a:gd name="T1" fmla="*/ T0 w 643"/>
                              <a:gd name="T2" fmla="+- 0 8077 7434"/>
                              <a:gd name="T3" fmla="*/ T2 w 643"/>
                            </a:gdLst>
                            <a:ahLst/>
                            <a:cxnLst>
                              <a:cxn ang="0">
                                <a:pos x="T1" y="0"/>
                              </a:cxn>
                              <a:cxn ang="0">
                                <a:pos x="T3" y="0"/>
                              </a:cxn>
                            </a:cxnLst>
                            <a:rect l="0" t="0" r="r" b="b"/>
                            <a:pathLst>
                              <a:path w="643">
                                <a:moveTo>
                                  <a:pt x="0" y="0"/>
                                </a:moveTo>
                                <a:lnTo>
                                  <a:pt x="64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228412" name="Freeform 757"/>
                        <wps:cNvSpPr>
                          <a:spLocks/>
                        </wps:cNvSpPr>
                        <wps:spPr bwMode="auto">
                          <a:xfrm>
                            <a:off x="8087" y="313"/>
                            <a:ext cx="643" cy="0"/>
                          </a:xfrm>
                          <a:custGeom>
                            <a:avLst/>
                            <a:gdLst>
                              <a:gd name="T0" fmla="+- 0 8087 8087"/>
                              <a:gd name="T1" fmla="*/ T0 w 643"/>
                              <a:gd name="T2" fmla="+- 0 8730 8087"/>
                              <a:gd name="T3" fmla="*/ T2 w 643"/>
                            </a:gdLst>
                            <a:ahLst/>
                            <a:cxnLst>
                              <a:cxn ang="0">
                                <a:pos x="T1" y="0"/>
                              </a:cxn>
                              <a:cxn ang="0">
                                <a:pos x="T3" y="0"/>
                              </a:cxn>
                            </a:cxnLst>
                            <a:rect l="0" t="0" r="r" b="b"/>
                            <a:pathLst>
                              <a:path w="643">
                                <a:moveTo>
                                  <a:pt x="0" y="0"/>
                                </a:moveTo>
                                <a:lnTo>
                                  <a:pt x="64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0546169" name="Freeform 758"/>
                        <wps:cNvSpPr>
                          <a:spLocks/>
                        </wps:cNvSpPr>
                        <wps:spPr bwMode="auto">
                          <a:xfrm>
                            <a:off x="8740" y="313"/>
                            <a:ext cx="639" cy="0"/>
                          </a:xfrm>
                          <a:custGeom>
                            <a:avLst/>
                            <a:gdLst>
                              <a:gd name="T0" fmla="+- 0 8740 8740"/>
                              <a:gd name="T1" fmla="*/ T0 w 639"/>
                              <a:gd name="T2" fmla="+- 0 9379 8740"/>
                              <a:gd name="T3" fmla="*/ T2 w 639"/>
                            </a:gdLst>
                            <a:ahLst/>
                            <a:cxnLst>
                              <a:cxn ang="0">
                                <a:pos x="T1" y="0"/>
                              </a:cxn>
                              <a:cxn ang="0">
                                <a:pos x="T3" y="0"/>
                              </a:cxn>
                            </a:cxnLst>
                            <a:rect l="0" t="0" r="r" b="b"/>
                            <a:pathLst>
                              <a:path w="639">
                                <a:moveTo>
                                  <a:pt x="0" y="0"/>
                                </a:moveTo>
                                <a:lnTo>
                                  <a:pt x="6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181957" name="Freeform 759"/>
                        <wps:cNvSpPr>
                          <a:spLocks/>
                        </wps:cNvSpPr>
                        <wps:spPr bwMode="auto">
                          <a:xfrm>
                            <a:off x="3399" y="22"/>
                            <a:ext cx="0" cy="586"/>
                          </a:xfrm>
                          <a:custGeom>
                            <a:avLst/>
                            <a:gdLst>
                              <a:gd name="T0" fmla="+- 0 22 22"/>
                              <a:gd name="T1" fmla="*/ 22 h 586"/>
                              <a:gd name="T2" fmla="+- 0 608 22"/>
                              <a:gd name="T3" fmla="*/ 608 h 586"/>
                            </a:gdLst>
                            <a:ahLst/>
                            <a:cxnLst>
                              <a:cxn ang="0">
                                <a:pos x="0" y="T1"/>
                              </a:cxn>
                              <a:cxn ang="0">
                                <a:pos x="0" y="T3"/>
                              </a:cxn>
                            </a:cxnLst>
                            <a:rect l="0" t="0" r="r" b="b"/>
                            <a:pathLst>
                              <a:path h="586">
                                <a:moveTo>
                                  <a:pt x="0" y="0"/>
                                </a:moveTo>
                                <a:lnTo>
                                  <a:pt x="0" y="58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4713568" name="Freeform 760"/>
                        <wps:cNvSpPr>
                          <a:spLocks/>
                        </wps:cNvSpPr>
                        <wps:spPr bwMode="auto">
                          <a:xfrm>
                            <a:off x="3404" y="603"/>
                            <a:ext cx="773" cy="0"/>
                          </a:xfrm>
                          <a:custGeom>
                            <a:avLst/>
                            <a:gdLst>
                              <a:gd name="T0" fmla="+- 0 3404 3404"/>
                              <a:gd name="T1" fmla="*/ T0 w 773"/>
                              <a:gd name="T2" fmla="+- 0 4177 3404"/>
                              <a:gd name="T3" fmla="*/ T2 w 773"/>
                            </a:gdLst>
                            <a:ahLst/>
                            <a:cxnLst>
                              <a:cxn ang="0">
                                <a:pos x="T1" y="0"/>
                              </a:cxn>
                              <a:cxn ang="0">
                                <a:pos x="T3" y="0"/>
                              </a:cxn>
                            </a:cxnLst>
                            <a:rect l="0" t="0" r="r" b="b"/>
                            <a:pathLst>
                              <a:path w="773">
                                <a:moveTo>
                                  <a:pt x="0" y="0"/>
                                </a:moveTo>
                                <a:lnTo>
                                  <a:pt x="77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5818090" name="Freeform 761"/>
                        <wps:cNvSpPr>
                          <a:spLocks/>
                        </wps:cNvSpPr>
                        <wps:spPr bwMode="auto">
                          <a:xfrm>
                            <a:off x="4182" y="22"/>
                            <a:ext cx="0" cy="586"/>
                          </a:xfrm>
                          <a:custGeom>
                            <a:avLst/>
                            <a:gdLst>
                              <a:gd name="T0" fmla="+- 0 22 22"/>
                              <a:gd name="T1" fmla="*/ 22 h 586"/>
                              <a:gd name="T2" fmla="+- 0 608 22"/>
                              <a:gd name="T3" fmla="*/ 608 h 586"/>
                            </a:gdLst>
                            <a:ahLst/>
                            <a:cxnLst>
                              <a:cxn ang="0">
                                <a:pos x="0" y="T1"/>
                              </a:cxn>
                              <a:cxn ang="0">
                                <a:pos x="0" y="T3"/>
                              </a:cxn>
                            </a:cxnLst>
                            <a:rect l="0" t="0" r="r" b="b"/>
                            <a:pathLst>
                              <a:path h="586">
                                <a:moveTo>
                                  <a:pt x="0" y="0"/>
                                </a:moveTo>
                                <a:lnTo>
                                  <a:pt x="0" y="58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2659032" name="Freeform 762"/>
                        <wps:cNvSpPr>
                          <a:spLocks/>
                        </wps:cNvSpPr>
                        <wps:spPr bwMode="auto">
                          <a:xfrm>
                            <a:off x="4187" y="603"/>
                            <a:ext cx="641" cy="0"/>
                          </a:xfrm>
                          <a:custGeom>
                            <a:avLst/>
                            <a:gdLst>
                              <a:gd name="T0" fmla="+- 0 4187 4187"/>
                              <a:gd name="T1" fmla="*/ T0 w 641"/>
                              <a:gd name="T2" fmla="+- 0 4827 4187"/>
                              <a:gd name="T3" fmla="*/ T2 w 641"/>
                            </a:gdLst>
                            <a:ahLst/>
                            <a:cxnLst>
                              <a:cxn ang="0">
                                <a:pos x="T1" y="0"/>
                              </a:cxn>
                              <a:cxn ang="0">
                                <a:pos x="T3" y="0"/>
                              </a:cxn>
                            </a:cxnLst>
                            <a:rect l="0" t="0" r="r" b="b"/>
                            <a:pathLst>
                              <a:path w="641">
                                <a:moveTo>
                                  <a:pt x="0" y="0"/>
                                </a:moveTo>
                                <a:lnTo>
                                  <a:pt x="6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996850" name="Freeform 763"/>
                        <wps:cNvSpPr>
                          <a:spLocks/>
                        </wps:cNvSpPr>
                        <wps:spPr bwMode="auto">
                          <a:xfrm>
                            <a:off x="4832" y="22"/>
                            <a:ext cx="0" cy="586"/>
                          </a:xfrm>
                          <a:custGeom>
                            <a:avLst/>
                            <a:gdLst>
                              <a:gd name="T0" fmla="+- 0 22 22"/>
                              <a:gd name="T1" fmla="*/ 22 h 586"/>
                              <a:gd name="T2" fmla="+- 0 608 22"/>
                              <a:gd name="T3" fmla="*/ 608 h 586"/>
                            </a:gdLst>
                            <a:ahLst/>
                            <a:cxnLst>
                              <a:cxn ang="0">
                                <a:pos x="0" y="T1"/>
                              </a:cxn>
                              <a:cxn ang="0">
                                <a:pos x="0" y="T3"/>
                              </a:cxn>
                            </a:cxnLst>
                            <a:rect l="0" t="0" r="r" b="b"/>
                            <a:pathLst>
                              <a:path h="586">
                                <a:moveTo>
                                  <a:pt x="0" y="0"/>
                                </a:moveTo>
                                <a:lnTo>
                                  <a:pt x="0" y="58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2470133" name="Freeform 764"/>
                        <wps:cNvSpPr>
                          <a:spLocks/>
                        </wps:cNvSpPr>
                        <wps:spPr bwMode="auto">
                          <a:xfrm>
                            <a:off x="4837" y="603"/>
                            <a:ext cx="638" cy="0"/>
                          </a:xfrm>
                          <a:custGeom>
                            <a:avLst/>
                            <a:gdLst>
                              <a:gd name="T0" fmla="+- 0 4837 4837"/>
                              <a:gd name="T1" fmla="*/ T0 w 638"/>
                              <a:gd name="T2" fmla="+- 0 5475 4837"/>
                              <a:gd name="T3" fmla="*/ T2 w 638"/>
                            </a:gdLst>
                            <a:ahLst/>
                            <a:cxnLst>
                              <a:cxn ang="0">
                                <a:pos x="T1" y="0"/>
                              </a:cxn>
                              <a:cxn ang="0">
                                <a:pos x="T3" y="0"/>
                              </a:cxn>
                            </a:cxnLst>
                            <a:rect l="0" t="0" r="r" b="b"/>
                            <a:pathLst>
                              <a:path w="638">
                                <a:moveTo>
                                  <a:pt x="0" y="0"/>
                                </a:moveTo>
                                <a:lnTo>
                                  <a:pt x="63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756511" name="Freeform 765"/>
                        <wps:cNvSpPr>
                          <a:spLocks/>
                        </wps:cNvSpPr>
                        <wps:spPr bwMode="auto">
                          <a:xfrm>
                            <a:off x="5480" y="22"/>
                            <a:ext cx="0" cy="586"/>
                          </a:xfrm>
                          <a:custGeom>
                            <a:avLst/>
                            <a:gdLst>
                              <a:gd name="T0" fmla="+- 0 22 22"/>
                              <a:gd name="T1" fmla="*/ 22 h 586"/>
                              <a:gd name="T2" fmla="+- 0 608 22"/>
                              <a:gd name="T3" fmla="*/ 608 h 586"/>
                            </a:gdLst>
                            <a:ahLst/>
                            <a:cxnLst>
                              <a:cxn ang="0">
                                <a:pos x="0" y="T1"/>
                              </a:cxn>
                              <a:cxn ang="0">
                                <a:pos x="0" y="T3"/>
                              </a:cxn>
                            </a:cxnLst>
                            <a:rect l="0" t="0" r="r" b="b"/>
                            <a:pathLst>
                              <a:path h="586">
                                <a:moveTo>
                                  <a:pt x="0" y="0"/>
                                </a:moveTo>
                                <a:lnTo>
                                  <a:pt x="0" y="58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770873" name="Freeform 766"/>
                        <wps:cNvSpPr>
                          <a:spLocks/>
                        </wps:cNvSpPr>
                        <wps:spPr bwMode="auto">
                          <a:xfrm>
                            <a:off x="5485" y="603"/>
                            <a:ext cx="638" cy="0"/>
                          </a:xfrm>
                          <a:custGeom>
                            <a:avLst/>
                            <a:gdLst>
                              <a:gd name="T0" fmla="+- 0 5485 5485"/>
                              <a:gd name="T1" fmla="*/ T0 w 638"/>
                              <a:gd name="T2" fmla="+- 0 6123 5485"/>
                              <a:gd name="T3" fmla="*/ T2 w 638"/>
                            </a:gdLst>
                            <a:ahLst/>
                            <a:cxnLst>
                              <a:cxn ang="0">
                                <a:pos x="T1" y="0"/>
                              </a:cxn>
                              <a:cxn ang="0">
                                <a:pos x="T3" y="0"/>
                              </a:cxn>
                            </a:cxnLst>
                            <a:rect l="0" t="0" r="r" b="b"/>
                            <a:pathLst>
                              <a:path w="638">
                                <a:moveTo>
                                  <a:pt x="0" y="0"/>
                                </a:moveTo>
                                <a:lnTo>
                                  <a:pt x="63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7202080" name="Freeform 767"/>
                        <wps:cNvSpPr>
                          <a:spLocks/>
                        </wps:cNvSpPr>
                        <wps:spPr bwMode="auto">
                          <a:xfrm>
                            <a:off x="6128" y="22"/>
                            <a:ext cx="0" cy="586"/>
                          </a:xfrm>
                          <a:custGeom>
                            <a:avLst/>
                            <a:gdLst>
                              <a:gd name="T0" fmla="+- 0 22 22"/>
                              <a:gd name="T1" fmla="*/ 22 h 586"/>
                              <a:gd name="T2" fmla="+- 0 608 22"/>
                              <a:gd name="T3" fmla="*/ 608 h 586"/>
                            </a:gdLst>
                            <a:ahLst/>
                            <a:cxnLst>
                              <a:cxn ang="0">
                                <a:pos x="0" y="T1"/>
                              </a:cxn>
                              <a:cxn ang="0">
                                <a:pos x="0" y="T3"/>
                              </a:cxn>
                            </a:cxnLst>
                            <a:rect l="0" t="0" r="r" b="b"/>
                            <a:pathLst>
                              <a:path h="586">
                                <a:moveTo>
                                  <a:pt x="0" y="0"/>
                                </a:moveTo>
                                <a:lnTo>
                                  <a:pt x="0" y="58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4680504" name="Freeform 768"/>
                        <wps:cNvSpPr>
                          <a:spLocks/>
                        </wps:cNvSpPr>
                        <wps:spPr bwMode="auto">
                          <a:xfrm>
                            <a:off x="6133" y="603"/>
                            <a:ext cx="641" cy="0"/>
                          </a:xfrm>
                          <a:custGeom>
                            <a:avLst/>
                            <a:gdLst>
                              <a:gd name="T0" fmla="+- 0 6133 6133"/>
                              <a:gd name="T1" fmla="*/ T0 w 641"/>
                              <a:gd name="T2" fmla="+- 0 6774 6133"/>
                              <a:gd name="T3" fmla="*/ T2 w 641"/>
                            </a:gdLst>
                            <a:ahLst/>
                            <a:cxnLst>
                              <a:cxn ang="0">
                                <a:pos x="T1" y="0"/>
                              </a:cxn>
                              <a:cxn ang="0">
                                <a:pos x="T3" y="0"/>
                              </a:cxn>
                            </a:cxnLst>
                            <a:rect l="0" t="0" r="r" b="b"/>
                            <a:pathLst>
                              <a:path w="641">
                                <a:moveTo>
                                  <a:pt x="0" y="0"/>
                                </a:moveTo>
                                <a:lnTo>
                                  <a:pt x="64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824866" name="Freeform 769"/>
                        <wps:cNvSpPr>
                          <a:spLocks/>
                        </wps:cNvSpPr>
                        <wps:spPr bwMode="auto">
                          <a:xfrm>
                            <a:off x="6779" y="22"/>
                            <a:ext cx="0" cy="586"/>
                          </a:xfrm>
                          <a:custGeom>
                            <a:avLst/>
                            <a:gdLst>
                              <a:gd name="T0" fmla="+- 0 22 22"/>
                              <a:gd name="T1" fmla="*/ 22 h 586"/>
                              <a:gd name="T2" fmla="+- 0 608 22"/>
                              <a:gd name="T3" fmla="*/ 608 h 586"/>
                            </a:gdLst>
                            <a:ahLst/>
                            <a:cxnLst>
                              <a:cxn ang="0">
                                <a:pos x="0" y="T1"/>
                              </a:cxn>
                              <a:cxn ang="0">
                                <a:pos x="0" y="T3"/>
                              </a:cxn>
                            </a:cxnLst>
                            <a:rect l="0" t="0" r="r" b="b"/>
                            <a:pathLst>
                              <a:path h="586">
                                <a:moveTo>
                                  <a:pt x="0" y="0"/>
                                </a:moveTo>
                                <a:lnTo>
                                  <a:pt x="0" y="58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042692" name="Freeform 770"/>
                        <wps:cNvSpPr>
                          <a:spLocks/>
                        </wps:cNvSpPr>
                        <wps:spPr bwMode="auto">
                          <a:xfrm>
                            <a:off x="6784" y="603"/>
                            <a:ext cx="641" cy="0"/>
                          </a:xfrm>
                          <a:custGeom>
                            <a:avLst/>
                            <a:gdLst>
                              <a:gd name="T0" fmla="+- 0 6784 6784"/>
                              <a:gd name="T1" fmla="*/ T0 w 641"/>
                              <a:gd name="T2" fmla="+- 0 7425 6784"/>
                              <a:gd name="T3" fmla="*/ T2 w 641"/>
                            </a:gdLst>
                            <a:ahLst/>
                            <a:cxnLst>
                              <a:cxn ang="0">
                                <a:pos x="T1" y="0"/>
                              </a:cxn>
                              <a:cxn ang="0">
                                <a:pos x="T3" y="0"/>
                              </a:cxn>
                            </a:cxnLst>
                            <a:rect l="0" t="0" r="r" b="b"/>
                            <a:pathLst>
                              <a:path w="641">
                                <a:moveTo>
                                  <a:pt x="0" y="0"/>
                                </a:moveTo>
                                <a:lnTo>
                                  <a:pt x="64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902020" name="Freeform 771"/>
                        <wps:cNvSpPr>
                          <a:spLocks/>
                        </wps:cNvSpPr>
                        <wps:spPr bwMode="auto">
                          <a:xfrm>
                            <a:off x="7429" y="22"/>
                            <a:ext cx="0" cy="586"/>
                          </a:xfrm>
                          <a:custGeom>
                            <a:avLst/>
                            <a:gdLst>
                              <a:gd name="T0" fmla="+- 0 22 22"/>
                              <a:gd name="T1" fmla="*/ 22 h 586"/>
                              <a:gd name="T2" fmla="+- 0 608 22"/>
                              <a:gd name="T3" fmla="*/ 608 h 586"/>
                            </a:gdLst>
                            <a:ahLst/>
                            <a:cxnLst>
                              <a:cxn ang="0">
                                <a:pos x="0" y="T1"/>
                              </a:cxn>
                              <a:cxn ang="0">
                                <a:pos x="0" y="T3"/>
                              </a:cxn>
                            </a:cxnLst>
                            <a:rect l="0" t="0" r="r" b="b"/>
                            <a:pathLst>
                              <a:path h="586">
                                <a:moveTo>
                                  <a:pt x="0" y="0"/>
                                </a:moveTo>
                                <a:lnTo>
                                  <a:pt x="0" y="58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336796" name="Freeform 772"/>
                        <wps:cNvSpPr>
                          <a:spLocks/>
                        </wps:cNvSpPr>
                        <wps:spPr bwMode="auto">
                          <a:xfrm>
                            <a:off x="7434" y="603"/>
                            <a:ext cx="643" cy="0"/>
                          </a:xfrm>
                          <a:custGeom>
                            <a:avLst/>
                            <a:gdLst>
                              <a:gd name="T0" fmla="+- 0 7434 7434"/>
                              <a:gd name="T1" fmla="*/ T0 w 643"/>
                              <a:gd name="T2" fmla="+- 0 8077 7434"/>
                              <a:gd name="T3" fmla="*/ T2 w 643"/>
                            </a:gdLst>
                            <a:ahLst/>
                            <a:cxnLst>
                              <a:cxn ang="0">
                                <a:pos x="T1" y="0"/>
                              </a:cxn>
                              <a:cxn ang="0">
                                <a:pos x="T3" y="0"/>
                              </a:cxn>
                            </a:cxnLst>
                            <a:rect l="0" t="0" r="r" b="b"/>
                            <a:pathLst>
                              <a:path w="643">
                                <a:moveTo>
                                  <a:pt x="0" y="0"/>
                                </a:moveTo>
                                <a:lnTo>
                                  <a:pt x="64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7641693" name="Freeform 773"/>
                        <wps:cNvSpPr>
                          <a:spLocks/>
                        </wps:cNvSpPr>
                        <wps:spPr bwMode="auto">
                          <a:xfrm>
                            <a:off x="8082" y="22"/>
                            <a:ext cx="0" cy="586"/>
                          </a:xfrm>
                          <a:custGeom>
                            <a:avLst/>
                            <a:gdLst>
                              <a:gd name="T0" fmla="+- 0 22 22"/>
                              <a:gd name="T1" fmla="*/ 22 h 586"/>
                              <a:gd name="T2" fmla="+- 0 608 22"/>
                              <a:gd name="T3" fmla="*/ 608 h 586"/>
                            </a:gdLst>
                            <a:ahLst/>
                            <a:cxnLst>
                              <a:cxn ang="0">
                                <a:pos x="0" y="T1"/>
                              </a:cxn>
                              <a:cxn ang="0">
                                <a:pos x="0" y="T3"/>
                              </a:cxn>
                            </a:cxnLst>
                            <a:rect l="0" t="0" r="r" b="b"/>
                            <a:pathLst>
                              <a:path h="586">
                                <a:moveTo>
                                  <a:pt x="0" y="0"/>
                                </a:moveTo>
                                <a:lnTo>
                                  <a:pt x="0" y="58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456080" name="Freeform 774"/>
                        <wps:cNvSpPr>
                          <a:spLocks/>
                        </wps:cNvSpPr>
                        <wps:spPr bwMode="auto">
                          <a:xfrm>
                            <a:off x="8087" y="603"/>
                            <a:ext cx="643" cy="0"/>
                          </a:xfrm>
                          <a:custGeom>
                            <a:avLst/>
                            <a:gdLst>
                              <a:gd name="T0" fmla="+- 0 8087 8087"/>
                              <a:gd name="T1" fmla="*/ T0 w 643"/>
                              <a:gd name="T2" fmla="+- 0 8730 8087"/>
                              <a:gd name="T3" fmla="*/ T2 w 643"/>
                            </a:gdLst>
                            <a:ahLst/>
                            <a:cxnLst>
                              <a:cxn ang="0">
                                <a:pos x="T1" y="0"/>
                              </a:cxn>
                              <a:cxn ang="0">
                                <a:pos x="T3" y="0"/>
                              </a:cxn>
                            </a:cxnLst>
                            <a:rect l="0" t="0" r="r" b="b"/>
                            <a:pathLst>
                              <a:path w="643">
                                <a:moveTo>
                                  <a:pt x="0" y="0"/>
                                </a:moveTo>
                                <a:lnTo>
                                  <a:pt x="64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057081" name="Freeform 775"/>
                        <wps:cNvSpPr>
                          <a:spLocks/>
                        </wps:cNvSpPr>
                        <wps:spPr bwMode="auto">
                          <a:xfrm>
                            <a:off x="8735" y="22"/>
                            <a:ext cx="0" cy="586"/>
                          </a:xfrm>
                          <a:custGeom>
                            <a:avLst/>
                            <a:gdLst>
                              <a:gd name="T0" fmla="+- 0 22 22"/>
                              <a:gd name="T1" fmla="*/ 22 h 586"/>
                              <a:gd name="T2" fmla="+- 0 608 22"/>
                              <a:gd name="T3" fmla="*/ 608 h 586"/>
                            </a:gdLst>
                            <a:ahLst/>
                            <a:cxnLst>
                              <a:cxn ang="0">
                                <a:pos x="0" y="T1"/>
                              </a:cxn>
                              <a:cxn ang="0">
                                <a:pos x="0" y="T3"/>
                              </a:cxn>
                            </a:cxnLst>
                            <a:rect l="0" t="0" r="r" b="b"/>
                            <a:pathLst>
                              <a:path h="586">
                                <a:moveTo>
                                  <a:pt x="0" y="0"/>
                                </a:moveTo>
                                <a:lnTo>
                                  <a:pt x="0" y="58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698073" name="Freeform 776"/>
                        <wps:cNvSpPr>
                          <a:spLocks/>
                        </wps:cNvSpPr>
                        <wps:spPr bwMode="auto">
                          <a:xfrm>
                            <a:off x="8740" y="603"/>
                            <a:ext cx="639" cy="0"/>
                          </a:xfrm>
                          <a:custGeom>
                            <a:avLst/>
                            <a:gdLst>
                              <a:gd name="T0" fmla="+- 0 8740 8740"/>
                              <a:gd name="T1" fmla="*/ T0 w 639"/>
                              <a:gd name="T2" fmla="+- 0 9379 8740"/>
                              <a:gd name="T3" fmla="*/ T2 w 639"/>
                            </a:gdLst>
                            <a:ahLst/>
                            <a:cxnLst>
                              <a:cxn ang="0">
                                <a:pos x="T1" y="0"/>
                              </a:cxn>
                              <a:cxn ang="0">
                                <a:pos x="T3" y="0"/>
                              </a:cxn>
                            </a:cxnLst>
                            <a:rect l="0" t="0" r="r" b="b"/>
                            <a:pathLst>
                              <a:path w="639">
                                <a:moveTo>
                                  <a:pt x="0" y="0"/>
                                </a:moveTo>
                                <a:lnTo>
                                  <a:pt x="6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9878467" name="Freeform 777"/>
                        <wps:cNvSpPr>
                          <a:spLocks/>
                        </wps:cNvSpPr>
                        <wps:spPr bwMode="auto">
                          <a:xfrm>
                            <a:off x="9384" y="22"/>
                            <a:ext cx="0" cy="586"/>
                          </a:xfrm>
                          <a:custGeom>
                            <a:avLst/>
                            <a:gdLst>
                              <a:gd name="T0" fmla="+- 0 22 22"/>
                              <a:gd name="T1" fmla="*/ 22 h 586"/>
                              <a:gd name="T2" fmla="+- 0 608 22"/>
                              <a:gd name="T3" fmla="*/ 608 h 586"/>
                            </a:gdLst>
                            <a:ahLst/>
                            <a:cxnLst>
                              <a:cxn ang="0">
                                <a:pos x="0" y="T1"/>
                              </a:cxn>
                              <a:cxn ang="0">
                                <a:pos x="0" y="T3"/>
                              </a:cxn>
                            </a:cxnLst>
                            <a:rect l="0" t="0" r="r" b="b"/>
                            <a:pathLst>
                              <a:path h="586">
                                <a:moveTo>
                                  <a:pt x="0" y="0"/>
                                </a:moveTo>
                                <a:lnTo>
                                  <a:pt x="0" y="58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6513809" name="Freeform 778"/>
                        <wps:cNvSpPr>
                          <a:spLocks/>
                        </wps:cNvSpPr>
                        <wps:spPr bwMode="auto">
                          <a:xfrm>
                            <a:off x="4535" y="161"/>
                            <a:ext cx="4438" cy="342"/>
                          </a:xfrm>
                          <a:custGeom>
                            <a:avLst/>
                            <a:gdLst>
                              <a:gd name="T0" fmla="+- 0 7336 4535"/>
                              <a:gd name="T1" fmla="*/ T0 w 4438"/>
                              <a:gd name="T2" fmla="+- 0 420 161"/>
                              <a:gd name="T3" fmla="*/ 420 h 342"/>
                              <a:gd name="T4" fmla="+- 0 7324 4535"/>
                              <a:gd name="T5" fmla="*/ T4 w 4438"/>
                              <a:gd name="T6" fmla="+- 0 371 161"/>
                              <a:gd name="T7" fmla="*/ 371 h 342"/>
                              <a:gd name="T8" fmla="+- 0 7222 4535"/>
                              <a:gd name="T9" fmla="*/ T8 w 4438"/>
                              <a:gd name="T10" fmla="+- 0 458 161"/>
                              <a:gd name="T11" fmla="*/ 458 h 342"/>
                              <a:gd name="T12" fmla="+- 0 7353 4535"/>
                              <a:gd name="T13" fmla="*/ T12 w 4438"/>
                              <a:gd name="T14" fmla="+- 0 488 161"/>
                              <a:gd name="T15" fmla="*/ 488 h 342"/>
                              <a:gd name="T16" fmla="+- 0 7342 4535"/>
                              <a:gd name="T17" fmla="*/ T16 w 4438"/>
                              <a:gd name="T18" fmla="+- 0 444 161"/>
                              <a:gd name="T19" fmla="*/ 444 h 342"/>
                              <a:gd name="T20" fmla="+- 0 7341 4535"/>
                              <a:gd name="T21" fmla="*/ T20 w 4438"/>
                              <a:gd name="T22" fmla="+- 0 439 161"/>
                              <a:gd name="T23" fmla="*/ 439 h 342"/>
                              <a:gd name="T24" fmla="+- 0 7420 4535"/>
                              <a:gd name="T25" fmla="*/ T24 w 4438"/>
                              <a:gd name="T26" fmla="+- 0 420 161"/>
                              <a:gd name="T27" fmla="*/ 420 h 342"/>
                              <a:gd name="T28" fmla="+- 0 8304 4535"/>
                              <a:gd name="T29" fmla="*/ T28 w 4438"/>
                              <a:gd name="T30" fmla="+- 0 206 161"/>
                              <a:gd name="T31" fmla="*/ 206 h 342"/>
                              <a:gd name="T32" fmla="+- 0 8300 4535"/>
                              <a:gd name="T33" fmla="*/ T32 w 4438"/>
                              <a:gd name="T34" fmla="+- 0 186 161"/>
                              <a:gd name="T35" fmla="*/ 186 h 342"/>
                              <a:gd name="T36" fmla="+- 0 7336 4535"/>
                              <a:gd name="T37" fmla="*/ T36 w 4438"/>
                              <a:gd name="T38" fmla="+- 0 420 161"/>
                              <a:gd name="T39" fmla="*/ 420 h 3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438" h="342">
                                <a:moveTo>
                                  <a:pt x="2801" y="259"/>
                                </a:moveTo>
                                <a:lnTo>
                                  <a:pt x="2789" y="210"/>
                                </a:lnTo>
                                <a:lnTo>
                                  <a:pt x="2687" y="297"/>
                                </a:lnTo>
                                <a:lnTo>
                                  <a:pt x="2818" y="327"/>
                                </a:lnTo>
                                <a:lnTo>
                                  <a:pt x="2807" y="283"/>
                                </a:lnTo>
                                <a:lnTo>
                                  <a:pt x="2806" y="278"/>
                                </a:lnTo>
                                <a:lnTo>
                                  <a:pt x="2885" y="259"/>
                                </a:lnTo>
                                <a:lnTo>
                                  <a:pt x="3769" y="45"/>
                                </a:lnTo>
                                <a:lnTo>
                                  <a:pt x="3765" y="25"/>
                                </a:lnTo>
                                <a:lnTo>
                                  <a:pt x="2801" y="25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1408779" name="Freeform 779"/>
                        <wps:cNvSpPr>
                          <a:spLocks/>
                        </wps:cNvSpPr>
                        <wps:spPr bwMode="auto">
                          <a:xfrm>
                            <a:off x="4535" y="161"/>
                            <a:ext cx="4438" cy="342"/>
                          </a:xfrm>
                          <a:custGeom>
                            <a:avLst/>
                            <a:gdLst>
                              <a:gd name="T0" fmla="+- 0 4653 4535"/>
                              <a:gd name="T1" fmla="*/ T0 w 4438"/>
                              <a:gd name="T2" fmla="+- 0 436 161"/>
                              <a:gd name="T3" fmla="*/ 436 h 342"/>
                              <a:gd name="T4" fmla="+- 0 4721 4535"/>
                              <a:gd name="T5" fmla="*/ T4 w 4438"/>
                              <a:gd name="T6" fmla="+- 0 417 161"/>
                              <a:gd name="T7" fmla="*/ 417 h 342"/>
                              <a:gd name="T8" fmla="+- 0 5547 4535"/>
                              <a:gd name="T9" fmla="*/ T8 w 4438"/>
                              <a:gd name="T10" fmla="+- 0 187 161"/>
                              <a:gd name="T11" fmla="*/ 187 h 342"/>
                              <a:gd name="T12" fmla="+- 0 5541 4535"/>
                              <a:gd name="T13" fmla="*/ T12 w 4438"/>
                              <a:gd name="T14" fmla="+- 0 168 161"/>
                              <a:gd name="T15" fmla="*/ 168 h 342"/>
                              <a:gd name="T16" fmla="+- 0 4648 4535"/>
                              <a:gd name="T17" fmla="*/ T16 w 4438"/>
                              <a:gd name="T18" fmla="+- 0 417 161"/>
                              <a:gd name="T19" fmla="*/ 417 h 342"/>
                              <a:gd name="T20" fmla="+- 0 4635 4535"/>
                              <a:gd name="T21" fmla="*/ T20 w 4438"/>
                              <a:gd name="T22" fmla="+- 0 369 161"/>
                              <a:gd name="T23" fmla="*/ 369 h 342"/>
                              <a:gd name="T24" fmla="+- 0 4535 4535"/>
                              <a:gd name="T25" fmla="*/ T24 w 4438"/>
                              <a:gd name="T26" fmla="+- 0 459 161"/>
                              <a:gd name="T27" fmla="*/ 459 h 342"/>
                              <a:gd name="T28" fmla="+- 0 4667 4535"/>
                              <a:gd name="T29" fmla="*/ T28 w 4438"/>
                              <a:gd name="T30" fmla="+- 0 484 161"/>
                              <a:gd name="T31" fmla="*/ 484 h 342"/>
                              <a:gd name="T32" fmla="+- 0 4655 4535"/>
                              <a:gd name="T33" fmla="*/ T32 w 4438"/>
                              <a:gd name="T34" fmla="+- 0 442 161"/>
                              <a:gd name="T35" fmla="*/ 442 h 342"/>
                              <a:gd name="T36" fmla="+- 0 4653 4535"/>
                              <a:gd name="T37" fmla="*/ T36 w 4438"/>
                              <a:gd name="T38" fmla="+- 0 436 161"/>
                              <a:gd name="T39" fmla="*/ 436 h 3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438" h="342">
                                <a:moveTo>
                                  <a:pt x="118" y="275"/>
                                </a:moveTo>
                                <a:lnTo>
                                  <a:pt x="186" y="256"/>
                                </a:lnTo>
                                <a:lnTo>
                                  <a:pt x="1012" y="26"/>
                                </a:lnTo>
                                <a:lnTo>
                                  <a:pt x="1006" y="7"/>
                                </a:lnTo>
                                <a:lnTo>
                                  <a:pt x="113" y="256"/>
                                </a:lnTo>
                                <a:lnTo>
                                  <a:pt x="100" y="208"/>
                                </a:lnTo>
                                <a:lnTo>
                                  <a:pt x="0" y="298"/>
                                </a:lnTo>
                                <a:lnTo>
                                  <a:pt x="132" y="323"/>
                                </a:lnTo>
                                <a:lnTo>
                                  <a:pt x="120" y="281"/>
                                </a:lnTo>
                                <a:lnTo>
                                  <a:pt x="118" y="2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352113" name="Freeform 780"/>
                        <wps:cNvSpPr>
                          <a:spLocks/>
                        </wps:cNvSpPr>
                        <wps:spPr bwMode="auto">
                          <a:xfrm>
                            <a:off x="4535" y="161"/>
                            <a:ext cx="4438" cy="342"/>
                          </a:xfrm>
                          <a:custGeom>
                            <a:avLst/>
                            <a:gdLst>
                              <a:gd name="T0" fmla="+- 0 6706 4535"/>
                              <a:gd name="T1" fmla="*/ T0 w 4438"/>
                              <a:gd name="T2" fmla="+- 0 414 161"/>
                              <a:gd name="T3" fmla="*/ 414 h 342"/>
                              <a:gd name="T4" fmla="+- 0 6694 4535"/>
                              <a:gd name="T5" fmla="*/ T4 w 4438"/>
                              <a:gd name="T6" fmla="+- 0 365 161"/>
                              <a:gd name="T7" fmla="*/ 365 h 342"/>
                              <a:gd name="T8" fmla="+- 0 6592 4535"/>
                              <a:gd name="T9" fmla="*/ T8 w 4438"/>
                              <a:gd name="T10" fmla="+- 0 452 161"/>
                              <a:gd name="T11" fmla="*/ 452 h 342"/>
                              <a:gd name="T12" fmla="+- 0 6723 4535"/>
                              <a:gd name="T13" fmla="*/ T12 w 4438"/>
                              <a:gd name="T14" fmla="+- 0 482 161"/>
                              <a:gd name="T15" fmla="*/ 482 h 342"/>
                              <a:gd name="T16" fmla="+- 0 6712 4535"/>
                              <a:gd name="T17" fmla="*/ T16 w 4438"/>
                              <a:gd name="T18" fmla="+- 0 438 161"/>
                              <a:gd name="T19" fmla="*/ 438 h 342"/>
                              <a:gd name="T20" fmla="+- 0 6711 4535"/>
                              <a:gd name="T21" fmla="*/ T20 w 4438"/>
                              <a:gd name="T22" fmla="+- 0 433 161"/>
                              <a:gd name="T23" fmla="*/ 433 h 342"/>
                              <a:gd name="T24" fmla="+- 0 6790 4535"/>
                              <a:gd name="T25" fmla="*/ T24 w 4438"/>
                              <a:gd name="T26" fmla="+- 0 414 161"/>
                              <a:gd name="T27" fmla="*/ 414 h 342"/>
                              <a:gd name="T28" fmla="+- 0 7674 4535"/>
                              <a:gd name="T29" fmla="*/ T28 w 4438"/>
                              <a:gd name="T30" fmla="+- 0 200 161"/>
                              <a:gd name="T31" fmla="*/ 200 h 342"/>
                              <a:gd name="T32" fmla="+- 0 7670 4535"/>
                              <a:gd name="T33" fmla="*/ T32 w 4438"/>
                              <a:gd name="T34" fmla="+- 0 180 161"/>
                              <a:gd name="T35" fmla="*/ 180 h 342"/>
                              <a:gd name="T36" fmla="+- 0 6706 4535"/>
                              <a:gd name="T37" fmla="*/ T36 w 4438"/>
                              <a:gd name="T38" fmla="+- 0 414 161"/>
                              <a:gd name="T39" fmla="*/ 414 h 3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438" h="342">
                                <a:moveTo>
                                  <a:pt x="2171" y="253"/>
                                </a:moveTo>
                                <a:lnTo>
                                  <a:pt x="2159" y="204"/>
                                </a:lnTo>
                                <a:lnTo>
                                  <a:pt x="2057" y="291"/>
                                </a:lnTo>
                                <a:lnTo>
                                  <a:pt x="2188" y="321"/>
                                </a:lnTo>
                                <a:lnTo>
                                  <a:pt x="2177" y="277"/>
                                </a:lnTo>
                                <a:lnTo>
                                  <a:pt x="2176" y="272"/>
                                </a:lnTo>
                                <a:lnTo>
                                  <a:pt x="2255" y="253"/>
                                </a:lnTo>
                                <a:lnTo>
                                  <a:pt x="3139" y="39"/>
                                </a:lnTo>
                                <a:lnTo>
                                  <a:pt x="3135" y="19"/>
                                </a:lnTo>
                                <a:lnTo>
                                  <a:pt x="2171" y="2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953510" name="Freeform 781"/>
                        <wps:cNvSpPr>
                          <a:spLocks/>
                        </wps:cNvSpPr>
                        <wps:spPr bwMode="auto">
                          <a:xfrm>
                            <a:off x="4535" y="161"/>
                            <a:ext cx="4438" cy="342"/>
                          </a:xfrm>
                          <a:custGeom>
                            <a:avLst/>
                            <a:gdLst>
                              <a:gd name="T0" fmla="+- 0 8005 4535"/>
                              <a:gd name="T1" fmla="*/ T0 w 4438"/>
                              <a:gd name="T2" fmla="+- 0 413 161"/>
                              <a:gd name="T3" fmla="*/ 413 h 342"/>
                              <a:gd name="T4" fmla="+- 0 7993 4535"/>
                              <a:gd name="T5" fmla="*/ T4 w 4438"/>
                              <a:gd name="T6" fmla="+- 0 364 161"/>
                              <a:gd name="T7" fmla="*/ 364 h 342"/>
                              <a:gd name="T8" fmla="+- 0 7891 4535"/>
                              <a:gd name="T9" fmla="*/ T8 w 4438"/>
                              <a:gd name="T10" fmla="+- 0 451 161"/>
                              <a:gd name="T11" fmla="*/ 451 h 342"/>
                              <a:gd name="T12" fmla="+- 0 8022 4535"/>
                              <a:gd name="T13" fmla="*/ T12 w 4438"/>
                              <a:gd name="T14" fmla="+- 0 481 161"/>
                              <a:gd name="T15" fmla="*/ 481 h 342"/>
                              <a:gd name="T16" fmla="+- 0 8011 4535"/>
                              <a:gd name="T17" fmla="*/ T16 w 4438"/>
                              <a:gd name="T18" fmla="+- 0 437 161"/>
                              <a:gd name="T19" fmla="*/ 437 h 342"/>
                              <a:gd name="T20" fmla="+- 0 8010 4535"/>
                              <a:gd name="T21" fmla="*/ T20 w 4438"/>
                              <a:gd name="T22" fmla="+- 0 432 161"/>
                              <a:gd name="T23" fmla="*/ 432 h 342"/>
                              <a:gd name="T24" fmla="+- 0 8089 4535"/>
                              <a:gd name="T25" fmla="*/ T24 w 4438"/>
                              <a:gd name="T26" fmla="+- 0 413 161"/>
                              <a:gd name="T27" fmla="*/ 413 h 342"/>
                              <a:gd name="T28" fmla="+- 0 8973 4535"/>
                              <a:gd name="T29" fmla="*/ T28 w 4438"/>
                              <a:gd name="T30" fmla="+- 0 199 161"/>
                              <a:gd name="T31" fmla="*/ 199 h 342"/>
                              <a:gd name="T32" fmla="+- 0 8969 4535"/>
                              <a:gd name="T33" fmla="*/ T32 w 4438"/>
                              <a:gd name="T34" fmla="+- 0 179 161"/>
                              <a:gd name="T35" fmla="*/ 179 h 342"/>
                              <a:gd name="T36" fmla="+- 0 8005 4535"/>
                              <a:gd name="T37" fmla="*/ T36 w 4438"/>
                              <a:gd name="T38" fmla="+- 0 413 161"/>
                              <a:gd name="T39" fmla="*/ 413 h 3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438" h="342">
                                <a:moveTo>
                                  <a:pt x="3470" y="252"/>
                                </a:moveTo>
                                <a:lnTo>
                                  <a:pt x="3458" y="203"/>
                                </a:lnTo>
                                <a:lnTo>
                                  <a:pt x="3356" y="290"/>
                                </a:lnTo>
                                <a:lnTo>
                                  <a:pt x="3487" y="320"/>
                                </a:lnTo>
                                <a:lnTo>
                                  <a:pt x="3476" y="276"/>
                                </a:lnTo>
                                <a:lnTo>
                                  <a:pt x="3475" y="271"/>
                                </a:lnTo>
                                <a:lnTo>
                                  <a:pt x="3554" y="252"/>
                                </a:lnTo>
                                <a:lnTo>
                                  <a:pt x="4438" y="38"/>
                                </a:lnTo>
                                <a:lnTo>
                                  <a:pt x="4434" y="18"/>
                                </a:lnTo>
                                <a:lnTo>
                                  <a:pt x="3470" y="2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3994510" name="Freeform 782"/>
                        <wps:cNvSpPr>
                          <a:spLocks/>
                        </wps:cNvSpPr>
                        <wps:spPr bwMode="auto">
                          <a:xfrm>
                            <a:off x="4535" y="161"/>
                            <a:ext cx="4438" cy="342"/>
                          </a:xfrm>
                          <a:custGeom>
                            <a:avLst/>
                            <a:gdLst>
                              <a:gd name="T0" fmla="+- 0 6037 4535"/>
                              <a:gd name="T1" fmla="*/ T0 w 4438"/>
                              <a:gd name="T2" fmla="+- 0 395 161"/>
                              <a:gd name="T3" fmla="*/ 395 h 342"/>
                              <a:gd name="T4" fmla="+- 0 6025 4535"/>
                              <a:gd name="T5" fmla="*/ T4 w 4438"/>
                              <a:gd name="T6" fmla="+- 0 346 161"/>
                              <a:gd name="T7" fmla="*/ 346 h 342"/>
                              <a:gd name="T8" fmla="+- 0 5923 4535"/>
                              <a:gd name="T9" fmla="*/ T8 w 4438"/>
                              <a:gd name="T10" fmla="+- 0 433 161"/>
                              <a:gd name="T11" fmla="*/ 433 h 342"/>
                              <a:gd name="T12" fmla="+- 0 6054 4535"/>
                              <a:gd name="T13" fmla="*/ T12 w 4438"/>
                              <a:gd name="T14" fmla="+- 0 463 161"/>
                              <a:gd name="T15" fmla="*/ 463 h 342"/>
                              <a:gd name="T16" fmla="+- 0 6043 4535"/>
                              <a:gd name="T17" fmla="*/ T16 w 4438"/>
                              <a:gd name="T18" fmla="+- 0 419 161"/>
                              <a:gd name="T19" fmla="*/ 419 h 342"/>
                              <a:gd name="T20" fmla="+- 0 6042 4535"/>
                              <a:gd name="T21" fmla="*/ T20 w 4438"/>
                              <a:gd name="T22" fmla="+- 0 414 161"/>
                              <a:gd name="T23" fmla="*/ 414 h 342"/>
                              <a:gd name="T24" fmla="+- 0 6121 4535"/>
                              <a:gd name="T25" fmla="*/ T24 w 4438"/>
                              <a:gd name="T26" fmla="+- 0 395 161"/>
                              <a:gd name="T27" fmla="*/ 395 h 342"/>
                              <a:gd name="T28" fmla="+- 0 7005 4535"/>
                              <a:gd name="T29" fmla="*/ T28 w 4438"/>
                              <a:gd name="T30" fmla="+- 0 181 161"/>
                              <a:gd name="T31" fmla="*/ 181 h 342"/>
                              <a:gd name="T32" fmla="+- 0 7001 4535"/>
                              <a:gd name="T33" fmla="*/ T32 w 4438"/>
                              <a:gd name="T34" fmla="+- 0 161 161"/>
                              <a:gd name="T35" fmla="*/ 161 h 342"/>
                              <a:gd name="T36" fmla="+- 0 6037 4535"/>
                              <a:gd name="T37" fmla="*/ T36 w 4438"/>
                              <a:gd name="T38" fmla="+- 0 395 161"/>
                              <a:gd name="T39" fmla="*/ 395 h 3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438" h="342">
                                <a:moveTo>
                                  <a:pt x="1502" y="234"/>
                                </a:moveTo>
                                <a:lnTo>
                                  <a:pt x="1490" y="185"/>
                                </a:lnTo>
                                <a:lnTo>
                                  <a:pt x="1388" y="272"/>
                                </a:lnTo>
                                <a:lnTo>
                                  <a:pt x="1519" y="302"/>
                                </a:lnTo>
                                <a:lnTo>
                                  <a:pt x="1508" y="258"/>
                                </a:lnTo>
                                <a:lnTo>
                                  <a:pt x="1507" y="253"/>
                                </a:lnTo>
                                <a:lnTo>
                                  <a:pt x="1586" y="234"/>
                                </a:lnTo>
                                <a:lnTo>
                                  <a:pt x="2470" y="20"/>
                                </a:lnTo>
                                <a:lnTo>
                                  <a:pt x="2466" y="0"/>
                                </a:lnTo>
                                <a:lnTo>
                                  <a:pt x="1502" y="23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1348995" name="Freeform 783"/>
                        <wps:cNvSpPr>
                          <a:spLocks/>
                        </wps:cNvSpPr>
                        <wps:spPr bwMode="auto">
                          <a:xfrm>
                            <a:off x="4535" y="161"/>
                            <a:ext cx="4438" cy="342"/>
                          </a:xfrm>
                          <a:custGeom>
                            <a:avLst/>
                            <a:gdLst>
                              <a:gd name="T0" fmla="+- 0 5348 4535"/>
                              <a:gd name="T1" fmla="*/ T0 w 4438"/>
                              <a:gd name="T2" fmla="+- 0 455 161"/>
                              <a:gd name="T3" fmla="*/ 455 h 342"/>
                              <a:gd name="T4" fmla="+- 0 5416 4535"/>
                              <a:gd name="T5" fmla="*/ T4 w 4438"/>
                              <a:gd name="T6" fmla="+- 0 436 161"/>
                              <a:gd name="T7" fmla="*/ 436 h 342"/>
                              <a:gd name="T8" fmla="+- 0 6242 4535"/>
                              <a:gd name="T9" fmla="*/ T8 w 4438"/>
                              <a:gd name="T10" fmla="+- 0 206 161"/>
                              <a:gd name="T11" fmla="*/ 206 h 342"/>
                              <a:gd name="T12" fmla="+- 0 6236 4535"/>
                              <a:gd name="T13" fmla="*/ T12 w 4438"/>
                              <a:gd name="T14" fmla="+- 0 187 161"/>
                              <a:gd name="T15" fmla="*/ 187 h 342"/>
                              <a:gd name="T16" fmla="+- 0 5343 4535"/>
                              <a:gd name="T17" fmla="*/ T16 w 4438"/>
                              <a:gd name="T18" fmla="+- 0 436 161"/>
                              <a:gd name="T19" fmla="*/ 436 h 342"/>
                              <a:gd name="T20" fmla="+- 0 5330 4535"/>
                              <a:gd name="T21" fmla="*/ T20 w 4438"/>
                              <a:gd name="T22" fmla="+- 0 388 161"/>
                              <a:gd name="T23" fmla="*/ 388 h 342"/>
                              <a:gd name="T24" fmla="+- 0 5230 4535"/>
                              <a:gd name="T25" fmla="*/ T24 w 4438"/>
                              <a:gd name="T26" fmla="+- 0 478 161"/>
                              <a:gd name="T27" fmla="*/ 478 h 342"/>
                              <a:gd name="T28" fmla="+- 0 5362 4535"/>
                              <a:gd name="T29" fmla="*/ T28 w 4438"/>
                              <a:gd name="T30" fmla="+- 0 503 161"/>
                              <a:gd name="T31" fmla="*/ 503 h 342"/>
                              <a:gd name="T32" fmla="+- 0 5350 4535"/>
                              <a:gd name="T33" fmla="*/ T32 w 4438"/>
                              <a:gd name="T34" fmla="+- 0 461 161"/>
                              <a:gd name="T35" fmla="*/ 461 h 342"/>
                              <a:gd name="T36" fmla="+- 0 5348 4535"/>
                              <a:gd name="T37" fmla="*/ T36 w 4438"/>
                              <a:gd name="T38" fmla="+- 0 455 161"/>
                              <a:gd name="T39" fmla="*/ 455 h 3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438" h="342">
                                <a:moveTo>
                                  <a:pt x="813" y="294"/>
                                </a:moveTo>
                                <a:lnTo>
                                  <a:pt x="881" y="275"/>
                                </a:lnTo>
                                <a:lnTo>
                                  <a:pt x="1707" y="45"/>
                                </a:lnTo>
                                <a:lnTo>
                                  <a:pt x="1701" y="26"/>
                                </a:lnTo>
                                <a:lnTo>
                                  <a:pt x="808" y="275"/>
                                </a:lnTo>
                                <a:lnTo>
                                  <a:pt x="795" y="227"/>
                                </a:lnTo>
                                <a:lnTo>
                                  <a:pt x="695" y="317"/>
                                </a:lnTo>
                                <a:lnTo>
                                  <a:pt x="827" y="342"/>
                                </a:lnTo>
                                <a:lnTo>
                                  <a:pt x="815" y="300"/>
                                </a:lnTo>
                                <a:lnTo>
                                  <a:pt x="813" y="29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666002" id="Group 3" o:spid="_x0000_s1026" style="position:absolute;margin-left:169.65pt;margin-top:.8pt;width:299.8pt;height:29.9pt;z-index:-588;mso-position-horizontal-relative:page" coordorigin="3393,16" coordsize="5996,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">
                <v:shape id="Freeform 741" o:spid="_x0000_s1027" style="position:absolute;left:3404;top:27;width:773;height:0;visibility:visible;mso-wrap-style:square;v-text-anchor:top" coordsize="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" path="m,l773,e" filled="f" strokeweight=".58pt">
                  <v:path arrowok="t" o:connecttype="custom" o:connectlocs="0,0;773,0" o:connectangles="0,0"/>
                </v:shape>
                <v:shape id="Freeform 742" o:spid="_x0000_s1028" style="position:absolute;left:4187;top:27;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" path="m,l640,e" filled="f" strokeweight=".58pt">
                  <v:path arrowok="t" o:connecttype="custom" o:connectlocs="0,0;640,0" o:connectangles="0,0"/>
                </v:shape>
                <v:shape id="Freeform 743" o:spid="_x0000_s1029" style="position:absolute;left:4837;top:27;width:638;height:0;visibility:visible;mso-wrap-style:square;v-text-anchor:top" coordsize="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" path="m,l638,e" filled="f" strokeweight=".58pt">
                  <v:path arrowok="t" o:connecttype="custom" o:connectlocs="0,0;638,0" o:connectangles="0,0"/>
                </v:shape>
                <v:shape id="Freeform 744" o:spid="_x0000_s1030" style="position:absolute;left:5485;top:27;width:638;height:0;visibility:visible;mso-wrap-style:square;v-text-anchor:top" coordsize="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" path="m,l638,e" filled="f" strokeweight=".58pt">
                  <v:path arrowok="t" o:connecttype="custom" o:connectlocs="0,0;638,0" o:connectangles="0,0"/>
                </v:shape>
                <v:shape id="Freeform 745" o:spid="_x0000_s1031" style="position:absolute;left:6133;top:27;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" path="m,l641,e" filled="f" strokeweight=".58pt">
                  <v:path arrowok="t" o:connecttype="custom" o:connectlocs="0,0;641,0" o:connectangles="0,0"/>
                </v:shape>
                <v:shape id="Freeform 746" o:spid="_x0000_s1032" style="position:absolute;left:6784;top:27;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" path="m,l641,e" filled="f" strokeweight=".58pt">
                  <v:path arrowok="t" o:connecttype="custom" o:connectlocs="0,0;641,0" o:connectangles="0,0"/>
                </v:shape>
                <v:shape id="Freeform 747" o:spid="_x0000_s1033" style="position:absolute;left:7434;top:27;width:643;height:0;visibility:visible;mso-wrap-style:square;v-text-anchor:top" coordsize="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" path="m,l643,e" filled="f" strokeweight=".58pt">
                  <v:path arrowok="t" o:connecttype="custom" o:connectlocs="0,0;643,0" o:connectangles="0,0"/>
                </v:shape>
                <v:shape id="Freeform 748" o:spid="_x0000_s1034" style="position:absolute;left:8087;top:27;width:643;height:0;visibility:visible;mso-wrap-style:square;v-text-anchor:top" coordsize="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" path="m,l643,e" filled="f" strokeweight=".58pt">
                  <v:path arrowok="t" o:connecttype="custom" o:connectlocs="0,0;643,0" o:connectangles="0,0"/>
                </v:shape>
                <v:shape id="Freeform 749" o:spid="_x0000_s1035" style="position:absolute;left:8740;top:27;width:639;height:0;visibility:visible;mso-wrap-style:square;v-text-anchor:top" coordsize="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" path="m,l639,e" filled="f" strokeweight=".58pt">
                  <v:path arrowok="t" o:connecttype="custom" o:connectlocs="0,0;639,0" o:connectangles="0,0"/>
                </v:shape>
                <v:shape id="Freeform 750" o:spid="_x0000_s1036" style="position:absolute;left:3404;top:313;width:773;height:0;visibility:visible;mso-wrap-style:square;v-text-anchor:top" coordsize="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" path="m,l773,e" filled="f" strokeweight=".58pt">
                  <v:path arrowok="t" o:connecttype="custom" o:connectlocs="0,0;773,0" o:connectangles="0,0"/>
                </v:shape>
                <v:shape id="Freeform 751" o:spid="_x0000_s1037" style="position:absolute;left:4187;top:313;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" path="m,l640,e" filled="f" strokeweight=".58pt">
                  <v:path arrowok="t" o:connecttype="custom" o:connectlocs="0,0;640,0" o:connectangles="0,0"/>
                </v:shape>
                <v:shape id="Freeform 752" o:spid="_x0000_s1038" style="position:absolute;left:4837;top:313;width:638;height:0;visibility:visible;mso-wrap-style:square;v-text-anchor:top" coordsize="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" path="m,l638,e" filled="f" strokeweight=".58pt">
                  <v:path arrowok="t" o:connecttype="custom" o:connectlocs="0,0;638,0" o:connectangles="0,0"/>
                </v:shape>
                <v:shape id="Freeform 753" o:spid="_x0000_s1039" style="position:absolute;left:5485;top:313;width:638;height:0;visibility:visible;mso-wrap-style:square;v-text-anchor:top" coordsize="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" path="m,l638,e" filled="f" strokeweight=".58pt">
                  <v:path arrowok="t" o:connecttype="custom" o:connectlocs="0,0;638,0" o:connectangles="0,0"/>
                </v:shape>
                <v:shape id="Freeform 754" o:spid="_x0000_s1040" style="position:absolute;left:6133;top:313;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" path="m,l641,e" filled="f" strokeweight=".58pt">
                  <v:path arrowok="t" o:connecttype="custom" o:connectlocs="0,0;641,0" o:connectangles="0,0"/>
                </v:shape>
                <v:shape id="Freeform 755" o:spid="_x0000_s1041" style="position:absolute;left:6784;top:313;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" path="m,l641,e" filled="f" strokeweight=".58pt">
                  <v:path arrowok="t" o:connecttype="custom" o:connectlocs="0,0;641,0" o:connectangles="0,0"/>
                </v:shape>
                <v:shape id="Freeform 756" o:spid="_x0000_s1042" style="position:absolute;left:7434;top:313;width:643;height:0;visibility:visible;mso-wrap-style:square;v-text-anchor:top" coordsize="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" path="m,l643,e" filled="f" strokeweight=".58pt">
                  <v:path arrowok="t" o:connecttype="custom" o:connectlocs="0,0;643,0" o:connectangles="0,0"/>
                </v:shape>
                <v:shape id="Freeform 757" o:spid="_x0000_s1043" style="position:absolute;left:8087;top:313;width:643;height:0;visibility:visible;mso-wrap-style:square;v-text-anchor:top" coordsize="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" path="m,l643,e" filled="f" strokeweight=".58pt">
                  <v:path arrowok="t" o:connecttype="custom" o:connectlocs="0,0;643,0" o:connectangles="0,0"/>
                </v:shape>
                <v:shape id="Freeform 758" o:spid="_x0000_s1044" style="position:absolute;left:8740;top:313;width:639;height:0;visibility:visible;mso-wrap-style:square;v-text-anchor:top" coordsize="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" path="m,l639,e" filled="f" strokeweight=".58pt">
                  <v:path arrowok="t" o:connecttype="custom" o:connectlocs="0,0;639,0" o:connectangles="0,0"/>
                </v:shape>
                <v:shape id="Freeform 759" o:spid="_x0000_s1045" style="position:absolute;left:3399;top:22;width:0;height:586;visibility:visible;mso-wrap-style:square;v-text-anchor:top" coordsize="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" path="m,l,586e" filled="f" strokeweight=".58pt">
                  <v:path arrowok="t" o:connecttype="custom" o:connectlocs="0,22;0,608" o:connectangles="0,0"/>
                </v:shape>
                <v:shape id="Freeform 760" o:spid="_x0000_s1046" style="position:absolute;left:3404;top:603;width:773;height:0;visibility:visible;mso-wrap-style:square;v-text-anchor:top" coordsize="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" path="m,l773,e" filled="f" strokeweight=".58pt">
                  <v:path arrowok="t" o:connecttype="custom" o:connectlocs="0,0;773,0" o:connectangles="0,0"/>
                </v:shape>
                <v:shape id="Freeform 761" o:spid="_x0000_s1047" style="position:absolute;left:4182;top:22;width:0;height:586;visibility:visible;mso-wrap-style:square;v-text-anchor:top" coordsize="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" path="m,l,586e" filled="f" strokeweight=".58pt">
                  <v:path arrowok="t" o:connecttype="custom" o:connectlocs="0,22;0,608" o:connectangles="0,0"/>
                </v:shape>
                <v:shape id="Freeform 762" o:spid="_x0000_s1048" style="position:absolute;left:4187;top:603;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" path="m,l640,e" filled="f" strokeweight=".58pt">
                  <v:path arrowok="t" o:connecttype="custom" o:connectlocs="0,0;640,0" o:connectangles="0,0"/>
                </v:shape>
                <v:shape id="Freeform 763" o:spid="_x0000_s1049" style="position:absolute;left:4832;top:22;width:0;height:586;visibility:visible;mso-wrap-style:square;v-text-anchor:top" coordsize="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" path="m,l,586e" filled="f" strokeweight=".58pt">
                  <v:path arrowok="t" o:connecttype="custom" o:connectlocs="0,22;0,608" o:connectangles="0,0"/>
                </v:shape>
                <v:shape id="Freeform 764" o:spid="_x0000_s1050" style="position:absolute;left:4837;top:603;width:638;height:0;visibility:visible;mso-wrap-style:square;v-text-anchor:top" coordsize="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" path="m,l638,e" filled="f" strokeweight=".58pt">
                  <v:path arrowok="t" o:connecttype="custom" o:connectlocs="0,0;638,0" o:connectangles="0,0"/>
                </v:shape>
                <v:shape id="Freeform 765" o:spid="_x0000_s1051" style="position:absolute;left:5480;top:22;width:0;height:586;visibility:visible;mso-wrap-style:square;v-text-anchor:top" coordsize="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" path="m,l,586e" filled="f" strokeweight=".58pt">
                  <v:path arrowok="t" o:connecttype="custom" o:connectlocs="0,22;0,608" o:connectangles="0,0"/>
                </v:shape>
                <v:shape id="Freeform 766" o:spid="_x0000_s1052" style="position:absolute;left:5485;top:603;width:638;height:0;visibility:visible;mso-wrap-style:square;v-text-anchor:top" coordsize="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" path="m,l638,e" filled="f" strokeweight=".58pt">
                  <v:path arrowok="t" o:connecttype="custom" o:connectlocs="0,0;638,0" o:connectangles="0,0"/>
                </v:shape>
                <v:shape id="Freeform 767" o:spid="_x0000_s1053" style="position:absolute;left:6128;top:22;width:0;height:586;visibility:visible;mso-wrap-style:square;v-text-anchor:top" coordsize="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" path="m,l,586e" filled="f" strokeweight=".58pt">
                  <v:path arrowok="t" o:connecttype="custom" o:connectlocs="0,22;0,608" o:connectangles="0,0"/>
                </v:shape>
                <v:shape id="Freeform 768" o:spid="_x0000_s1054" style="position:absolute;left:6133;top:603;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" path="m,l641,e" filled="f" strokeweight=".58pt">
                  <v:path arrowok="t" o:connecttype="custom" o:connectlocs="0,0;641,0" o:connectangles="0,0"/>
                </v:shape>
                <v:shape id="Freeform 769" o:spid="_x0000_s1055" style="position:absolute;left:6779;top:22;width:0;height:586;visibility:visible;mso-wrap-style:square;v-text-anchor:top" coordsize="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" path="m,l,586e" filled="f" strokeweight=".58pt">
                  <v:path arrowok="t" o:connecttype="custom" o:connectlocs="0,22;0,608" o:connectangles="0,0"/>
                </v:shape>
                <v:shape id="Freeform 770" o:spid="_x0000_s1056" style="position:absolute;left:6784;top:603;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" path="m,l641,e" filled="f" strokeweight=".58pt">
                  <v:path arrowok="t" o:connecttype="custom" o:connectlocs="0,0;641,0" o:connectangles="0,0"/>
                </v:shape>
                <v:shape id="Freeform 771" o:spid="_x0000_s1057" style="position:absolute;left:7429;top:22;width:0;height:586;visibility:visible;mso-wrap-style:square;v-text-anchor:top" coordsize="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" path="m,l,586e" filled="f" strokeweight=".58pt">
                  <v:path arrowok="t" o:connecttype="custom" o:connectlocs="0,22;0,608" o:connectangles="0,0"/>
                </v:shape>
                <v:shape id="Freeform 772" o:spid="_x0000_s1058" style="position:absolute;left:7434;top:603;width:643;height:0;visibility:visible;mso-wrap-style:square;v-text-anchor:top" coordsize="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" path="m,l643,e" filled="f" strokeweight=".58pt">
                  <v:path arrowok="t" o:connecttype="custom" o:connectlocs="0,0;643,0" o:connectangles="0,0"/>
                </v:shape>
                <v:shape id="Freeform 773" o:spid="_x0000_s1059" style="position:absolute;left:8082;top:22;width:0;height:586;visibility:visible;mso-wrap-style:square;v-text-anchor:top" coordsize="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" path="m,l,586e" filled="f" strokeweight=".58pt">
                  <v:path arrowok="t" o:connecttype="custom" o:connectlocs="0,22;0,608" o:connectangles="0,0"/>
                </v:shape>
                <v:shape id="Freeform 774" o:spid="_x0000_s1060" style="position:absolute;left:8087;top:603;width:643;height:0;visibility:visible;mso-wrap-style:square;v-text-anchor:top" coordsize="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" path="m,l643,e" filled="f" strokeweight=".58pt">
                  <v:path arrowok="t" o:connecttype="custom" o:connectlocs="0,0;643,0" o:connectangles="0,0"/>
                </v:shape>
                <v:shape id="Freeform 775" o:spid="_x0000_s1061" style="position:absolute;left:8735;top:22;width:0;height:586;visibility:visible;mso-wrap-style:square;v-text-anchor:top" coordsize="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" path="m,l,586e" filled="f" strokeweight=".58pt">
                  <v:path arrowok="t" o:connecttype="custom" o:connectlocs="0,22;0,608" o:connectangles="0,0"/>
                </v:shape>
                <v:shape id="Freeform 776" o:spid="_x0000_s1062" style="position:absolute;left:8740;top:603;width:639;height:0;visibility:visible;mso-wrap-style:square;v-text-anchor:top" coordsize="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" path="m,l639,e" filled="f" strokeweight=".58pt">
                  <v:path arrowok="t" o:connecttype="custom" o:connectlocs="0,0;639,0" o:connectangles="0,0"/>
                </v:shape>
                <v:shape id="Freeform 777" o:spid="_x0000_s1063" style="position:absolute;left:9384;top:22;width:0;height:586;visibility:visible;mso-wrap-style:square;v-text-anchor:top" coordsize="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" path="m,l,586e" filled="f" strokeweight=".58pt">
                  <v:path arrowok="t" o:connecttype="custom" o:connectlocs="0,22;0,608" o:connectangles="0,0"/>
                </v:shape>
                <v:shape id="Freeform 778" o:spid="_x0000_s1064" style="position:absolute;left:4535;top:161;width:4438;height:342;visibility:visible;mso-wrap-style:square;v-text-anchor:top" coordsize="4438,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" path="m2801,259r-12,-49l2687,297r131,30l2807,283r-1,-5l2885,259,3769,45r-4,-20l2801,259xe" fillcolor="black" stroked="f">
                  <v:path arrowok="t" o:connecttype="custom" o:connectlocs="2801,420;2789,371;2687,458;2818,488;2807,444;2806,439;2885,420;3769,206;3765,186;2801,420" o:connectangles="0,0,0,0,0,0,0,0,0,0"/>
                </v:shape>
                <v:shape id="Freeform 779" o:spid="_x0000_s1065" style="position:absolute;left:4535;top:161;width:4438;height:342;visibility:visible;mso-wrap-style:square;v-text-anchor:top" coordsize="4438,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" path="m118,275r68,-19l1012,26,1006,7,113,256,100,208,,298r132,25l120,281r-2,-6xe" fillcolor="black" stroked="f">
                  <v:path arrowok="t" o:connecttype="custom" o:connectlocs="118,436;186,417;1012,187;1006,168;113,417;100,369;0,459;132,484;120,442;118,436" o:connectangles="0,0,0,0,0,0,0,0,0,0"/>
                </v:shape>
                <v:shape id="Freeform 780" o:spid="_x0000_s1066" style="position:absolute;left:4535;top:161;width:4438;height:342;visibility:visible;mso-wrap-style:square;v-text-anchor:top" coordsize="4438,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" path="m2171,253r-12,-49l2057,291r131,30l2177,277r-1,-5l2255,253,3139,39r-4,-20l2171,253xe" fillcolor="black" stroked="f">
                  <v:path arrowok="t" o:connecttype="custom" o:connectlocs="2171,414;2159,365;2057,452;2188,482;2177,438;2176,433;2255,414;3139,200;3135,180;2171,414" o:connectangles="0,0,0,0,0,0,0,0,0,0"/>
                </v:shape>
                <v:shape id="Freeform 781" o:spid="_x0000_s1067" style="position:absolute;left:4535;top:161;width:4438;height:342;visibility:visible;mso-wrap-style:square;v-text-anchor:top" coordsize="4438,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" path="m3470,252r-12,-49l3356,290r131,30l3476,276r-1,-5l3554,252,4438,38r-4,-20l3470,252xe" fillcolor="black" stroked="f">
                  <v:path arrowok="t" o:connecttype="custom" o:connectlocs="3470,413;3458,364;3356,451;3487,481;3476,437;3475,432;3554,413;4438,199;4434,179;3470,413" o:connectangles="0,0,0,0,0,0,0,0,0,0"/>
                </v:shape>
                <v:shape id="Freeform 782" o:spid="_x0000_s1068" style="position:absolute;left:4535;top:161;width:4438;height:342;visibility:visible;mso-wrap-style:square;v-text-anchor:top" coordsize="4438,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" path="m1502,234r-12,-49l1388,272r131,30l1508,258r-1,-5l1586,234,2470,20,2466,,1502,234xe" fillcolor="black" stroked="f">
                  <v:path arrowok="t" o:connecttype="custom" o:connectlocs="1502,395;1490,346;1388,433;1519,463;1508,419;1507,414;1586,395;2470,181;2466,161;1502,395" o:connectangles="0,0,0,0,0,0,0,0,0,0"/>
                </v:shape>
                <v:shape id="Freeform 783" o:spid="_x0000_s1069" style="position:absolute;left:4535;top:161;width:4438;height:342;visibility:visible;mso-wrap-style:square;v-text-anchor:top" coordsize="4438,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" path="m813,294r68,-19l1707,45r-6,-19l808,275,795,227,695,317r132,25l815,300r-2,-6xe" fillcolor="black" stroked="f">
                  <v:path arrowok="t" o:connecttype="custom" o:connectlocs="813,455;881,436;1707,206;1701,187;808,436;795,388;695,478;827,503;815,461;813,455" o:connectangles="0,0,0,0,0,0,0,0,0,0"/>
                </v:shape>
                <w10:wrap anchorx="page"/>
              </v:group>
            </w:pict>
          </mc:Fallback>
        </mc:AlternateContent>
      </w:r>
      <w:r>
        <w:rPr>
          <w:w w:val="95"/>
          <w:sz w:val="24"/>
          <w:szCs w:val="24"/>
        </w:rPr>
        <w:t xml:space="preserve">  A</w:t>
      </w:r>
      <w:r>
        <w:rPr>
          <w:sz w:val="24"/>
          <w:szCs w:val="24"/>
        </w:rPr>
        <w:t xml:space="preserve">        0             1      0         0        0         1         1         0</w:t>
      </w:r>
    </w:p>
    <w:p w14:paraId="77AA77D2" w14:textId="51718638" w:rsidR="00E06C5B" w:rsidRDefault="00E06C5B" w:rsidP="00E06C5B">
      <w:pPr>
        <w:spacing w:before="12" w:line="260" w:lineRule="exact"/>
        <w:ind w:left="3321"/>
        <w:rPr>
          <w:sz w:val="24"/>
          <w:szCs w:val="24"/>
        </w:rPr>
      </w:pPr>
      <w:r>
        <w:rPr>
          <w:position w:val="-1"/>
          <w:sz w:val="24"/>
          <w:szCs w:val="24"/>
        </w:rPr>
        <w:t xml:space="preserve"> A&lt;&lt;2  0             0      0         1        1         0         0         0</w:t>
      </w:r>
    </w:p>
    <w:p w14:paraId="61C3AFF8" w14:textId="77777777" w:rsidR="00E06C5B" w:rsidRDefault="00E06C5B" w:rsidP="00E06C5B">
      <w:pPr>
        <w:spacing w:before="11" w:line="260" w:lineRule="exact"/>
        <w:rPr>
          <w:sz w:val="26"/>
          <w:szCs w:val="26"/>
        </w:rPr>
      </w:pPr>
    </w:p>
    <w:p w14:paraId="66D3CEFD" w14:textId="77777777" w:rsidR="00E06C5B" w:rsidRDefault="00E06C5B" w:rsidP="00E06C5B">
      <w:pPr>
        <w:spacing w:before="29"/>
        <w:ind w:right="6140"/>
        <w:rPr>
          <w:sz w:val="24"/>
          <w:szCs w:val="24"/>
        </w:rPr>
      </w:pPr>
      <w:r>
        <w:rPr>
          <w:sz w:val="24"/>
          <w:szCs w:val="24"/>
        </w:rPr>
        <w:t xml:space="preserve">Note:  Meaning  is  to  left  shift  bits  by 2 positions       </w:t>
      </w:r>
    </w:p>
    <w:p w14:paraId="2B42A086" w14:textId="7CB8A536" w:rsidR="00E06C5B" w:rsidRDefault="00E06C5B" w:rsidP="00E06C5B">
      <w:pPr>
        <w:spacing w:before="29"/>
        <w:ind w:right="6140"/>
        <w:rPr>
          <w:sz w:val="24"/>
          <w:szCs w:val="24"/>
        </w:rPr>
      </w:pPr>
      <w:r>
        <w:rPr>
          <w:sz w:val="24"/>
          <w:szCs w:val="24"/>
        </w:rPr>
        <w:t xml:space="preserve">   </w:t>
      </w:r>
      <w:r>
        <w:rPr>
          <w:sz w:val="24"/>
          <w:szCs w:val="24"/>
        </w:rPr>
        <w:tab/>
        <w:t>Example for Bitwise Right shift:</w:t>
      </w:r>
    </w:p>
    <w:p w14:paraId="36150FF1" w14:textId="66F7CEBE" w:rsidR="00E06C5B" w:rsidRDefault="00E06C5B" w:rsidP="00E06C5B">
      <w:pPr>
        <w:spacing w:before="12"/>
        <w:ind w:left="3321"/>
        <w:rPr>
          <w:sz w:val="24"/>
          <w:szCs w:val="24"/>
        </w:rPr>
      </w:pPr>
      <w:r>
        <w:rPr>
          <w:noProof/>
        </w:rPr>
        <mc:AlternateContent>
          <mc:Choice Requires="wpg">
            <w:drawing>
              <wp:anchor distT="0" distB="0" distL="114300" distR="114300" simplePos="0" relativeHeight="251677696" behindDoc="1" locked="0" layoutInCell="1" allowOverlap="1" wp14:anchorId="33952522" wp14:editId="236033BD">
                <wp:simplePos x="0" y="0"/>
                <wp:positionH relativeFrom="page">
                  <wp:posOffset>2154555</wp:posOffset>
                </wp:positionH>
                <wp:positionV relativeFrom="paragraph">
                  <wp:posOffset>10795</wp:posOffset>
                </wp:positionV>
                <wp:extent cx="3807460" cy="381000"/>
                <wp:effectExtent l="1905" t="10795" r="10160" b="8255"/>
                <wp:wrapNone/>
                <wp:docPr id="100850321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07460" cy="381000"/>
                          <a:chOff x="3393" y="17"/>
                          <a:chExt cx="5996" cy="600"/>
                        </a:xfrm>
                      </wpg:grpSpPr>
                      <wps:wsp>
                        <wps:cNvPr id="75175688" name="Freeform 785"/>
                        <wps:cNvSpPr>
                          <a:spLocks/>
                        </wps:cNvSpPr>
                        <wps:spPr bwMode="auto">
                          <a:xfrm>
                            <a:off x="3404" y="27"/>
                            <a:ext cx="773" cy="0"/>
                          </a:xfrm>
                          <a:custGeom>
                            <a:avLst/>
                            <a:gdLst>
                              <a:gd name="T0" fmla="+- 0 3404 3404"/>
                              <a:gd name="T1" fmla="*/ T0 w 773"/>
                              <a:gd name="T2" fmla="+- 0 4177 3404"/>
                              <a:gd name="T3" fmla="*/ T2 w 773"/>
                            </a:gdLst>
                            <a:ahLst/>
                            <a:cxnLst>
                              <a:cxn ang="0">
                                <a:pos x="T1" y="0"/>
                              </a:cxn>
                              <a:cxn ang="0">
                                <a:pos x="T3" y="0"/>
                              </a:cxn>
                            </a:cxnLst>
                            <a:rect l="0" t="0" r="r" b="b"/>
                            <a:pathLst>
                              <a:path w="773">
                                <a:moveTo>
                                  <a:pt x="0" y="0"/>
                                </a:moveTo>
                                <a:lnTo>
                                  <a:pt x="77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7241913" name="Freeform 786"/>
                        <wps:cNvSpPr>
                          <a:spLocks/>
                        </wps:cNvSpPr>
                        <wps:spPr bwMode="auto">
                          <a:xfrm>
                            <a:off x="4187" y="27"/>
                            <a:ext cx="641" cy="0"/>
                          </a:xfrm>
                          <a:custGeom>
                            <a:avLst/>
                            <a:gdLst>
                              <a:gd name="T0" fmla="+- 0 4187 4187"/>
                              <a:gd name="T1" fmla="*/ T0 w 641"/>
                              <a:gd name="T2" fmla="+- 0 4827 4187"/>
                              <a:gd name="T3" fmla="*/ T2 w 641"/>
                            </a:gdLst>
                            <a:ahLst/>
                            <a:cxnLst>
                              <a:cxn ang="0">
                                <a:pos x="T1" y="0"/>
                              </a:cxn>
                              <a:cxn ang="0">
                                <a:pos x="T3" y="0"/>
                              </a:cxn>
                            </a:cxnLst>
                            <a:rect l="0" t="0" r="r" b="b"/>
                            <a:pathLst>
                              <a:path w="641">
                                <a:moveTo>
                                  <a:pt x="0" y="0"/>
                                </a:moveTo>
                                <a:lnTo>
                                  <a:pt x="6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93636" name="Freeform 787"/>
                        <wps:cNvSpPr>
                          <a:spLocks/>
                        </wps:cNvSpPr>
                        <wps:spPr bwMode="auto">
                          <a:xfrm>
                            <a:off x="4837" y="27"/>
                            <a:ext cx="638" cy="0"/>
                          </a:xfrm>
                          <a:custGeom>
                            <a:avLst/>
                            <a:gdLst>
                              <a:gd name="T0" fmla="+- 0 4837 4837"/>
                              <a:gd name="T1" fmla="*/ T0 w 638"/>
                              <a:gd name="T2" fmla="+- 0 5475 4837"/>
                              <a:gd name="T3" fmla="*/ T2 w 638"/>
                            </a:gdLst>
                            <a:ahLst/>
                            <a:cxnLst>
                              <a:cxn ang="0">
                                <a:pos x="T1" y="0"/>
                              </a:cxn>
                              <a:cxn ang="0">
                                <a:pos x="T3" y="0"/>
                              </a:cxn>
                            </a:cxnLst>
                            <a:rect l="0" t="0" r="r" b="b"/>
                            <a:pathLst>
                              <a:path w="638">
                                <a:moveTo>
                                  <a:pt x="0" y="0"/>
                                </a:moveTo>
                                <a:lnTo>
                                  <a:pt x="63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230062" name="Freeform 788"/>
                        <wps:cNvSpPr>
                          <a:spLocks/>
                        </wps:cNvSpPr>
                        <wps:spPr bwMode="auto">
                          <a:xfrm>
                            <a:off x="5485" y="27"/>
                            <a:ext cx="638" cy="0"/>
                          </a:xfrm>
                          <a:custGeom>
                            <a:avLst/>
                            <a:gdLst>
                              <a:gd name="T0" fmla="+- 0 5485 5485"/>
                              <a:gd name="T1" fmla="*/ T0 w 638"/>
                              <a:gd name="T2" fmla="+- 0 6123 5485"/>
                              <a:gd name="T3" fmla="*/ T2 w 638"/>
                            </a:gdLst>
                            <a:ahLst/>
                            <a:cxnLst>
                              <a:cxn ang="0">
                                <a:pos x="T1" y="0"/>
                              </a:cxn>
                              <a:cxn ang="0">
                                <a:pos x="T3" y="0"/>
                              </a:cxn>
                            </a:cxnLst>
                            <a:rect l="0" t="0" r="r" b="b"/>
                            <a:pathLst>
                              <a:path w="638">
                                <a:moveTo>
                                  <a:pt x="0" y="0"/>
                                </a:moveTo>
                                <a:lnTo>
                                  <a:pt x="63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8455402" name="Freeform 789"/>
                        <wps:cNvSpPr>
                          <a:spLocks/>
                        </wps:cNvSpPr>
                        <wps:spPr bwMode="auto">
                          <a:xfrm>
                            <a:off x="6133" y="27"/>
                            <a:ext cx="641" cy="0"/>
                          </a:xfrm>
                          <a:custGeom>
                            <a:avLst/>
                            <a:gdLst>
                              <a:gd name="T0" fmla="+- 0 6133 6133"/>
                              <a:gd name="T1" fmla="*/ T0 w 641"/>
                              <a:gd name="T2" fmla="+- 0 6774 6133"/>
                              <a:gd name="T3" fmla="*/ T2 w 641"/>
                            </a:gdLst>
                            <a:ahLst/>
                            <a:cxnLst>
                              <a:cxn ang="0">
                                <a:pos x="T1" y="0"/>
                              </a:cxn>
                              <a:cxn ang="0">
                                <a:pos x="T3" y="0"/>
                              </a:cxn>
                            </a:cxnLst>
                            <a:rect l="0" t="0" r="r" b="b"/>
                            <a:pathLst>
                              <a:path w="641">
                                <a:moveTo>
                                  <a:pt x="0" y="0"/>
                                </a:moveTo>
                                <a:lnTo>
                                  <a:pt x="64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6535086" name="Freeform 790"/>
                        <wps:cNvSpPr>
                          <a:spLocks/>
                        </wps:cNvSpPr>
                        <wps:spPr bwMode="auto">
                          <a:xfrm>
                            <a:off x="6784" y="27"/>
                            <a:ext cx="641" cy="0"/>
                          </a:xfrm>
                          <a:custGeom>
                            <a:avLst/>
                            <a:gdLst>
                              <a:gd name="T0" fmla="+- 0 6784 6784"/>
                              <a:gd name="T1" fmla="*/ T0 w 641"/>
                              <a:gd name="T2" fmla="+- 0 7425 6784"/>
                              <a:gd name="T3" fmla="*/ T2 w 641"/>
                            </a:gdLst>
                            <a:ahLst/>
                            <a:cxnLst>
                              <a:cxn ang="0">
                                <a:pos x="T1" y="0"/>
                              </a:cxn>
                              <a:cxn ang="0">
                                <a:pos x="T3" y="0"/>
                              </a:cxn>
                            </a:cxnLst>
                            <a:rect l="0" t="0" r="r" b="b"/>
                            <a:pathLst>
                              <a:path w="641">
                                <a:moveTo>
                                  <a:pt x="0" y="0"/>
                                </a:moveTo>
                                <a:lnTo>
                                  <a:pt x="64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9513623" name="Freeform 791"/>
                        <wps:cNvSpPr>
                          <a:spLocks/>
                        </wps:cNvSpPr>
                        <wps:spPr bwMode="auto">
                          <a:xfrm>
                            <a:off x="7434" y="27"/>
                            <a:ext cx="643" cy="0"/>
                          </a:xfrm>
                          <a:custGeom>
                            <a:avLst/>
                            <a:gdLst>
                              <a:gd name="T0" fmla="+- 0 7434 7434"/>
                              <a:gd name="T1" fmla="*/ T0 w 643"/>
                              <a:gd name="T2" fmla="+- 0 8077 7434"/>
                              <a:gd name="T3" fmla="*/ T2 w 643"/>
                            </a:gdLst>
                            <a:ahLst/>
                            <a:cxnLst>
                              <a:cxn ang="0">
                                <a:pos x="T1" y="0"/>
                              </a:cxn>
                              <a:cxn ang="0">
                                <a:pos x="T3" y="0"/>
                              </a:cxn>
                            </a:cxnLst>
                            <a:rect l="0" t="0" r="r" b="b"/>
                            <a:pathLst>
                              <a:path w="643">
                                <a:moveTo>
                                  <a:pt x="0" y="0"/>
                                </a:moveTo>
                                <a:lnTo>
                                  <a:pt x="64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2867130" name="Freeform 792"/>
                        <wps:cNvSpPr>
                          <a:spLocks/>
                        </wps:cNvSpPr>
                        <wps:spPr bwMode="auto">
                          <a:xfrm>
                            <a:off x="8087" y="27"/>
                            <a:ext cx="643" cy="0"/>
                          </a:xfrm>
                          <a:custGeom>
                            <a:avLst/>
                            <a:gdLst>
                              <a:gd name="T0" fmla="+- 0 8087 8087"/>
                              <a:gd name="T1" fmla="*/ T0 w 643"/>
                              <a:gd name="T2" fmla="+- 0 8730 8087"/>
                              <a:gd name="T3" fmla="*/ T2 w 643"/>
                            </a:gdLst>
                            <a:ahLst/>
                            <a:cxnLst>
                              <a:cxn ang="0">
                                <a:pos x="T1" y="0"/>
                              </a:cxn>
                              <a:cxn ang="0">
                                <a:pos x="T3" y="0"/>
                              </a:cxn>
                            </a:cxnLst>
                            <a:rect l="0" t="0" r="r" b="b"/>
                            <a:pathLst>
                              <a:path w="643">
                                <a:moveTo>
                                  <a:pt x="0" y="0"/>
                                </a:moveTo>
                                <a:lnTo>
                                  <a:pt x="64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0982031" name="Freeform 793"/>
                        <wps:cNvSpPr>
                          <a:spLocks/>
                        </wps:cNvSpPr>
                        <wps:spPr bwMode="auto">
                          <a:xfrm>
                            <a:off x="8740" y="27"/>
                            <a:ext cx="639" cy="0"/>
                          </a:xfrm>
                          <a:custGeom>
                            <a:avLst/>
                            <a:gdLst>
                              <a:gd name="T0" fmla="+- 0 8740 8740"/>
                              <a:gd name="T1" fmla="*/ T0 w 639"/>
                              <a:gd name="T2" fmla="+- 0 9379 8740"/>
                              <a:gd name="T3" fmla="*/ T2 w 639"/>
                            </a:gdLst>
                            <a:ahLst/>
                            <a:cxnLst>
                              <a:cxn ang="0">
                                <a:pos x="T1" y="0"/>
                              </a:cxn>
                              <a:cxn ang="0">
                                <a:pos x="T3" y="0"/>
                              </a:cxn>
                            </a:cxnLst>
                            <a:rect l="0" t="0" r="r" b="b"/>
                            <a:pathLst>
                              <a:path w="639">
                                <a:moveTo>
                                  <a:pt x="0" y="0"/>
                                </a:moveTo>
                                <a:lnTo>
                                  <a:pt x="6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7390790" name="Freeform 794"/>
                        <wps:cNvSpPr>
                          <a:spLocks/>
                        </wps:cNvSpPr>
                        <wps:spPr bwMode="auto">
                          <a:xfrm>
                            <a:off x="3404" y="313"/>
                            <a:ext cx="773" cy="0"/>
                          </a:xfrm>
                          <a:custGeom>
                            <a:avLst/>
                            <a:gdLst>
                              <a:gd name="T0" fmla="+- 0 3404 3404"/>
                              <a:gd name="T1" fmla="*/ T0 w 773"/>
                              <a:gd name="T2" fmla="+- 0 4177 3404"/>
                              <a:gd name="T3" fmla="*/ T2 w 773"/>
                            </a:gdLst>
                            <a:ahLst/>
                            <a:cxnLst>
                              <a:cxn ang="0">
                                <a:pos x="T1" y="0"/>
                              </a:cxn>
                              <a:cxn ang="0">
                                <a:pos x="T3" y="0"/>
                              </a:cxn>
                            </a:cxnLst>
                            <a:rect l="0" t="0" r="r" b="b"/>
                            <a:pathLst>
                              <a:path w="773">
                                <a:moveTo>
                                  <a:pt x="0" y="0"/>
                                </a:moveTo>
                                <a:lnTo>
                                  <a:pt x="77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1062570" name="Freeform 795"/>
                        <wps:cNvSpPr>
                          <a:spLocks/>
                        </wps:cNvSpPr>
                        <wps:spPr bwMode="auto">
                          <a:xfrm>
                            <a:off x="4187" y="313"/>
                            <a:ext cx="641" cy="0"/>
                          </a:xfrm>
                          <a:custGeom>
                            <a:avLst/>
                            <a:gdLst>
                              <a:gd name="T0" fmla="+- 0 4187 4187"/>
                              <a:gd name="T1" fmla="*/ T0 w 641"/>
                              <a:gd name="T2" fmla="+- 0 4827 4187"/>
                              <a:gd name="T3" fmla="*/ T2 w 641"/>
                            </a:gdLst>
                            <a:ahLst/>
                            <a:cxnLst>
                              <a:cxn ang="0">
                                <a:pos x="T1" y="0"/>
                              </a:cxn>
                              <a:cxn ang="0">
                                <a:pos x="T3" y="0"/>
                              </a:cxn>
                            </a:cxnLst>
                            <a:rect l="0" t="0" r="r" b="b"/>
                            <a:pathLst>
                              <a:path w="641">
                                <a:moveTo>
                                  <a:pt x="0" y="0"/>
                                </a:moveTo>
                                <a:lnTo>
                                  <a:pt x="6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491645" name="Freeform 796"/>
                        <wps:cNvSpPr>
                          <a:spLocks/>
                        </wps:cNvSpPr>
                        <wps:spPr bwMode="auto">
                          <a:xfrm>
                            <a:off x="4837" y="313"/>
                            <a:ext cx="638" cy="0"/>
                          </a:xfrm>
                          <a:custGeom>
                            <a:avLst/>
                            <a:gdLst>
                              <a:gd name="T0" fmla="+- 0 4837 4837"/>
                              <a:gd name="T1" fmla="*/ T0 w 638"/>
                              <a:gd name="T2" fmla="+- 0 5475 4837"/>
                              <a:gd name="T3" fmla="*/ T2 w 638"/>
                            </a:gdLst>
                            <a:ahLst/>
                            <a:cxnLst>
                              <a:cxn ang="0">
                                <a:pos x="T1" y="0"/>
                              </a:cxn>
                              <a:cxn ang="0">
                                <a:pos x="T3" y="0"/>
                              </a:cxn>
                            </a:cxnLst>
                            <a:rect l="0" t="0" r="r" b="b"/>
                            <a:pathLst>
                              <a:path w="638">
                                <a:moveTo>
                                  <a:pt x="0" y="0"/>
                                </a:moveTo>
                                <a:lnTo>
                                  <a:pt x="63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7356688" name="Freeform 797"/>
                        <wps:cNvSpPr>
                          <a:spLocks/>
                        </wps:cNvSpPr>
                        <wps:spPr bwMode="auto">
                          <a:xfrm>
                            <a:off x="5485" y="313"/>
                            <a:ext cx="638" cy="0"/>
                          </a:xfrm>
                          <a:custGeom>
                            <a:avLst/>
                            <a:gdLst>
                              <a:gd name="T0" fmla="+- 0 5485 5485"/>
                              <a:gd name="T1" fmla="*/ T0 w 638"/>
                              <a:gd name="T2" fmla="+- 0 6123 5485"/>
                              <a:gd name="T3" fmla="*/ T2 w 638"/>
                            </a:gdLst>
                            <a:ahLst/>
                            <a:cxnLst>
                              <a:cxn ang="0">
                                <a:pos x="T1" y="0"/>
                              </a:cxn>
                              <a:cxn ang="0">
                                <a:pos x="T3" y="0"/>
                              </a:cxn>
                            </a:cxnLst>
                            <a:rect l="0" t="0" r="r" b="b"/>
                            <a:pathLst>
                              <a:path w="638">
                                <a:moveTo>
                                  <a:pt x="0" y="0"/>
                                </a:moveTo>
                                <a:lnTo>
                                  <a:pt x="63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5658206" name="Freeform 798"/>
                        <wps:cNvSpPr>
                          <a:spLocks/>
                        </wps:cNvSpPr>
                        <wps:spPr bwMode="auto">
                          <a:xfrm>
                            <a:off x="6133" y="313"/>
                            <a:ext cx="641" cy="0"/>
                          </a:xfrm>
                          <a:custGeom>
                            <a:avLst/>
                            <a:gdLst>
                              <a:gd name="T0" fmla="+- 0 6133 6133"/>
                              <a:gd name="T1" fmla="*/ T0 w 641"/>
                              <a:gd name="T2" fmla="+- 0 6774 6133"/>
                              <a:gd name="T3" fmla="*/ T2 w 641"/>
                            </a:gdLst>
                            <a:ahLst/>
                            <a:cxnLst>
                              <a:cxn ang="0">
                                <a:pos x="T1" y="0"/>
                              </a:cxn>
                              <a:cxn ang="0">
                                <a:pos x="T3" y="0"/>
                              </a:cxn>
                            </a:cxnLst>
                            <a:rect l="0" t="0" r="r" b="b"/>
                            <a:pathLst>
                              <a:path w="641">
                                <a:moveTo>
                                  <a:pt x="0" y="0"/>
                                </a:moveTo>
                                <a:lnTo>
                                  <a:pt x="64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2240715" name="Freeform 799"/>
                        <wps:cNvSpPr>
                          <a:spLocks/>
                        </wps:cNvSpPr>
                        <wps:spPr bwMode="auto">
                          <a:xfrm>
                            <a:off x="6784" y="313"/>
                            <a:ext cx="641" cy="0"/>
                          </a:xfrm>
                          <a:custGeom>
                            <a:avLst/>
                            <a:gdLst>
                              <a:gd name="T0" fmla="+- 0 6784 6784"/>
                              <a:gd name="T1" fmla="*/ T0 w 641"/>
                              <a:gd name="T2" fmla="+- 0 7425 6784"/>
                              <a:gd name="T3" fmla="*/ T2 w 641"/>
                            </a:gdLst>
                            <a:ahLst/>
                            <a:cxnLst>
                              <a:cxn ang="0">
                                <a:pos x="T1" y="0"/>
                              </a:cxn>
                              <a:cxn ang="0">
                                <a:pos x="T3" y="0"/>
                              </a:cxn>
                            </a:cxnLst>
                            <a:rect l="0" t="0" r="r" b="b"/>
                            <a:pathLst>
                              <a:path w="641">
                                <a:moveTo>
                                  <a:pt x="0" y="0"/>
                                </a:moveTo>
                                <a:lnTo>
                                  <a:pt x="64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173612" name="Freeform 800"/>
                        <wps:cNvSpPr>
                          <a:spLocks/>
                        </wps:cNvSpPr>
                        <wps:spPr bwMode="auto">
                          <a:xfrm>
                            <a:off x="7434" y="313"/>
                            <a:ext cx="643" cy="0"/>
                          </a:xfrm>
                          <a:custGeom>
                            <a:avLst/>
                            <a:gdLst>
                              <a:gd name="T0" fmla="+- 0 7434 7434"/>
                              <a:gd name="T1" fmla="*/ T0 w 643"/>
                              <a:gd name="T2" fmla="+- 0 8077 7434"/>
                              <a:gd name="T3" fmla="*/ T2 w 643"/>
                            </a:gdLst>
                            <a:ahLst/>
                            <a:cxnLst>
                              <a:cxn ang="0">
                                <a:pos x="T1" y="0"/>
                              </a:cxn>
                              <a:cxn ang="0">
                                <a:pos x="T3" y="0"/>
                              </a:cxn>
                            </a:cxnLst>
                            <a:rect l="0" t="0" r="r" b="b"/>
                            <a:pathLst>
                              <a:path w="643">
                                <a:moveTo>
                                  <a:pt x="0" y="0"/>
                                </a:moveTo>
                                <a:lnTo>
                                  <a:pt x="64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0431300" name="Freeform 801"/>
                        <wps:cNvSpPr>
                          <a:spLocks/>
                        </wps:cNvSpPr>
                        <wps:spPr bwMode="auto">
                          <a:xfrm>
                            <a:off x="8087" y="313"/>
                            <a:ext cx="643" cy="0"/>
                          </a:xfrm>
                          <a:custGeom>
                            <a:avLst/>
                            <a:gdLst>
                              <a:gd name="T0" fmla="+- 0 8087 8087"/>
                              <a:gd name="T1" fmla="*/ T0 w 643"/>
                              <a:gd name="T2" fmla="+- 0 8730 8087"/>
                              <a:gd name="T3" fmla="*/ T2 w 643"/>
                            </a:gdLst>
                            <a:ahLst/>
                            <a:cxnLst>
                              <a:cxn ang="0">
                                <a:pos x="T1" y="0"/>
                              </a:cxn>
                              <a:cxn ang="0">
                                <a:pos x="T3" y="0"/>
                              </a:cxn>
                            </a:cxnLst>
                            <a:rect l="0" t="0" r="r" b="b"/>
                            <a:pathLst>
                              <a:path w="643">
                                <a:moveTo>
                                  <a:pt x="0" y="0"/>
                                </a:moveTo>
                                <a:lnTo>
                                  <a:pt x="64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417251" name="Freeform 802"/>
                        <wps:cNvSpPr>
                          <a:spLocks/>
                        </wps:cNvSpPr>
                        <wps:spPr bwMode="auto">
                          <a:xfrm>
                            <a:off x="8740" y="313"/>
                            <a:ext cx="639" cy="0"/>
                          </a:xfrm>
                          <a:custGeom>
                            <a:avLst/>
                            <a:gdLst>
                              <a:gd name="T0" fmla="+- 0 8740 8740"/>
                              <a:gd name="T1" fmla="*/ T0 w 639"/>
                              <a:gd name="T2" fmla="+- 0 9379 8740"/>
                              <a:gd name="T3" fmla="*/ T2 w 639"/>
                            </a:gdLst>
                            <a:ahLst/>
                            <a:cxnLst>
                              <a:cxn ang="0">
                                <a:pos x="T1" y="0"/>
                              </a:cxn>
                              <a:cxn ang="0">
                                <a:pos x="T3" y="0"/>
                              </a:cxn>
                            </a:cxnLst>
                            <a:rect l="0" t="0" r="r" b="b"/>
                            <a:pathLst>
                              <a:path w="639">
                                <a:moveTo>
                                  <a:pt x="0" y="0"/>
                                </a:moveTo>
                                <a:lnTo>
                                  <a:pt x="6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087286" name="Freeform 803"/>
                        <wps:cNvSpPr>
                          <a:spLocks/>
                        </wps:cNvSpPr>
                        <wps:spPr bwMode="auto">
                          <a:xfrm>
                            <a:off x="3399" y="22"/>
                            <a:ext cx="0" cy="588"/>
                          </a:xfrm>
                          <a:custGeom>
                            <a:avLst/>
                            <a:gdLst>
                              <a:gd name="T0" fmla="+- 0 22 22"/>
                              <a:gd name="T1" fmla="*/ 22 h 588"/>
                              <a:gd name="T2" fmla="+- 0 610 22"/>
                              <a:gd name="T3" fmla="*/ 610 h 588"/>
                            </a:gdLst>
                            <a:ahLst/>
                            <a:cxnLst>
                              <a:cxn ang="0">
                                <a:pos x="0" y="T1"/>
                              </a:cxn>
                              <a:cxn ang="0">
                                <a:pos x="0" y="T3"/>
                              </a:cxn>
                            </a:cxnLst>
                            <a:rect l="0" t="0" r="r" b="b"/>
                            <a:pathLst>
                              <a:path h="588">
                                <a:moveTo>
                                  <a:pt x="0" y="0"/>
                                </a:moveTo>
                                <a:lnTo>
                                  <a:pt x="0" y="58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7573871" name="Freeform 804"/>
                        <wps:cNvSpPr>
                          <a:spLocks/>
                        </wps:cNvSpPr>
                        <wps:spPr bwMode="auto">
                          <a:xfrm>
                            <a:off x="3404" y="606"/>
                            <a:ext cx="773" cy="0"/>
                          </a:xfrm>
                          <a:custGeom>
                            <a:avLst/>
                            <a:gdLst>
                              <a:gd name="T0" fmla="+- 0 3404 3404"/>
                              <a:gd name="T1" fmla="*/ T0 w 773"/>
                              <a:gd name="T2" fmla="+- 0 4177 3404"/>
                              <a:gd name="T3" fmla="*/ T2 w 773"/>
                            </a:gdLst>
                            <a:ahLst/>
                            <a:cxnLst>
                              <a:cxn ang="0">
                                <a:pos x="T1" y="0"/>
                              </a:cxn>
                              <a:cxn ang="0">
                                <a:pos x="T3" y="0"/>
                              </a:cxn>
                            </a:cxnLst>
                            <a:rect l="0" t="0" r="r" b="b"/>
                            <a:pathLst>
                              <a:path w="773">
                                <a:moveTo>
                                  <a:pt x="0" y="0"/>
                                </a:moveTo>
                                <a:lnTo>
                                  <a:pt x="77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923226" name="Freeform 805"/>
                        <wps:cNvSpPr>
                          <a:spLocks/>
                        </wps:cNvSpPr>
                        <wps:spPr bwMode="auto">
                          <a:xfrm>
                            <a:off x="4182" y="22"/>
                            <a:ext cx="0" cy="588"/>
                          </a:xfrm>
                          <a:custGeom>
                            <a:avLst/>
                            <a:gdLst>
                              <a:gd name="T0" fmla="+- 0 22 22"/>
                              <a:gd name="T1" fmla="*/ 22 h 588"/>
                              <a:gd name="T2" fmla="+- 0 610 22"/>
                              <a:gd name="T3" fmla="*/ 610 h 588"/>
                            </a:gdLst>
                            <a:ahLst/>
                            <a:cxnLst>
                              <a:cxn ang="0">
                                <a:pos x="0" y="T1"/>
                              </a:cxn>
                              <a:cxn ang="0">
                                <a:pos x="0" y="T3"/>
                              </a:cxn>
                            </a:cxnLst>
                            <a:rect l="0" t="0" r="r" b="b"/>
                            <a:pathLst>
                              <a:path h="588">
                                <a:moveTo>
                                  <a:pt x="0" y="0"/>
                                </a:moveTo>
                                <a:lnTo>
                                  <a:pt x="0" y="58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3240335" name="Freeform 806"/>
                        <wps:cNvSpPr>
                          <a:spLocks/>
                        </wps:cNvSpPr>
                        <wps:spPr bwMode="auto">
                          <a:xfrm>
                            <a:off x="4187" y="606"/>
                            <a:ext cx="641" cy="0"/>
                          </a:xfrm>
                          <a:custGeom>
                            <a:avLst/>
                            <a:gdLst>
                              <a:gd name="T0" fmla="+- 0 4187 4187"/>
                              <a:gd name="T1" fmla="*/ T0 w 641"/>
                              <a:gd name="T2" fmla="+- 0 4827 4187"/>
                              <a:gd name="T3" fmla="*/ T2 w 641"/>
                            </a:gdLst>
                            <a:ahLst/>
                            <a:cxnLst>
                              <a:cxn ang="0">
                                <a:pos x="T1" y="0"/>
                              </a:cxn>
                              <a:cxn ang="0">
                                <a:pos x="T3" y="0"/>
                              </a:cxn>
                            </a:cxnLst>
                            <a:rect l="0" t="0" r="r" b="b"/>
                            <a:pathLst>
                              <a:path w="641">
                                <a:moveTo>
                                  <a:pt x="0" y="0"/>
                                </a:moveTo>
                                <a:lnTo>
                                  <a:pt x="6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5570509" name="Freeform 807"/>
                        <wps:cNvSpPr>
                          <a:spLocks/>
                        </wps:cNvSpPr>
                        <wps:spPr bwMode="auto">
                          <a:xfrm>
                            <a:off x="4832" y="22"/>
                            <a:ext cx="0" cy="588"/>
                          </a:xfrm>
                          <a:custGeom>
                            <a:avLst/>
                            <a:gdLst>
                              <a:gd name="T0" fmla="+- 0 22 22"/>
                              <a:gd name="T1" fmla="*/ 22 h 588"/>
                              <a:gd name="T2" fmla="+- 0 610 22"/>
                              <a:gd name="T3" fmla="*/ 610 h 588"/>
                            </a:gdLst>
                            <a:ahLst/>
                            <a:cxnLst>
                              <a:cxn ang="0">
                                <a:pos x="0" y="T1"/>
                              </a:cxn>
                              <a:cxn ang="0">
                                <a:pos x="0" y="T3"/>
                              </a:cxn>
                            </a:cxnLst>
                            <a:rect l="0" t="0" r="r" b="b"/>
                            <a:pathLst>
                              <a:path h="588">
                                <a:moveTo>
                                  <a:pt x="0" y="0"/>
                                </a:moveTo>
                                <a:lnTo>
                                  <a:pt x="0" y="58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353472" name="Freeform 808"/>
                        <wps:cNvSpPr>
                          <a:spLocks/>
                        </wps:cNvSpPr>
                        <wps:spPr bwMode="auto">
                          <a:xfrm>
                            <a:off x="4837" y="606"/>
                            <a:ext cx="638" cy="0"/>
                          </a:xfrm>
                          <a:custGeom>
                            <a:avLst/>
                            <a:gdLst>
                              <a:gd name="T0" fmla="+- 0 4837 4837"/>
                              <a:gd name="T1" fmla="*/ T0 w 638"/>
                              <a:gd name="T2" fmla="+- 0 5475 4837"/>
                              <a:gd name="T3" fmla="*/ T2 w 638"/>
                            </a:gdLst>
                            <a:ahLst/>
                            <a:cxnLst>
                              <a:cxn ang="0">
                                <a:pos x="T1" y="0"/>
                              </a:cxn>
                              <a:cxn ang="0">
                                <a:pos x="T3" y="0"/>
                              </a:cxn>
                            </a:cxnLst>
                            <a:rect l="0" t="0" r="r" b="b"/>
                            <a:pathLst>
                              <a:path w="638">
                                <a:moveTo>
                                  <a:pt x="0" y="0"/>
                                </a:moveTo>
                                <a:lnTo>
                                  <a:pt x="63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323172" name="Freeform 809"/>
                        <wps:cNvSpPr>
                          <a:spLocks/>
                        </wps:cNvSpPr>
                        <wps:spPr bwMode="auto">
                          <a:xfrm>
                            <a:off x="5480" y="22"/>
                            <a:ext cx="0" cy="588"/>
                          </a:xfrm>
                          <a:custGeom>
                            <a:avLst/>
                            <a:gdLst>
                              <a:gd name="T0" fmla="+- 0 22 22"/>
                              <a:gd name="T1" fmla="*/ 22 h 588"/>
                              <a:gd name="T2" fmla="+- 0 610 22"/>
                              <a:gd name="T3" fmla="*/ 610 h 588"/>
                            </a:gdLst>
                            <a:ahLst/>
                            <a:cxnLst>
                              <a:cxn ang="0">
                                <a:pos x="0" y="T1"/>
                              </a:cxn>
                              <a:cxn ang="0">
                                <a:pos x="0" y="T3"/>
                              </a:cxn>
                            </a:cxnLst>
                            <a:rect l="0" t="0" r="r" b="b"/>
                            <a:pathLst>
                              <a:path h="588">
                                <a:moveTo>
                                  <a:pt x="0" y="0"/>
                                </a:moveTo>
                                <a:lnTo>
                                  <a:pt x="0" y="58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465290" name="Freeform 810"/>
                        <wps:cNvSpPr>
                          <a:spLocks/>
                        </wps:cNvSpPr>
                        <wps:spPr bwMode="auto">
                          <a:xfrm>
                            <a:off x="5485" y="606"/>
                            <a:ext cx="638" cy="0"/>
                          </a:xfrm>
                          <a:custGeom>
                            <a:avLst/>
                            <a:gdLst>
                              <a:gd name="T0" fmla="+- 0 5485 5485"/>
                              <a:gd name="T1" fmla="*/ T0 w 638"/>
                              <a:gd name="T2" fmla="+- 0 6123 5485"/>
                              <a:gd name="T3" fmla="*/ T2 w 638"/>
                            </a:gdLst>
                            <a:ahLst/>
                            <a:cxnLst>
                              <a:cxn ang="0">
                                <a:pos x="T1" y="0"/>
                              </a:cxn>
                              <a:cxn ang="0">
                                <a:pos x="T3" y="0"/>
                              </a:cxn>
                            </a:cxnLst>
                            <a:rect l="0" t="0" r="r" b="b"/>
                            <a:pathLst>
                              <a:path w="638">
                                <a:moveTo>
                                  <a:pt x="0" y="0"/>
                                </a:moveTo>
                                <a:lnTo>
                                  <a:pt x="63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539805" name="Freeform 811"/>
                        <wps:cNvSpPr>
                          <a:spLocks/>
                        </wps:cNvSpPr>
                        <wps:spPr bwMode="auto">
                          <a:xfrm>
                            <a:off x="6128" y="22"/>
                            <a:ext cx="0" cy="588"/>
                          </a:xfrm>
                          <a:custGeom>
                            <a:avLst/>
                            <a:gdLst>
                              <a:gd name="T0" fmla="+- 0 22 22"/>
                              <a:gd name="T1" fmla="*/ 22 h 588"/>
                              <a:gd name="T2" fmla="+- 0 610 22"/>
                              <a:gd name="T3" fmla="*/ 610 h 588"/>
                            </a:gdLst>
                            <a:ahLst/>
                            <a:cxnLst>
                              <a:cxn ang="0">
                                <a:pos x="0" y="T1"/>
                              </a:cxn>
                              <a:cxn ang="0">
                                <a:pos x="0" y="T3"/>
                              </a:cxn>
                            </a:cxnLst>
                            <a:rect l="0" t="0" r="r" b="b"/>
                            <a:pathLst>
                              <a:path h="588">
                                <a:moveTo>
                                  <a:pt x="0" y="0"/>
                                </a:moveTo>
                                <a:lnTo>
                                  <a:pt x="0" y="58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341222" name="Freeform 812"/>
                        <wps:cNvSpPr>
                          <a:spLocks/>
                        </wps:cNvSpPr>
                        <wps:spPr bwMode="auto">
                          <a:xfrm>
                            <a:off x="6133" y="606"/>
                            <a:ext cx="641" cy="0"/>
                          </a:xfrm>
                          <a:custGeom>
                            <a:avLst/>
                            <a:gdLst>
                              <a:gd name="T0" fmla="+- 0 6133 6133"/>
                              <a:gd name="T1" fmla="*/ T0 w 641"/>
                              <a:gd name="T2" fmla="+- 0 6774 6133"/>
                              <a:gd name="T3" fmla="*/ T2 w 641"/>
                            </a:gdLst>
                            <a:ahLst/>
                            <a:cxnLst>
                              <a:cxn ang="0">
                                <a:pos x="T1" y="0"/>
                              </a:cxn>
                              <a:cxn ang="0">
                                <a:pos x="T3" y="0"/>
                              </a:cxn>
                            </a:cxnLst>
                            <a:rect l="0" t="0" r="r" b="b"/>
                            <a:pathLst>
                              <a:path w="641">
                                <a:moveTo>
                                  <a:pt x="0" y="0"/>
                                </a:moveTo>
                                <a:lnTo>
                                  <a:pt x="64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221065" name="Freeform 813"/>
                        <wps:cNvSpPr>
                          <a:spLocks/>
                        </wps:cNvSpPr>
                        <wps:spPr bwMode="auto">
                          <a:xfrm>
                            <a:off x="6779" y="22"/>
                            <a:ext cx="0" cy="588"/>
                          </a:xfrm>
                          <a:custGeom>
                            <a:avLst/>
                            <a:gdLst>
                              <a:gd name="T0" fmla="+- 0 22 22"/>
                              <a:gd name="T1" fmla="*/ 22 h 588"/>
                              <a:gd name="T2" fmla="+- 0 610 22"/>
                              <a:gd name="T3" fmla="*/ 610 h 588"/>
                            </a:gdLst>
                            <a:ahLst/>
                            <a:cxnLst>
                              <a:cxn ang="0">
                                <a:pos x="0" y="T1"/>
                              </a:cxn>
                              <a:cxn ang="0">
                                <a:pos x="0" y="T3"/>
                              </a:cxn>
                            </a:cxnLst>
                            <a:rect l="0" t="0" r="r" b="b"/>
                            <a:pathLst>
                              <a:path h="588">
                                <a:moveTo>
                                  <a:pt x="0" y="0"/>
                                </a:moveTo>
                                <a:lnTo>
                                  <a:pt x="0" y="58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7363838" name="Freeform 814"/>
                        <wps:cNvSpPr>
                          <a:spLocks/>
                        </wps:cNvSpPr>
                        <wps:spPr bwMode="auto">
                          <a:xfrm>
                            <a:off x="6784" y="606"/>
                            <a:ext cx="641" cy="0"/>
                          </a:xfrm>
                          <a:custGeom>
                            <a:avLst/>
                            <a:gdLst>
                              <a:gd name="T0" fmla="+- 0 6784 6784"/>
                              <a:gd name="T1" fmla="*/ T0 w 641"/>
                              <a:gd name="T2" fmla="+- 0 7425 6784"/>
                              <a:gd name="T3" fmla="*/ T2 w 641"/>
                            </a:gdLst>
                            <a:ahLst/>
                            <a:cxnLst>
                              <a:cxn ang="0">
                                <a:pos x="T1" y="0"/>
                              </a:cxn>
                              <a:cxn ang="0">
                                <a:pos x="T3" y="0"/>
                              </a:cxn>
                            </a:cxnLst>
                            <a:rect l="0" t="0" r="r" b="b"/>
                            <a:pathLst>
                              <a:path w="641">
                                <a:moveTo>
                                  <a:pt x="0" y="0"/>
                                </a:moveTo>
                                <a:lnTo>
                                  <a:pt x="64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7692297" name="Freeform 815"/>
                        <wps:cNvSpPr>
                          <a:spLocks/>
                        </wps:cNvSpPr>
                        <wps:spPr bwMode="auto">
                          <a:xfrm>
                            <a:off x="7429" y="22"/>
                            <a:ext cx="0" cy="588"/>
                          </a:xfrm>
                          <a:custGeom>
                            <a:avLst/>
                            <a:gdLst>
                              <a:gd name="T0" fmla="+- 0 22 22"/>
                              <a:gd name="T1" fmla="*/ 22 h 588"/>
                              <a:gd name="T2" fmla="+- 0 610 22"/>
                              <a:gd name="T3" fmla="*/ 610 h 588"/>
                            </a:gdLst>
                            <a:ahLst/>
                            <a:cxnLst>
                              <a:cxn ang="0">
                                <a:pos x="0" y="T1"/>
                              </a:cxn>
                              <a:cxn ang="0">
                                <a:pos x="0" y="T3"/>
                              </a:cxn>
                            </a:cxnLst>
                            <a:rect l="0" t="0" r="r" b="b"/>
                            <a:pathLst>
                              <a:path h="588">
                                <a:moveTo>
                                  <a:pt x="0" y="0"/>
                                </a:moveTo>
                                <a:lnTo>
                                  <a:pt x="0" y="58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587081" name="Freeform 816"/>
                        <wps:cNvSpPr>
                          <a:spLocks/>
                        </wps:cNvSpPr>
                        <wps:spPr bwMode="auto">
                          <a:xfrm>
                            <a:off x="7434" y="606"/>
                            <a:ext cx="643" cy="0"/>
                          </a:xfrm>
                          <a:custGeom>
                            <a:avLst/>
                            <a:gdLst>
                              <a:gd name="T0" fmla="+- 0 7434 7434"/>
                              <a:gd name="T1" fmla="*/ T0 w 643"/>
                              <a:gd name="T2" fmla="+- 0 8077 7434"/>
                              <a:gd name="T3" fmla="*/ T2 w 643"/>
                            </a:gdLst>
                            <a:ahLst/>
                            <a:cxnLst>
                              <a:cxn ang="0">
                                <a:pos x="T1" y="0"/>
                              </a:cxn>
                              <a:cxn ang="0">
                                <a:pos x="T3" y="0"/>
                              </a:cxn>
                            </a:cxnLst>
                            <a:rect l="0" t="0" r="r" b="b"/>
                            <a:pathLst>
                              <a:path w="643">
                                <a:moveTo>
                                  <a:pt x="0" y="0"/>
                                </a:moveTo>
                                <a:lnTo>
                                  <a:pt x="64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879226" name="Freeform 817"/>
                        <wps:cNvSpPr>
                          <a:spLocks/>
                        </wps:cNvSpPr>
                        <wps:spPr bwMode="auto">
                          <a:xfrm>
                            <a:off x="8082" y="22"/>
                            <a:ext cx="0" cy="588"/>
                          </a:xfrm>
                          <a:custGeom>
                            <a:avLst/>
                            <a:gdLst>
                              <a:gd name="T0" fmla="+- 0 22 22"/>
                              <a:gd name="T1" fmla="*/ 22 h 588"/>
                              <a:gd name="T2" fmla="+- 0 610 22"/>
                              <a:gd name="T3" fmla="*/ 610 h 588"/>
                            </a:gdLst>
                            <a:ahLst/>
                            <a:cxnLst>
                              <a:cxn ang="0">
                                <a:pos x="0" y="T1"/>
                              </a:cxn>
                              <a:cxn ang="0">
                                <a:pos x="0" y="T3"/>
                              </a:cxn>
                            </a:cxnLst>
                            <a:rect l="0" t="0" r="r" b="b"/>
                            <a:pathLst>
                              <a:path h="588">
                                <a:moveTo>
                                  <a:pt x="0" y="0"/>
                                </a:moveTo>
                                <a:lnTo>
                                  <a:pt x="0" y="58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675702" name="Freeform 818"/>
                        <wps:cNvSpPr>
                          <a:spLocks/>
                        </wps:cNvSpPr>
                        <wps:spPr bwMode="auto">
                          <a:xfrm>
                            <a:off x="8087" y="606"/>
                            <a:ext cx="643" cy="0"/>
                          </a:xfrm>
                          <a:custGeom>
                            <a:avLst/>
                            <a:gdLst>
                              <a:gd name="T0" fmla="+- 0 8087 8087"/>
                              <a:gd name="T1" fmla="*/ T0 w 643"/>
                              <a:gd name="T2" fmla="+- 0 8730 8087"/>
                              <a:gd name="T3" fmla="*/ T2 w 643"/>
                            </a:gdLst>
                            <a:ahLst/>
                            <a:cxnLst>
                              <a:cxn ang="0">
                                <a:pos x="T1" y="0"/>
                              </a:cxn>
                              <a:cxn ang="0">
                                <a:pos x="T3" y="0"/>
                              </a:cxn>
                            </a:cxnLst>
                            <a:rect l="0" t="0" r="r" b="b"/>
                            <a:pathLst>
                              <a:path w="643">
                                <a:moveTo>
                                  <a:pt x="0" y="0"/>
                                </a:moveTo>
                                <a:lnTo>
                                  <a:pt x="64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098890" name="Freeform 819"/>
                        <wps:cNvSpPr>
                          <a:spLocks/>
                        </wps:cNvSpPr>
                        <wps:spPr bwMode="auto">
                          <a:xfrm>
                            <a:off x="8735" y="22"/>
                            <a:ext cx="0" cy="588"/>
                          </a:xfrm>
                          <a:custGeom>
                            <a:avLst/>
                            <a:gdLst>
                              <a:gd name="T0" fmla="+- 0 22 22"/>
                              <a:gd name="T1" fmla="*/ 22 h 588"/>
                              <a:gd name="T2" fmla="+- 0 610 22"/>
                              <a:gd name="T3" fmla="*/ 610 h 588"/>
                            </a:gdLst>
                            <a:ahLst/>
                            <a:cxnLst>
                              <a:cxn ang="0">
                                <a:pos x="0" y="T1"/>
                              </a:cxn>
                              <a:cxn ang="0">
                                <a:pos x="0" y="T3"/>
                              </a:cxn>
                            </a:cxnLst>
                            <a:rect l="0" t="0" r="r" b="b"/>
                            <a:pathLst>
                              <a:path h="588">
                                <a:moveTo>
                                  <a:pt x="0" y="0"/>
                                </a:moveTo>
                                <a:lnTo>
                                  <a:pt x="0" y="58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566144" name="Freeform 820"/>
                        <wps:cNvSpPr>
                          <a:spLocks/>
                        </wps:cNvSpPr>
                        <wps:spPr bwMode="auto">
                          <a:xfrm>
                            <a:off x="8740" y="606"/>
                            <a:ext cx="639" cy="0"/>
                          </a:xfrm>
                          <a:custGeom>
                            <a:avLst/>
                            <a:gdLst>
                              <a:gd name="T0" fmla="+- 0 8740 8740"/>
                              <a:gd name="T1" fmla="*/ T0 w 639"/>
                              <a:gd name="T2" fmla="+- 0 9379 8740"/>
                              <a:gd name="T3" fmla="*/ T2 w 639"/>
                            </a:gdLst>
                            <a:ahLst/>
                            <a:cxnLst>
                              <a:cxn ang="0">
                                <a:pos x="T1" y="0"/>
                              </a:cxn>
                              <a:cxn ang="0">
                                <a:pos x="T3" y="0"/>
                              </a:cxn>
                            </a:cxnLst>
                            <a:rect l="0" t="0" r="r" b="b"/>
                            <a:pathLst>
                              <a:path w="639">
                                <a:moveTo>
                                  <a:pt x="0" y="0"/>
                                </a:moveTo>
                                <a:lnTo>
                                  <a:pt x="6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587071" name="Freeform 821"/>
                        <wps:cNvSpPr>
                          <a:spLocks/>
                        </wps:cNvSpPr>
                        <wps:spPr bwMode="auto">
                          <a:xfrm>
                            <a:off x="9384" y="22"/>
                            <a:ext cx="0" cy="588"/>
                          </a:xfrm>
                          <a:custGeom>
                            <a:avLst/>
                            <a:gdLst>
                              <a:gd name="T0" fmla="+- 0 22 22"/>
                              <a:gd name="T1" fmla="*/ 22 h 588"/>
                              <a:gd name="T2" fmla="+- 0 610 22"/>
                              <a:gd name="T3" fmla="*/ 610 h 588"/>
                            </a:gdLst>
                            <a:ahLst/>
                            <a:cxnLst>
                              <a:cxn ang="0">
                                <a:pos x="0" y="T1"/>
                              </a:cxn>
                              <a:cxn ang="0">
                                <a:pos x="0" y="T3"/>
                              </a:cxn>
                            </a:cxnLst>
                            <a:rect l="0" t="0" r="r" b="b"/>
                            <a:pathLst>
                              <a:path h="588">
                                <a:moveTo>
                                  <a:pt x="0" y="0"/>
                                </a:moveTo>
                                <a:lnTo>
                                  <a:pt x="0" y="58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992234" name="Freeform 822"/>
                        <wps:cNvSpPr>
                          <a:spLocks/>
                        </wps:cNvSpPr>
                        <wps:spPr bwMode="auto">
                          <a:xfrm>
                            <a:off x="4640" y="152"/>
                            <a:ext cx="4271" cy="286"/>
                          </a:xfrm>
                          <a:custGeom>
                            <a:avLst/>
                            <a:gdLst>
                              <a:gd name="T0" fmla="+- 0 5496 4640"/>
                              <a:gd name="T1" fmla="*/ T0 w 4271"/>
                              <a:gd name="T2" fmla="+- 0 369 152"/>
                              <a:gd name="T3" fmla="*/ 369 h 286"/>
                              <a:gd name="T4" fmla="+- 0 4644 4640"/>
                              <a:gd name="T5" fmla="*/ T4 w 4271"/>
                              <a:gd name="T6" fmla="+- 0 185 152"/>
                              <a:gd name="T7" fmla="*/ 185 h 286"/>
                              <a:gd name="T8" fmla="+- 0 4640 4640"/>
                              <a:gd name="T9" fmla="*/ T8 w 4271"/>
                              <a:gd name="T10" fmla="+- 0 205 152"/>
                              <a:gd name="T11" fmla="*/ 205 h 286"/>
                              <a:gd name="T12" fmla="+- 0 5492 4640"/>
                              <a:gd name="T13" fmla="*/ T12 w 4271"/>
                              <a:gd name="T14" fmla="+- 0 389 152"/>
                              <a:gd name="T15" fmla="*/ 389 h 286"/>
                              <a:gd name="T16" fmla="+- 0 5481 4640"/>
                              <a:gd name="T17" fmla="*/ T16 w 4271"/>
                              <a:gd name="T18" fmla="+- 0 438 152"/>
                              <a:gd name="T19" fmla="*/ 438 h 286"/>
                              <a:gd name="T20" fmla="+- 0 5611 4640"/>
                              <a:gd name="T21" fmla="*/ T20 w 4271"/>
                              <a:gd name="T22" fmla="+- 0 404 152"/>
                              <a:gd name="T23" fmla="*/ 404 h 286"/>
                              <a:gd name="T24" fmla="+- 0 5597 4640"/>
                              <a:gd name="T25" fmla="*/ T24 w 4271"/>
                              <a:gd name="T26" fmla="+- 0 393 152"/>
                              <a:gd name="T27" fmla="*/ 393 h 286"/>
                              <a:gd name="T28" fmla="+- 0 5567 4640"/>
                              <a:gd name="T29" fmla="*/ T28 w 4271"/>
                              <a:gd name="T30" fmla="+- 0 369 152"/>
                              <a:gd name="T31" fmla="*/ 369 h 286"/>
                              <a:gd name="T32" fmla="+- 0 5506 4640"/>
                              <a:gd name="T33" fmla="*/ T32 w 4271"/>
                              <a:gd name="T34" fmla="+- 0 320 152"/>
                              <a:gd name="T35" fmla="*/ 320 h 286"/>
                              <a:gd name="T36" fmla="+- 0 5496 4640"/>
                              <a:gd name="T37" fmla="*/ T36 w 4271"/>
                              <a:gd name="T38" fmla="+- 0 369 152"/>
                              <a:gd name="T39" fmla="*/ 369 h 2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271" h="286">
                                <a:moveTo>
                                  <a:pt x="856" y="217"/>
                                </a:moveTo>
                                <a:lnTo>
                                  <a:pt x="4" y="33"/>
                                </a:lnTo>
                                <a:lnTo>
                                  <a:pt x="0" y="53"/>
                                </a:lnTo>
                                <a:lnTo>
                                  <a:pt x="852" y="237"/>
                                </a:lnTo>
                                <a:lnTo>
                                  <a:pt x="841" y="286"/>
                                </a:lnTo>
                                <a:lnTo>
                                  <a:pt x="971" y="252"/>
                                </a:lnTo>
                                <a:lnTo>
                                  <a:pt x="957" y="241"/>
                                </a:lnTo>
                                <a:lnTo>
                                  <a:pt x="927" y="217"/>
                                </a:lnTo>
                                <a:lnTo>
                                  <a:pt x="866" y="168"/>
                                </a:lnTo>
                                <a:lnTo>
                                  <a:pt x="856" y="2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2960732" name="Freeform 823"/>
                        <wps:cNvSpPr>
                          <a:spLocks/>
                        </wps:cNvSpPr>
                        <wps:spPr bwMode="auto">
                          <a:xfrm>
                            <a:off x="4640" y="152"/>
                            <a:ext cx="4271" cy="286"/>
                          </a:xfrm>
                          <a:custGeom>
                            <a:avLst/>
                            <a:gdLst>
                              <a:gd name="T0" fmla="+- 0 6152 4640"/>
                              <a:gd name="T1" fmla="*/ T0 w 4271"/>
                              <a:gd name="T2" fmla="+- 0 336 152"/>
                              <a:gd name="T3" fmla="*/ 336 h 286"/>
                              <a:gd name="T4" fmla="+- 0 5300 4640"/>
                              <a:gd name="T5" fmla="*/ T4 w 4271"/>
                              <a:gd name="T6" fmla="+- 0 152 152"/>
                              <a:gd name="T7" fmla="*/ 152 h 286"/>
                              <a:gd name="T8" fmla="+- 0 5296 4640"/>
                              <a:gd name="T9" fmla="*/ T8 w 4271"/>
                              <a:gd name="T10" fmla="+- 0 172 152"/>
                              <a:gd name="T11" fmla="*/ 172 h 286"/>
                              <a:gd name="T12" fmla="+- 0 6148 4640"/>
                              <a:gd name="T13" fmla="*/ T12 w 4271"/>
                              <a:gd name="T14" fmla="+- 0 356 152"/>
                              <a:gd name="T15" fmla="*/ 356 h 286"/>
                              <a:gd name="T16" fmla="+- 0 6137 4640"/>
                              <a:gd name="T17" fmla="*/ T16 w 4271"/>
                              <a:gd name="T18" fmla="+- 0 405 152"/>
                              <a:gd name="T19" fmla="*/ 405 h 286"/>
                              <a:gd name="T20" fmla="+- 0 6267 4640"/>
                              <a:gd name="T21" fmla="*/ T20 w 4271"/>
                              <a:gd name="T22" fmla="+- 0 371 152"/>
                              <a:gd name="T23" fmla="*/ 371 h 286"/>
                              <a:gd name="T24" fmla="+- 0 6253 4640"/>
                              <a:gd name="T25" fmla="*/ T24 w 4271"/>
                              <a:gd name="T26" fmla="+- 0 360 152"/>
                              <a:gd name="T27" fmla="*/ 360 h 286"/>
                              <a:gd name="T28" fmla="+- 0 6223 4640"/>
                              <a:gd name="T29" fmla="*/ T28 w 4271"/>
                              <a:gd name="T30" fmla="+- 0 336 152"/>
                              <a:gd name="T31" fmla="*/ 336 h 286"/>
                              <a:gd name="T32" fmla="+- 0 6162 4640"/>
                              <a:gd name="T33" fmla="*/ T32 w 4271"/>
                              <a:gd name="T34" fmla="+- 0 287 152"/>
                              <a:gd name="T35" fmla="*/ 287 h 286"/>
                              <a:gd name="T36" fmla="+- 0 6152 4640"/>
                              <a:gd name="T37" fmla="*/ T36 w 4271"/>
                              <a:gd name="T38" fmla="+- 0 336 152"/>
                              <a:gd name="T39" fmla="*/ 336 h 2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271" h="286">
                                <a:moveTo>
                                  <a:pt x="1512" y="184"/>
                                </a:moveTo>
                                <a:lnTo>
                                  <a:pt x="660" y="0"/>
                                </a:lnTo>
                                <a:lnTo>
                                  <a:pt x="656" y="20"/>
                                </a:lnTo>
                                <a:lnTo>
                                  <a:pt x="1508" y="204"/>
                                </a:lnTo>
                                <a:lnTo>
                                  <a:pt x="1497" y="253"/>
                                </a:lnTo>
                                <a:lnTo>
                                  <a:pt x="1627" y="219"/>
                                </a:lnTo>
                                <a:lnTo>
                                  <a:pt x="1613" y="208"/>
                                </a:lnTo>
                                <a:lnTo>
                                  <a:pt x="1583" y="184"/>
                                </a:lnTo>
                                <a:lnTo>
                                  <a:pt x="1522" y="135"/>
                                </a:lnTo>
                                <a:lnTo>
                                  <a:pt x="1512" y="18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864554" name="Freeform 824"/>
                        <wps:cNvSpPr>
                          <a:spLocks/>
                        </wps:cNvSpPr>
                        <wps:spPr bwMode="auto">
                          <a:xfrm>
                            <a:off x="4640" y="152"/>
                            <a:ext cx="4271" cy="286"/>
                          </a:xfrm>
                          <a:custGeom>
                            <a:avLst/>
                            <a:gdLst>
                              <a:gd name="T0" fmla="+- 0 6769 4640"/>
                              <a:gd name="T1" fmla="*/ T0 w 4271"/>
                              <a:gd name="T2" fmla="+- 0 368 152"/>
                              <a:gd name="T3" fmla="*/ 368 h 286"/>
                              <a:gd name="T4" fmla="+- 0 5917 4640"/>
                              <a:gd name="T5" fmla="*/ T4 w 4271"/>
                              <a:gd name="T6" fmla="+- 0 184 152"/>
                              <a:gd name="T7" fmla="*/ 184 h 286"/>
                              <a:gd name="T8" fmla="+- 0 5913 4640"/>
                              <a:gd name="T9" fmla="*/ T8 w 4271"/>
                              <a:gd name="T10" fmla="+- 0 204 152"/>
                              <a:gd name="T11" fmla="*/ 204 h 286"/>
                              <a:gd name="T12" fmla="+- 0 6765 4640"/>
                              <a:gd name="T13" fmla="*/ T12 w 4271"/>
                              <a:gd name="T14" fmla="+- 0 388 152"/>
                              <a:gd name="T15" fmla="*/ 388 h 286"/>
                              <a:gd name="T16" fmla="+- 0 6754 4640"/>
                              <a:gd name="T17" fmla="*/ T16 w 4271"/>
                              <a:gd name="T18" fmla="+- 0 437 152"/>
                              <a:gd name="T19" fmla="*/ 437 h 286"/>
                              <a:gd name="T20" fmla="+- 0 6884 4640"/>
                              <a:gd name="T21" fmla="*/ T20 w 4271"/>
                              <a:gd name="T22" fmla="+- 0 403 152"/>
                              <a:gd name="T23" fmla="*/ 403 h 286"/>
                              <a:gd name="T24" fmla="+- 0 6870 4640"/>
                              <a:gd name="T25" fmla="*/ T24 w 4271"/>
                              <a:gd name="T26" fmla="+- 0 392 152"/>
                              <a:gd name="T27" fmla="*/ 392 h 286"/>
                              <a:gd name="T28" fmla="+- 0 6840 4640"/>
                              <a:gd name="T29" fmla="*/ T28 w 4271"/>
                              <a:gd name="T30" fmla="+- 0 368 152"/>
                              <a:gd name="T31" fmla="*/ 368 h 286"/>
                              <a:gd name="T32" fmla="+- 0 6779 4640"/>
                              <a:gd name="T33" fmla="*/ T32 w 4271"/>
                              <a:gd name="T34" fmla="+- 0 319 152"/>
                              <a:gd name="T35" fmla="*/ 319 h 286"/>
                              <a:gd name="T36" fmla="+- 0 6769 4640"/>
                              <a:gd name="T37" fmla="*/ T36 w 4271"/>
                              <a:gd name="T38" fmla="+- 0 368 152"/>
                              <a:gd name="T39" fmla="*/ 368 h 2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271" h="286">
                                <a:moveTo>
                                  <a:pt x="2129" y="216"/>
                                </a:moveTo>
                                <a:lnTo>
                                  <a:pt x="1277" y="32"/>
                                </a:lnTo>
                                <a:lnTo>
                                  <a:pt x="1273" y="52"/>
                                </a:lnTo>
                                <a:lnTo>
                                  <a:pt x="2125" y="236"/>
                                </a:lnTo>
                                <a:lnTo>
                                  <a:pt x="2114" y="285"/>
                                </a:lnTo>
                                <a:lnTo>
                                  <a:pt x="2244" y="251"/>
                                </a:lnTo>
                                <a:lnTo>
                                  <a:pt x="2230" y="240"/>
                                </a:lnTo>
                                <a:lnTo>
                                  <a:pt x="2200" y="216"/>
                                </a:lnTo>
                                <a:lnTo>
                                  <a:pt x="2139" y="167"/>
                                </a:lnTo>
                                <a:lnTo>
                                  <a:pt x="2129" y="2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8363188" name="Freeform 825"/>
                        <wps:cNvSpPr>
                          <a:spLocks/>
                        </wps:cNvSpPr>
                        <wps:spPr bwMode="auto">
                          <a:xfrm>
                            <a:off x="4640" y="152"/>
                            <a:ext cx="4271" cy="286"/>
                          </a:xfrm>
                          <a:custGeom>
                            <a:avLst/>
                            <a:gdLst>
                              <a:gd name="T0" fmla="+- 0 7463 4640"/>
                              <a:gd name="T1" fmla="*/ T0 w 4271"/>
                              <a:gd name="T2" fmla="+- 0 360 152"/>
                              <a:gd name="T3" fmla="*/ 360 h 286"/>
                              <a:gd name="T4" fmla="+- 0 6611 4640"/>
                              <a:gd name="T5" fmla="*/ T4 w 4271"/>
                              <a:gd name="T6" fmla="+- 0 176 152"/>
                              <a:gd name="T7" fmla="*/ 176 h 286"/>
                              <a:gd name="T8" fmla="+- 0 6607 4640"/>
                              <a:gd name="T9" fmla="*/ T8 w 4271"/>
                              <a:gd name="T10" fmla="+- 0 196 152"/>
                              <a:gd name="T11" fmla="*/ 196 h 286"/>
                              <a:gd name="T12" fmla="+- 0 7459 4640"/>
                              <a:gd name="T13" fmla="*/ T12 w 4271"/>
                              <a:gd name="T14" fmla="+- 0 380 152"/>
                              <a:gd name="T15" fmla="*/ 380 h 286"/>
                              <a:gd name="T16" fmla="+- 0 7448 4640"/>
                              <a:gd name="T17" fmla="*/ T16 w 4271"/>
                              <a:gd name="T18" fmla="+- 0 429 152"/>
                              <a:gd name="T19" fmla="*/ 429 h 286"/>
                              <a:gd name="T20" fmla="+- 0 7578 4640"/>
                              <a:gd name="T21" fmla="*/ T20 w 4271"/>
                              <a:gd name="T22" fmla="+- 0 395 152"/>
                              <a:gd name="T23" fmla="*/ 395 h 286"/>
                              <a:gd name="T24" fmla="+- 0 7564 4640"/>
                              <a:gd name="T25" fmla="*/ T24 w 4271"/>
                              <a:gd name="T26" fmla="+- 0 384 152"/>
                              <a:gd name="T27" fmla="*/ 384 h 286"/>
                              <a:gd name="T28" fmla="+- 0 7534 4640"/>
                              <a:gd name="T29" fmla="*/ T28 w 4271"/>
                              <a:gd name="T30" fmla="+- 0 360 152"/>
                              <a:gd name="T31" fmla="*/ 360 h 286"/>
                              <a:gd name="T32" fmla="+- 0 7473 4640"/>
                              <a:gd name="T33" fmla="*/ T32 w 4271"/>
                              <a:gd name="T34" fmla="+- 0 311 152"/>
                              <a:gd name="T35" fmla="*/ 311 h 286"/>
                              <a:gd name="T36" fmla="+- 0 7463 4640"/>
                              <a:gd name="T37" fmla="*/ T36 w 4271"/>
                              <a:gd name="T38" fmla="+- 0 360 152"/>
                              <a:gd name="T39" fmla="*/ 360 h 2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271" h="286">
                                <a:moveTo>
                                  <a:pt x="2823" y="208"/>
                                </a:moveTo>
                                <a:lnTo>
                                  <a:pt x="1971" y="24"/>
                                </a:lnTo>
                                <a:lnTo>
                                  <a:pt x="1967" y="44"/>
                                </a:lnTo>
                                <a:lnTo>
                                  <a:pt x="2819" y="228"/>
                                </a:lnTo>
                                <a:lnTo>
                                  <a:pt x="2808" y="277"/>
                                </a:lnTo>
                                <a:lnTo>
                                  <a:pt x="2938" y="243"/>
                                </a:lnTo>
                                <a:lnTo>
                                  <a:pt x="2924" y="232"/>
                                </a:lnTo>
                                <a:lnTo>
                                  <a:pt x="2894" y="208"/>
                                </a:lnTo>
                                <a:lnTo>
                                  <a:pt x="2833" y="159"/>
                                </a:lnTo>
                                <a:lnTo>
                                  <a:pt x="2823" y="20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036218" name="Freeform 826"/>
                        <wps:cNvSpPr>
                          <a:spLocks/>
                        </wps:cNvSpPr>
                        <wps:spPr bwMode="auto">
                          <a:xfrm>
                            <a:off x="4640" y="152"/>
                            <a:ext cx="4271" cy="286"/>
                          </a:xfrm>
                          <a:custGeom>
                            <a:avLst/>
                            <a:gdLst>
                              <a:gd name="T0" fmla="+- 0 8153 4640"/>
                              <a:gd name="T1" fmla="*/ T0 w 4271"/>
                              <a:gd name="T2" fmla="+- 0 348 152"/>
                              <a:gd name="T3" fmla="*/ 348 h 286"/>
                              <a:gd name="T4" fmla="+- 0 7301 4640"/>
                              <a:gd name="T5" fmla="*/ T4 w 4271"/>
                              <a:gd name="T6" fmla="+- 0 164 152"/>
                              <a:gd name="T7" fmla="*/ 164 h 286"/>
                              <a:gd name="T8" fmla="+- 0 7297 4640"/>
                              <a:gd name="T9" fmla="*/ T8 w 4271"/>
                              <a:gd name="T10" fmla="+- 0 184 152"/>
                              <a:gd name="T11" fmla="*/ 184 h 286"/>
                              <a:gd name="T12" fmla="+- 0 8149 4640"/>
                              <a:gd name="T13" fmla="*/ T12 w 4271"/>
                              <a:gd name="T14" fmla="+- 0 368 152"/>
                              <a:gd name="T15" fmla="*/ 368 h 286"/>
                              <a:gd name="T16" fmla="+- 0 8138 4640"/>
                              <a:gd name="T17" fmla="*/ T16 w 4271"/>
                              <a:gd name="T18" fmla="+- 0 417 152"/>
                              <a:gd name="T19" fmla="*/ 417 h 286"/>
                              <a:gd name="T20" fmla="+- 0 8268 4640"/>
                              <a:gd name="T21" fmla="*/ T20 w 4271"/>
                              <a:gd name="T22" fmla="+- 0 383 152"/>
                              <a:gd name="T23" fmla="*/ 383 h 286"/>
                              <a:gd name="T24" fmla="+- 0 8254 4640"/>
                              <a:gd name="T25" fmla="*/ T24 w 4271"/>
                              <a:gd name="T26" fmla="+- 0 372 152"/>
                              <a:gd name="T27" fmla="*/ 372 h 286"/>
                              <a:gd name="T28" fmla="+- 0 8224 4640"/>
                              <a:gd name="T29" fmla="*/ T28 w 4271"/>
                              <a:gd name="T30" fmla="+- 0 348 152"/>
                              <a:gd name="T31" fmla="*/ 348 h 286"/>
                              <a:gd name="T32" fmla="+- 0 8163 4640"/>
                              <a:gd name="T33" fmla="*/ T32 w 4271"/>
                              <a:gd name="T34" fmla="+- 0 299 152"/>
                              <a:gd name="T35" fmla="*/ 299 h 286"/>
                              <a:gd name="T36" fmla="+- 0 8153 4640"/>
                              <a:gd name="T37" fmla="*/ T36 w 4271"/>
                              <a:gd name="T38" fmla="+- 0 348 152"/>
                              <a:gd name="T39" fmla="*/ 348 h 2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271" h="286">
                                <a:moveTo>
                                  <a:pt x="3513" y="196"/>
                                </a:moveTo>
                                <a:lnTo>
                                  <a:pt x="2661" y="12"/>
                                </a:lnTo>
                                <a:lnTo>
                                  <a:pt x="2657" y="32"/>
                                </a:lnTo>
                                <a:lnTo>
                                  <a:pt x="3509" y="216"/>
                                </a:lnTo>
                                <a:lnTo>
                                  <a:pt x="3498" y="265"/>
                                </a:lnTo>
                                <a:lnTo>
                                  <a:pt x="3628" y="231"/>
                                </a:lnTo>
                                <a:lnTo>
                                  <a:pt x="3614" y="220"/>
                                </a:lnTo>
                                <a:lnTo>
                                  <a:pt x="3584" y="196"/>
                                </a:lnTo>
                                <a:lnTo>
                                  <a:pt x="3523" y="147"/>
                                </a:lnTo>
                                <a:lnTo>
                                  <a:pt x="3513" y="19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3034634" name="Freeform 827"/>
                        <wps:cNvSpPr>
                          <a:spLocks/>
                        </wps:cNvSpPr>
                        <wps:spPr bwMode="auto">
                          <a:xfrm>
                            <a:off x="4640" y="152"/>
                            <a:ext cx="4271" cy="286"/>
                          </a:xfrm>
                          <a:custGeom>
                            <a:avLst/>
                            <a:gdLst>
                              <a:gd name="T0" fmla="+- 0 8796 4640"/>
                              <a:gd name="T1" fmla="*/ T0 w 4271"/>
                              <a:gd name="T2" fmla="+- 0 367 152"/>
                              <a:gd name="T3" fmla="*/ 367 h 286"/>
                              <a:gd name="T4" fmla="+- 0 7944 4640"/>
                              <a:gd name="T5" fmla="*/ T4 w 4271"/>
                              <a:gd name="T6" fmla="+- 0 183 152"/>
                              <a:gd name="T7" fmla="*/ 183 h 286"/>
                              <a:gd name="T8" fmla="+- 0 7940 4640"/>
                              <a:gd name="T9" fmla="*/ T8 w 4271"/>
                              <a:gd name="T10" fmla="+- 0 203 152"/>
                              <a:gd name="T11" fmla="*/ 203 h 286"/>
                              <a:gd name="T12" fmla="+- 0 8792 4640"/>
                              <a:gd name="T13" fmla="*/ T12 w 4271"/>
                              <a:gd name="T14" fmla="+- 0 387 152"/>
                              <a:gd name="T15" fmla="*/ 387 h 286"/>
                              <a:gd name="T16" fmla="+- 0 8781 4640"/>
                              <a:gd name="T17" fmla="*/ T16 w 4271"/>
                              <a:gd name="T18" fmla="+- 0 436 152"/>
                              <a:gd name="T19" fmla="*/ 436 h 286"/>
                              <a:gd name="T20" fmla="+- 0 8911 4640"/>
                              <a:gd name="T21" fmla="*/ T20 w 4271"/>
                              <a:gd name="T22" fmla="+- 0 402 152"/>
                              <a:gd name="T23" fmla="*/ 402 h 286"/>
                              <a:gd name="T24" fmla="+- 0 8897 4640"/>
                              <a:gd name="T25" fmla="*/ T24 w 4271"/>
                              <a:gd name="T26" fmla="+- 0 391 152"/>
                              <a:gd name="T27" fmla="*/ 391 h 286"/>
                              <a:gd name="T28" fmla="+- 0 8867 4640"/>
                              <a:gd name="T29" fmla="*/ T28 w 4271"/>
                              <a:gd name="T30" fmla="+- 0 367 152"/>
                              <a:gd name="T31" fmla="*/ 367 h 286"/>
                              <a:gd name="T32" fmla="+- 0 8806 4640"/>
                              <a:gd name="T33" fmla="*/ T32 w 4271"/>
                              <a:gd name="T34" fmla="+- 0 318 152"/>
                              <a:gd name="T35" fmla="*/ 318 h 286"/>
                              <a:gd name="T36" fmla="+- 0 8796 4640"/>
                              <a:gd name="T37" fmla="*/ T36 w 4271"/>
                              <a:gd name="T38" fmla="+- 0 367 152"/>
                              <a:gd name="T39" fmla="*/ 367 h 2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271" h="286">
                                <a:moveTo>
                                  <a:pt x="4156" y="215"/>
                                </a:moveTo>
                                <a:lnTo>
                                  <a:pt x="3304" y="31"/>
                                </a:lnTo>
                                <a:lnTo>
                                  <a:pt x="3300" y="51"/>
                                </a:lnTo>
                                <a:lnTo>
                                  <a:pt x="4152" y="235"/>
                                </a:lnTo>
                                <a:lnTo>
                                  <a:pt x="4141" y="284"/>
                                </a:lnTo>
                                <a:lnTo>
                                  <a:pt x="4271" y="250"/>
                                </a:lnTo>
                                <a:lnTo>
                                  <a:pt x="4257" y="239"/>
                                </a:lnTo>
                                <a:lnTo>
                                  <a:pt x="4227" y="215"/>
                                </a:lnTo>
                                <a:lnTo>
                                  <a:pt x="4166" y="166"/>
                                </a:lnTo>
                                <a:lnTo>
                                  <a:pt x="4156" y="2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B8424F" id="Group 2" o:spid="_x0000_s1026" style="position:absolute;margin-left:169.65pt;margin-top:.85pt;width:299.8pt;height:30pt;z-index:-297;mso-position-horizontal-relative:page" coordorigin="3393,17" coordsize="5996,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">
                <v:shape id="Freeform 785" o:spid="_x0000_s1027" style="position:absolute;left:3404;top:27;width:773;height:0;visibility:visible;mso-wrap-style:square;v-text-anchor:top" coordsize="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" path="m,l773,e" filled="f" strokeweight=".58pt">
                  <v:path arrowok="t" o:connecttype="custom" o:connectlocs="0,0;773,0" o:connectangles="0,0"/>
                </v:shape>
                <v:shape id="Freeform 786" o:spid="_x0000_s1028" style="position:absolute;left:4187;top:27;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" path="m,l640,e" filled="f" strokeweight=".58pt">
                  <v:path arrowok="t" o:connecttype="custom" o:connectlocs="0,0;640,0" o:connectangles="0,0"/>
                </v:shape>
                <v:shape id="Freeform 787" o:spid="_x0000_s1029" style="position:absolute;left:4837;top:27;width:638;height:0;visibility:visible;mso-wrap-style:square;v-text-anchor:top" coordsize="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" path="m,l638,e" filled="f" strokeweight=".58pt">
                  <v:path arrowok="t" o:connecttype="custom" o:connectlocs="0,0;638,0" o:connectangles="0,0"/>
                </v:shape>
                <v:shape id="Freeform 788" o:spid="_x0000_s1030" style="position:absolute;left:5485;top:27;width:638;height:0;visibility:visible;mso-wrap-style:square;v-text-anchor:top" coordsize="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" path="m,l638,e" filled="f" strokeweight=".58pt">
                  <v:path arrowok="t" o:connecttype="custom" o:connectlocs="0,0;638,0" o:connectangles="0,0"/>
                </v:shape>
                <v:shape id="Freeform 789" o:spid="_x0000_s1031" style="position:absolute;left:6133;top:27;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" path="m,l641,e" filled="f" strokeweight=".58pt">
                  <v:path arrowok="t" o:connecttype="custom" o:connectlocs="0,0;641,0" o:connectangles="0,0"/>
                </v:shape>
                <v:shape id="Freeform 790" o:spid="_x0000_s1032" style="position:absolute;left:6784;top:27;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" path="m,l641,e" filled="f" strokeweight=".58pt">
                  <v:path arrowok="t" o:connecttype="custom" o:connectlocs="0,0;641,0" o:connectangles="0,0"/>
                </v:shape>
                <v:shape id="Freeform 791" o:spid="_x0000_s1033" style="position:absolute;left:7434;top:27;width:643;height:0;visibility:visible;mso-wrap-style:square;v-text-anchor:top" coordsize="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" path="m,l643,e" filled="f" strokeweight=".58pt">
                  <v:path arrowok="t" o:connecttype="custom" o:connectlocs="0,0;643,0" o:connectangles="0,0"/>
                </v:shape>
                <v:shape id="Freeform 792" o:spid="_x0000_s1034" style="position:absolute;left:8087;top:27;width:643;height:0;visibility:visible;mso-wrap-style:square;v-text-anchor:top" coordsize="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" path="m,l643,e" filled="f" strokeweight=".58pt">
                  <v:path arrowok="t" o:connecttype="custom" o:connectlocs="0,0;643,0" o:connectangles="0,0"/>
                </v:shape>
                <v:shape id="Freeform 793" o:spid="_x0000_s1035" style="position:absolute;left:8740;top:27;width:639;height:0;visibility:visible;mso-wrap-style:square;v-text-anchor:top" coordsize="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" path="m,l639,e" filled="f" strokeweight=".58pt">
                  <v:path arrowok="t" o:connecttype="custom" o:connectlocs="0,0;639,0" o:connectangles="0,0"/>
                </v:shape>
                <v:shape id="Freeform 794" o:spid="_x0000_s1036" style="position:absolute;left:3404;top:313;width:773;height:0;visibility:visible;mso-wrap-style:square;v-text-anchor:top" coordsize="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" path="m,l773,e" filled="f" strokeweight=".58pt">
                  <v:path arrowok="t" o:connecttype="custom" o:connectlocs="0,0;773,0" o:connectangles="0,0"/>
                </v:shape>
                <v:shape id="Freeform 795" o:spid="_x0000_s1037" style="position:absolute;left:4187;top:313;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" path="m,l640,e" filled="f" strokeweight=".58pt">
                  <v:path arrowok="t" o:connecttype="custom" o:connectlocs="0,0;640,0" o:connectangles="0,0"/>
                </v:shape>
                <v:shape id="Freeform 796" o:spid="_x0000_s1038" style="position:absolute;left:4837;top:313;width:638;height:0;visibility:visible;mso-wrap-style:square;v-text-anchor:top" coordsize="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" path="m,l638,e" filled="f" strokeweight=".58pt">
                  <v:path arrowok="t" o:connecttype="custom" o:connectlocs="0,0;638,0" o:connectangles="0,0"/>
                </v:shape>
                <v:shape id="Freeform 797" o:spid="_x0000_s1039" style="position:absolute;left:5485;top:313;width:638;height:0;visibility:visible;mso-wrap-style:square;v-text-anchor:top" coordsize="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" path="m,l638,e" filled="f" strokeweight=".58pt">
                  <v:path arrowok="t" o:connecttype="custom" o:connectlocs="0,0;638,0" o:connectangles="0,0"/>
                </v:shape>
                <v:shape id="Freeform 798" o:spid="_x0000_s1040" style="position:absolute;left:6133;top:313;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" path="m,l641,e" filled="f" strokeweight=".58pt">
                  <v:path arrowok="t" o:connecttype="custom" o:connectlocs="0,0;641,0" o:connectangles="0,0"/>
                </v:shape>
                <v:shape id="Freeform 799" o:spid="_x0000_s1041" style="position:absolute;left:6784;top:313;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" path="m,l641,e" filled="f" strokeweight=".58pt">
                  <v:path arrowok="t" o:connecttype="custom" o:connectlocs="0,0;641,0" o:connectangles="0,0"/>
                </v:shape>
                <v:shape id="Freeform 800" o:spid="_x0000_s1042" style="position:absolute;left:7434;top:313;width:643;height:0;visibility:visible;mso-wrap-style:square;v-text-anchor:top" coordsize="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" path="m,l643,e" filled="f" strokeweight=".58pt">
                  <v:path arrowok="t" o:connecttype="custom" o:connectlocs="0,0;643,0" o:connectangles="0,0"/>
                </v:shape>
                <v:shape id="Freeform 801" o:spid="_x0000_s1043" style="position:absolute;left:8087;top:313;width:643;height:0;visibility:visible;mso-wrap-style:square;v-text-anchor:top" coordsize="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" path="m,l643,e" filled="f" strokeweight=".58pt">
                  <v:path arrowok="t" o:connecttype="custom" o:connectlocs="0,0;643,0" o:connectangles="0,0"/>
                </v:shape>
                <v:shape id="Freeform 802" o:spid="_x0000_s1044" style="position:absolute;left:8740;top:313;width:639;height:0;visibility:visible;mso-wrap-style:square;v-text-anchor:top" coordsize="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" path="m,l639,e" filled="f" strokeweight=".58pt">
                  <v:path arrowok="t" o:connecttype="custom" o:connectlocs="0,0;639,0" o:connectangles="0,0"/>
                </v:shape>
                <v:shape id="Freeform 803" o:spid="_x0000_s1045" style="position:absolute;left:3399;top:22;width:0;height:588;visibility:visible;mso-wrap-style:square;v-text-anchor:top" coordsize="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" path="m,l,588e" filled="f" strokeweight=".58pt">
                  <v:path arrowok="t" o:connecttype="custom" o:connectlocs="0,22;0,610" o:connectangles="0,0"/>
                </v:shape>
                <v:shape id="Freeform 804" o:spid="_x0000_s1046" style="position:absolute;left:3404;top:606;width:773;height:0;visibility:visible;mso-wrap-style:square;v-text-anchor:top" coordsize="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" path="m,l773,e" filled="f" strokeweight=".58pt">
                  <v:path arrowok="t" o:connecttype="custom" o:connectlocs="0,0;773,0" o:connectangles="0,0"/>
                </v:shape>
                <v:shape id="Freeform 805" o:spid="_x0000_s1047" style="position:absolute;left:4182;top:22;width:0;height:588;visibility:visible;mso-wrap-style:square;v-text-anchor:top" coordsize="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" path="m,l,588e" filled="f" strokeweight=".58pt">
                  <v:path arrowok="t" o:connecttype="custom" o:connectlocs="0,22;0,610" o:connectangles="0,0"/>
                </v:shape>
                <v:shape id="Freeform 806" o:spid="_x0000_s1048" style="position:absolute;left:4187;top:606;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" path="m,l640,e" filled="f" strokeweight=".58pt">
                  <v:path arrowok="t" o:connecttype="custom" o:connectlocs="0,0;640,0" o:connectangles="0,0"/>
                </v:shape>
                <v:shape id="Freeform 807" o:spid="_x0000_s1049" style="position:absolute;left:4832;top:22;width:0;height:588;visibility:visible;mso-wrap-style:square;v-text-anchor:top" coordsize="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" path="m,l,588e" filled="f" strokeweight=".58pt">
                  <v:path arrowok="t" o:connecttype="custom" o:connectlocs="0,22;0,610" o:connectangles="0,0"/>
                </v:shape>
                <v:shape id="Freeform 808" o:spid="_x0000_s1050" style="position:absolute;left:4837;top:606;width:638;height:0;visibility:visible;mso-wrap-style:square;v-text-anchor:top" coordsize="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" path="m,l638,e" filled="f" strokeweight=".58pt">
                  <v:path arrowok="t" o:connecttype="custom" o:connectlocs="0,0;638,0" o:connectangles="0,0"/>
                </v:shape>
                <v:shape id="Freeform 809" o:spid="_x0000_s1051" style="position:absolute;left:5480;top:22;width:0;height:588;visibility:visible;mso-wrap-style:square;v-text-anchor:top" coordsize="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" path="m,l,588e" filled="f" strokeweight=".58pt">
                  <v:path arrowok="t" o:connecttype="custom" o:connectlocs="0,22;0,610" o:connectangles="0,0"/>
                </v:shape>
                <v:shape id="Freeform 810" o:spid="_x0000_s1052" style="position:absolute;left:5485;top:606;width:638;height:0;visibility:visible;mso-wrap-style:square;v-text-anchor:top" coordsize="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" path="m,l638,e" filled="f" strokeweight=".58pt">
                  <v:path arrowok="t" o:connecttype="custom" o:connectlocs="0,0;638,0" o:connectangles="0,0"/>
                </v:shape>
                <v:shape id="Freeform 811" o:spid="_x0000_s1053" style="position:absolute;left:6128;top:22;width:0;height:588;visibility:visible;mso-wrap-style:square;v-text-anchor:top" coordsize="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" path="m,l,588e" filled="f" strokeweight=".58pt">
                  <v:path arrowok="t" o:connecttype="custom" o:connectlocs="0,22;0,610" o:connectangles="0,0"/>
                </v:shape>
                <v:shape id="Freeform 812" o:spid="_x0000_s1054" style="position:absolute;left:6133;top:606;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" path="m,l641,e" filled="f" strokeweight=".58pt">
                  <v:path arrowok="t" o:connecttype="custom" o:connectlocs="0,0;641,0" o:connectangles="0,0"/>
                </v:shape>
                <v:shape id="Freeform 813" o:spid="_x0000_s1055" style="position:absolute;left:6779;top:22;width:0;height:588;visibility:visible;mso-wrap-style:square;v-text-anchor:top" coordsize="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" path="m,l,588e" filled="f" strokeweight=".58pt">
                  <v:path arrowok="t" o:connecttype="custom" o:connectlocs="0,22;0,610" o:connectangles="0,0"/>
                </v:shape>
                <v:shape id="Freeform 814" o:spid="_x0000_s1056" style="position:absolute;left:6784;top:606;width:641;height:0;visibility:visible;mso-wrap-style:square;v-text-anchor:top" coordsize="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" path="m,l641,e" filled="f" strokeweight=".58pt">
                  <v:path arrowok="t" o:connecttype="custom" o:connectlocs="0,0;641,0" o:connectangles="0,0"/>
                </v:shape>
                <v:shape id="Freeform 815" o:spid="_x0000_s1057" style="position:absolute;left:7429;top:22;width:0;height:588;visibility:visible;mso-wrap-style:square;v-text-anchor:top" coordsize="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" path="m,l,588e" filled="f" strokeweight=".58pt">
                  <v:path arrowok="t" o:connecttype="custom" o:connectlocs="0,22;0,610" o:connectangles="0,0"/>
                </v:shape>
                <v:shape id="Freeform 816" o:spid="_x0000_s1058" style="position:absolute;left:7434;top:606;width:643;height:0;visibility:visible;mso-wrap-style:square;v-text-anchor:top" coordsize="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" path="m,l643,e" filled="f" strokeweight=".58pt">
                  <v:path arrowok="t" o:connecttype="custom" o:connectlocs="0,0;643,0" o:connectangles="0,0"/>
                </v:shape>
                <v:shape id="Freeform 817" o:spid="_x0000_s1059" style="position:absolute;left:8082;top:22;width:0;height:588;visibility:visible;mso-wrap-style:square;v-text-anchor:top" coordsize="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" path="m,l,588e" filled="f" strokeweight=".58pt">
                  <v:path arrowok="t" o:connecttype="custom" o:connectlocs="0,22;0,610" o:connectangles="0,0"/>
                </v:shape>
                <v:shape id="Freeform 818" o:spid="_x0000_s1060" style="position:absolute;left:8087;top:606;width:643;height:0;visibility:visible;mso-wrap-style:square;v-text-anchor:top" coordsize="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" path="m,l643,e" filled="f" strokeweight=".58pt">
                  <v:path arrowok="t" o:connecttype="custom" o:connectlocs="0,0;643,0" o:connectangles="0,0"/>
                </v:shape>
                <v:shape id="Freeform 819" o:spid="_x0000_s1061" style="position:absolute;left:8735;top:22;width:0;height:588;visibility:visible;mso-wrap-style:square;v-text-anchor:top" coordsize="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" path="m,l,588e" filled="f" strokeweight=".58pt">
                  <v:path arrowok="t" o:connecttype="custom" o:connectlocs="0,22;0,610" o:connectangles="0,0"/>
                </v:shape>
                <v:shape id="Freeform 820" o:spid="_x0000_s1062" style="position:absolute;left:8740;top:606;width:639;height:0;visibility:visible;mso-wrap-style:square;v-text-anchor:top" coordsize="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" path="m,l639,e" filled="f" strokeweight=".58pt">
                  <v:path arrowok="t" o:connecttype="custom" o:connectlocs="0,0;639,0" o:connectangles="0,0"/>
                </v:shape>
                <v:shape id="Freeform 821" o:spid="_x0000_s1063" style="position:absolute;left:9384;top:22;width:0;height:588;visibility:visible;mso-wrap-style:square;v-text-anchor:top" coordsize="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" path="m,l,588e" filled="f" strokeweight=".58pt">
                  <v:path arrowok="t" o:connecttype="custom" o:connectlocs="0,22;0,610" o:connectangles="0,0"/>
                </v:shape>
                <v:shape id="Freeform 822" o:spid="_x0000_s1064" style="position:absolute;left:4640;top:152;width:4271;height:286;visibility:visible;mso-wrap-style:square;v-text-anchor:top" coordsize="427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" path="m856,217l4,33,,53,852,237r-11,49l971,252,957,241,927,217,866,168r-10,49xe" fillcolor="black" stroked="f">
                  <v:path arrowok="t" o:connecttype="custom" o:connectlocs="856,369;4,185;0,205;852,389;841,438;971,404;957,393;927,369;866,320;856,369" o:connectangles="0,0,0,0,0,0,0,0,0,0"/>
                </v:shape>
                <v:shape id="Freeform 823" o:spid="_x0000_s1065" style="position:absolute;left:4640;top:152;width:4271;height:286;visibility:visible;mso-wrap-style:square;v-text-anchor:top" coordsize="427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" path="m1512,184l660,r-4,20l1508,204r-11,49l1627,219r-14,-11l1583,184r-61,-49l1512,184xe" fillcolor="black" stroked="f">
                  <v:path arrowok="t" o:connecttype="custom" o:connectlocs="1512,336;660,152;656,172;1508,356;1497,405;1627,371;1613,360;1583,336;1522,287;1512,336" o:connectangles="0,0,0,0,0,0,0,0,0,0"/>
                </v:shape>
                <v:shape id="Freeform 824" o:spid="_x0000_s1066" style="position:absolute;left:4640;top:152;width:4271;height:286;visibility:visible;mso-wrap-style:square;v-text-anchor:top" coordsize="427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" path="m2129,216l1277,32r-4,20l2125,236r-11,49l2244,251r-14,-11l2200,216r-61,-49l2129,216xe" fillcolor="black" stroked="f">
                  <v:path arrowok="t" o:connecttype="custom" o:connectlocs="2129,368;1277,184;1273,204;2125,388;2114,437;2244,403;2230,392;2200,368;2139,319;2129,368" o:connectangles="0,0,0,0,0,0,0,0,0,0"/>
                </v:shape>
                <v:shape id="Freeform 825" o:spid="_x0000_s1067" style="position:absolute;left:4640;top:152;width:4271;height:286;visibility:visible;mso-wrap-style:square;v-text-anchor:top" coordsize="427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" path="m2823,208l1971,24r-4,20l2819,228r-11,49l2938,243r-14,-11l2894,208r-61,-49l2823,208xe" fillcolor="black" stroked="f">
                  <v:path arrowok="t" o:connecttype="custom" o:connectlocs="2823,360;1971,176;1967,196;2819,380;2808,429;2938,395;2924,384;2894,360;2833,311;2823,360" o:connectangles="0,0,0,0,0,0,0,0,0,0"/>
                </v:shape>
                <v:shape id="Freeform 826" o:spid="_x0000_s1068" style="position:absolute;left:4640;top:152;width:4271;height:286;visibility:visible;mso-wrap-style:square;v-text-anchor:top" coordsize="427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" path="m3513,196l2661,12r-4,20l3509,216r-11,49l3628,231r-14,-11l3584,196r-61,-49l3513,196xe" fillcolor="black" stroked="f">
                  <v:path arrowok="t" o:connecttype="custom" o:connectlocs="3513,348;2661,164;2657,184;3509,368;3498,417;3628,383;3614,372;3584,348;3523,299;3513,348" o:connectangles="0,0,0,0,0,0,0,0,0,0"/>
                </v:shape>
                <v:shape id="Freeform 827" o:spid="_x0000_s1069" style="position:absolute;left:4640;top:152;width:4271;height:286;visibility:visible;mso-wrap-style:square;v-text-anchor:top" coordsize="427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" path="m4156,215l3304,31r-4,20l4152,235r-11,49l4271,250r-14,-11l4227,215r-61,-49l4156,215xe" fillcolor="black" stroked="f">
                  <v:path arrowok="t" o:connecttype="custom" o:connectlocs="4156,367;3304,183;3300,203;4152,387;4141,436;4271,402;4257,391;4227,367;4166,318;4156,367" o:connectangles="0,0,0,0,0,0,0,0,0,0"/>
                </v:shape>
                <w10:wrap anchorx="page"/>
              </v:group>
            </w:pict>
          </mc:Fallback>
        </mc:AlternateContent>
      </w:r>
      <w:r>
        <w:rPr>
          <w:w w:val="95"/>
          <w:sz w:val="24"/>
          <w:szCs w:val="24"/>
        </w:rPr>
        <w:t xml:space="preserve">   A</w:t>
      </w:r>
      <w:r>
        <w:rPr>
          <w:sz w:val="24"/>
          <w:szCs w:val="24"/>
        </w:rPr>
        <w:t xml:space="preserve">        0             1      0         0        0         1         1         0</w:t>
      </w:r>
    </w:p>
    <w:p w14:paraId="61117388" w14:textId="19FAACD6" w:rsidR="00E06C5B" w:rsidRDefault="00E06C5B" w:rsidP="00E06C5B">
      <w:pPr>
        <w:spacing w:before="14" w:line="260" w:lineRule="exact"/>
        <w:ind w:left="3321"/>
        <w:rPr>
          <w:sz w:val="24"/>
          <w:szCs w:val="24"/>
        </w:rPr>
      </w:pPr>
      <w:r>
        <w:rPr>
          <w:position w:val="-1"/>
          <w:sz w:val="24"/>
          <w:szCs w:val="24"/>
        </w:rPr>
        <w:t xml:space="preserve">  A&gt;&gt;2  0             0      0         1        0         0         0         1</w:t>
      </w:r>
    </w:p>
    <w:p w14:paraId="758A0038" w14:textId="77777777" w:rsidR="00E06C5B" w:rsidRDefault="00E06C5B" w:rsidP="00E06C5B">
      <w:pPr>
        <w:spacing w:before="8" w:line="180" w:lineRule="exact"/>
        <w:rPr>
          <w:sz w:val="19"/>
          <w:szCs w:val="19"/>
        </w:rPr>
      </w:pPr>
    </w:p>
    <w:p w14:paraId="4AA738CD" w14:textId="77777777" w:rsidR="00BD07FF" w:rsidRDefault="00E06C5B" w:rsidP="00E06C5B">
      <w:pPr>
        <w:spacing w:before="29"/>
        <w:rPr>
          <w:sz w:val="24"/>
          <w:szCs w:val="24"/>
        </w:rPr>
      </w:pPr>
      <w:r>
        <w:rPr>
          <w:sz w:val="24"/>
          <w:szCs w:val="24"/>
        </w:rPr>
        <w:t>Note: Meaning is to right shift bits by 2 position</w:t>
      </w:r>
      <w:r w:rsidR="00BD07FF">
        <w:rPr>
          <w:sz w:val="24"/>
          <w:szCs w:val="24"/>
        </w:rPr>
        <w:t xml:space="preserve">s. </w:t>
      </w:r>
    </w:p>
    <w:p w14:paraId="0BEA1C14" w14:textId="77777777" w:rsidR="00BD07FF" w:rsidRDefault="00BD07FF" w:rsidP="00E06C5B">
      <w:pPr>
        <w:spacing w:before="29"/>
        <w:rPr>
          <w:b/>
          <w:bCs/>
          <w:sz w:val="24"/>
          <w:szCs w:val="24"/>
        </w:rPr>
      </w:pPr>
    </w:p>
    <w:p w14:paraId="095F4EB8" w14:textId="31A7C2D4" w:rsidR="00E06C5B" w:rsidRPr="00BD07FF" w:rsidRDefault="00BD07FF" w:rsidP="00BD07FF">
      <w:pPr>
        <w:spacing w:before="29"/>
        <w:ind w:firstLine="720"/>
        <w:rPr>
          <w:b/>
          <w:bCs/>
          <w:sz w:val="24"/>
          <w:szCs w:val="24"/>
        </w:rPr>
      </w:pPr>
      <w:r w:rsidRPr="00BD07FF">
        <w:rPr>
          <w:b/>
          <w:bCs/>
          <w:sz w:val="24"/>
          <w:szCs w:val="24"/>
        </w:rPr>
        <w:t>7. Conditional Operators[?:] Or Ternary Operator</w:t>
      </w:r>
    </w:p>
    <w:p w14:paraId="2DBC2EC1" w14:textId="512BB188" w:rsidR="00BD07FF" w:rsidRDefault="00BD07FF" w:rsidP="00BD07FF">
      <w:pPr>
        <w:spacing w:before="24"/>
        <w:ind w:firstLine="720"/>
        <w:rPr>
          <w:sz w:val="24"/>
          <w:szCs w:val="24"/>
        </w:rPr>
      </w:pPr>
      <w:r>
        <w:rPr>
          <w:sz w:val="24"/>
          <w:szCs w:val="24"/>
        </w:rPr>
        <w:t>1. They are also called as Ternary Operator.</w:t>
      </w:r>
    </w:p>
    <w:p w14:paraId="549190FB" w14:textId="31953A2F" w:rsidR="00BD07FF" w:rsidRDefault="00BD07FF" w:rsidP="00BD07FF">
      <w:pPr>
        <w:spacing w:before="5" w:line="260" w:lineRule="exact"/>
        <w:ind w:firstLine="720"/>
        <w:jc w:val="both"/>
        <w:rPr>
          <w:sz w:val="24"/>
          <w:szCs w:val="24"/>
        </w:rPr>
        <w:sectPr w:rsidR="00BD07FF" w:rsidSect="00BD07FF">
          <w:headerReference w:type="default" r:id="rId12"/>
          <w:footerReference w:type="default" r:id="rId13"/>
          <w:type w:val="continuous"/>
          <w:pgSz w:w="12240" w:h="14940"/>
          <w:pgMar w:top="800" w:right="200" w:bottom="280" w:left="200" w:header="616" w:footer="858" w:gutter="0"/>
          <w:cols w:space="720"/>
        </w:sectPr>
      </w:pPr>
      <w:r>
        <w:rPr>
          <w:position w:val="-1"/>
          <w:sz w:val="24"/>
          <w:szCs w:val="24"/>
        </w:rPr>
        <w:t>2. It takes  3 Arguments as shown  in the  syntax:</w:t>
      </w:r>
    </w:p>
    <w:p w14:paraId="475C4637" w14:textId="77777777" w:rsidR="00BD07FF" w:rsidRDefault="00BD07FF" w:rsidP="00BD07FF">
      <w:pPr>
        <w:spacing w:before="8" w:line="120" w:lineRule="exact"/>
        <w:rPr>
          <w:sz w:val="13"/>
          <w:szCs w:val="13"/>
        </w:rPr>
      </w:pPr>
    </w:p>
    <w:p w14:paraId="731EA971" w14:textId="6691AEEA" w:rsidR="00BD07FF" w:rsidRDefault="00BD07FF" w:rsidP="00BD07FF">
      <w:pPr>
        <w:spacing w:line="260" w:lineRule="exact"/>
        <w:ind w:right="34" w:firstLine="720"/>
        <w:rPr>
          <w:sz w:val="24"/>
          <w:szCs w:val="24"/>
        </w:rPr>
      </w:pPr>
      <w:r>
        <w:rPr>
          <w:position w:val="-1"/>
          <w:sz w:val="24"/>
          <w:szCs w:val="24"/>
        </w:rPr>
        <w:t>Where:</w:t>
      </w:r>
    </w:p>
    <w:p w14:paraId="0364D212" w14:textId="45D3B9F4" w:rsidR="00BD07FF" w:rsidRPr="00BD07FF" w:rsidRDefault="00BD07FF" w:rsidP="00BD07FF">
      <w:pPr>
        <w:spacing w:before="7" w:line="120" w:lineRule="exact"/>
        <w:rPr>
          <w:sz w:val="12"/>
          <w:szCs w:val="12"/>
        </w:rPr>
      </w:pPr>
    </w:p>
    <w:p w14:paraId="4DDBB3C3" w14:textId="1A422BAC" w:rsidR="00BD07FF" w:rsidRDefault="00BD07FF" w:rsidP="00BD07FF">
      <w:pPr>
        <w:rPr>
          <w:sz w:val="24"/>
          <w:szCs w:val="24"/>
        </w:rPr>
        <w:sectPr w:rsidR="00BD07FF">
          <w:type w:val="continuous"/>
          <w:pgSz w:w="12240" w:h="14940"/>
          <w:pgMar w:top="800" w:right="200" w:bottom="280" w:left="200" w:header="720" w:footer="720" w:gutter="0"/>
          <w:cols w:num="2" w:space="720" w:equalWidth="0">
            <w:col w:w="2334" w:space="1705"/>
            <w:col w:w="7801"/>
          </w:cols>
        </w:sectPr>
      </w:pPr>
      <w:r>
        <w:rPr>
          <w:noProof/>
        </w:rPr>
        <mc:AlternateContent>
          <mc:Choice Requires="wpg">
            <w:drawing>
              <wp:anchor distT="0" distB="0" distL="114300" distR="114300" simplePos="0" relativeHeight="251678720" behindDoc="1" locked="0" layoutInCell="1" allowOverlap="1" wp14:anchorId="4FC98FFD" wp14:editId="70CA4190">
                <wp:simplePos x="0" y="0"/>
                <wp:positionH relativeFrom="page">
                  <wp:posOffset>2623185</wp:posOffset>
                </wp:positionH>
                <wp:positionV relativeFrom="paragraph">
                  <wp:posOffset>3175</wp:posOffset>
                </wp:positionV>
                <wp:extent cx="2870200" cy="182880"/>
                <wp:effectExtent l="13335" t="12700" r="12065" b="13970"/>
                <wp:wrapNone/>
                <wp:docPr id="116689452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70200" cy="182880"/>
                          <a:chOff x="4131" y="5"/>
                          <a:chExt cx="4520" cy="288"/>
                        </a:xfrm>
                      </wpg:grpSpPr>
                      <wps:wsp>
                        <wps:cNvPr id="1300185250" name="Freeform 829"/>
                        <wps:cNvSpPr>
                          <a:spLocks/>
                        </wps:cNvSpPr>
                        <wps:spPr bwMode="auto">
                          <a:xfrm>
                            <a:off x="4131" y="5"/>
                            <a:ext cx="4520" cy="288"/>
                          </a:xfrm>
                          <a:custGeom>
                            <a:avLst/>
                            <a:gdLst>
                              <a:gd name="T0" fmla="+- 0 4131 4131"/>
                              <a:gd name="T1" fmla="*/ T0 w 4520"/>
                              <a:gd name="T2" fmla="+- 0 293 5"/>
                              <a:gd name="T3" fmla="*/ 293 h 288"/>
                              <a:gd name="T4" fmla="+- 0 8651 4131"/>
                              <a:gd name="T5" fmla="*/ T4 w 4520"/>
                              <a:gd name="T6" fmla="+- 0 293 5"/>
                              <a:gd name="T7" fmla="*/ 293 h 288"/>
                              <a:gd name="T8" fmla="+- 0 8651 4131"/>
                              <a:gd name="T9" fmla="*/ T8 w 4520"/>
                              <a:gd name="T10" fmla="+- 0 5 5"/>
                              <a:gd name="T11" fmla="*/ 5 h 288"/>
                              <a:gd name="T12" fmla="+- 0 4131 4131"/>
                              <a:gd name="T13" fmla="*/ T12 w 4520"/>
                              <a:gd name="T14" fmla="+- 0 5 5"/>
                              <a:gd name="T15" fmla="*/ 5 h 288"/>
                              <a:gd name="T16" fmla="+- 0 4131 4131"/>
                              <a:gd name="T17" fmla="*/ T16 w 4520"/>
                              <a:gd name="T18" fmla="+- 0 293 5"/>
                              <a:gd name="T19" fmla="*/ 293 h 288"/>
                            </a:gdLst>
                            <a:ahLst/>
                            <a:cxnLst>
                              <a:cxn ang="0">
                                <a:pos x="T1" y="T3"/>
                              </a:cxn>
                              <a:cxn ang="0">
                                <a:pos x="T5" y="T7"/>
                              </a:cxn>
                              <a:cxn ang="0">
                                <a:pos x="T9" y="T11"/>
                              </a:cxn>
                              <a:cxn ang="0">
                                <a:pos x="T13" y="T15"/>
                              </a:cxn>
                              <a:cxn ang="0">
                                <a:pos x="T17" y="T19"/>
                              </a:cxn>
                            </a:cxnLst>
                            <a:rect l="0" t="0" r="r" b="b"/>
                            <a:pathLst>
                              <a:path w="4520" h="288">
                                <a:moveTo>
                                  <a:pt x="0" y="288"/>
                                </a:moveTo>
                                <a:lnTo>
                                  <a:pt x="4520" y="288"/>
                                </a:lnTo>
                                <a:lnTo>
                                  <a:pt x="4520" y="0"/>
                                </a:lnTo>
                                <a:lnTo>
                                  <a:pt x="0" y="0"/>
                                </a:lnTo>
                                <a:lnTo>
                                  <a:pt x="0" y="288"/>
                                </a:lnTo>
                                <a:close/>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994424" id="Group 7" o:spid="_x0000_s1026" style="position:absolute;margin-left:206.55pt;margin-top:.25pt;width:226pt;height:14.4pt;z-index:-1;mso-position-horizontal-relative:page" coordorigin="4131,5" coordsize="452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">
                <v:shape id="Freeform 829" o:spid="_x0000_s1027" style="position:absolute;left:4131;top:5;width:4520;height:288;visibility:visible;mso-wrap-style:square;v-text-anchor:top" coordsize="4520,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" path="m,288r4520,l4520,,,,,288xe" filled="f" strokeweight=".48pt">
                  <v:path arrowok="t" o:connecttype="custom" o:connectlocs="0,293;4520,293;4520,5;0,5;0,293" o:connectangles="0,0,0,0,0"/>
                </v:shape>
                <w10:wrap anchorx="page"/>
              </v:group>
            </w:pict>
          </mc:Fallback>
        </mc:AlternateContent>
      </w:r>
      <w:r>
        <w:rPr>
          <w:sz w:val="24"/>
          <w:szCs w:val="24"/>
        </w:rPr>
        <w:t>Expression 1 ? Expression 2 : Expression 3</w:t>
      </w:r>
    </w:p>
    <w:p w14:paraId="7EB22CFF" w14:textId="697A2497" w:rsidR="00BD07FF" w:rsidRDefault="00BD07FF" w:rsidP="00BD07FF">
      <w:pPr>
        <w:spacing w:before="14"/>
        <w:ind w:firstLine="720"/>
        <w:rPr>
          <w:sz w:val="24"/>
          <w:szCs w:val="24"/>
        </w:rPr>
      </w:pPr>
      <w:r>
        <w:rPr>
          <w:sz w:val="24"/>
          <w:szCs w:val="24"/>
        </w:rPr>
        <w:t xml:space="preserve">Expression 1   is   Condition , </w:t>
      </w:r>
    </w:p>
    <w:p w14:paraId="5EA846BE" w14:textId="77777777" w:rsidR="00BD07FF" w:rsidRDefault="00BD07FF" w:rsidP="00BD07FF">
      <w:pPr>
        <w:spacing w:before="14"/>
        <w:ind w:firstLine="720"/>
        <w:rPr>
          <w:sz w:val="24"/>
          <w:szCs w:val="24"/>
        </w:rPr>
      </w:pPr>
      <w:r>
        <w:rPr>
          <w:sz w:val="24"/>
          <w:szCs w:val="24"/>
        </w:rPr>
        <w:t xml:space="preserve">Expression 2 is Statement Followed if Condition is True </w:t>
      </w:r>
    </w:p>
    <w:p w14:paraId="7141DE26" w14:textId="77777777" w:rsidR="00BD07FF" w:rsidRDefault="00BD07FF" w:rsidP="00BD07FF">
      <w:pPr>
        <w:spacing w:before="14"/>
        <w:ind w:firstLine="720"/>
        <w:rPr>
          <w:sz w:val="24"/>
          <w:szCs w:val="24"/>
        </w:rPr>
      </w:pPr>
      <w:r>
        <w:rPr>
          <w:sz w:val="24"/>
          <w:szCs w:val="24"/>
        </w:rPr>
        <w:t>Expression 3 is Statement Followed if Condition is False</w:t>
      </w:r>
    </w:p>
    <w:p w14:paraId="644BF437" w14:textId="77777777" w:rsidR="00BD07FF" w:rsidRDefault="00BD07FF" w:rsidP="00BD07FF">
      <w:pPr>
        <w:spacing w:before="14"/>
        <w:ind w:firstLine="720"/>
        <w:rPr>
          <w:sz w:val="24"/>
          <w:szCs w:val="24"/>
        </w:rPr>
      </w:pPr>
    </w:p>
    <w:p w14:paraId="0C4FA1E6" w14:textId="77777777" w:rsidR="00BD07FF" w:rsidRDefault="00BD07FF" w:rsidP="00BD07FF">
      <w:pPr>
        <w:rPr>
          <w:sz w:val="24"/>
          <w:szCs w:val="24"/>
        </w:rPr>
      </w:pPr>
      <w:r>
        <w:rPr>
          <w:sz w:val="24"/>
          <w:szCs w:val="24"/>
        </w:rPr>
        <w:t>Meaning of Syntax:</w:t>
      </w:r>
    </w:p>
    <w:p w14:paraId="66029F90" w14:textId="3CDBA583" w:rsidR="00BD07FF" w:rsidRDefault="00BD07FF" w:rsidP="00BD07FF">
      <w:pPr>
        <w:spacing w:before="2"/>
        <w:ind w:firstLine="720"/>
        <w:rPr>
          <w:sz w:val="24"/>
          <w:szCs w:val="24"/>
        </w:rPr>
      </w:pPr>
      <w:r>
        <w:rPr>
          <w:sz w:val="24"/>
          <w:szCs w:val="24"/>
        </w:rPr>
        <w:t xml:space="preserve">1. Expression1 is nothing but Boolean Condition </w:t>
      </w:r>
      <w:proofErr w:type="spellStart"/>
      <w:r>
        <w:rPr>
          <w:sz w:val="24"/>
          <w:szCs w:val="24"/>
        </w:rPr>
        <w:t>i.e</w:t>
      </w:r>
      <w:proofErr w:type="spellEnd"/>
      <w:r>
        <w:rPr>
          <w:sz w:val="24"/>
          <w:szCs w:val="24"/>
        </w:rPr>
        <w:t xml:space="preserve"> it results into either TRUE or FALSE</w:t>
      </w:r>
    </w:p>
    <w:p w14:paraId="0DB03B32" w14:textId="01A39ACB" w:rsidR="00BD07FF" w:rsidRDefault="00BD07FF" w:rsidP="00BD07FF">
      <w:pPr>
        <w:spacing w:line="260" w:lineRule="exact"/>
        <w:ind w:firstLine="720"/>
        <w:rPr>
          <w:sz w:val="24"/>
          <w:szCs w:val="24"/>
        </w:rPr>
      </w:pPr>
      <w:r>
        <w:rPr>
          <w:sz w:val="24"/>
          <w:szCs w:val="24"/>
        </w:rPr>
        <w:lastRenderedPageBreak/>
        <w:t>2. If result of expression1 is TRUE then expression 2 is executed.</w:t>
      </w:r>
    </w:p>
    <w:p w14:paraId="15F49874" w14:textId="77777777" w:rsidR="00BD07FF" w:rsidRDefault="00BD07FF" w:rsidP="00BD07FF">
      <w:pPr>
        <w:ind w:firstLine="720"/>
        <w:rPr>
          <w:sz w:val="24"/>
          <w:szCs w:val="24"/>
        </w:rPr>
      </w:pPr>
      <w:r>
        <w:rPr>
          <w:sz w:val="24"/>
          <w:szCs w:val="24"/>
        </w:rPr>
        <w:t>3. Expression1 is said to be TRUE if its result is NON-ZERO</w:t>
      </w:r>
    </w:p>
    <w:p w14:paraId="0EFEE643" w14:textId="77777777" w:rsidR="00BD07FF" w:rsidRDefault="00BD07FF" w:rsidP="00BD07FF">
      <w:pPr>
        <w:ind w:firstLine="720"/>
        <w:rPr>
          <w:sz w:val="24"/>
          <w:szCs w:val="24"/>
        </w:rPr>
      </w:pPr>
      <w:r>
        <w:rPr>
          <w:sz w:val="24"/>
          <w:szCs w:val="24"/>
        </w:rPr>
        <w:t>4. If result of expression1 is FALSE then expression3 is executed</w:t>
      </w:r>
    </w:p>
    <w:p w14:paraId="477F69DD" w14:textId="256AD876" w:rsidR="00BD07FF" w:rsidRDefault="00BD07FF" w:rsidP="00BD07FF">
      <w:pPr>
        <w:ind w:firstLine="720"/>
        <w:rPr>
          <w:sz w:val="24"/>
          <w:szCs w:val="24"/>
        </w:rPr>
      </w:pPr>
      <w:r>
        <w:rPr>
          <w:sz w:val="24"/>
          <w:szCs w:val="24"/>
        </w:rPr>
        <w:t>5. Expression1 is said to be FALSE if its result is ZERO</w:t>
      </w:r>
    </w:p>
    <w:p w14:paraId="7E0D1E65" w14:textId="77777777" w:rsidR="00BD07FF" w:rsidRDefault="00BD07FF" w:rsidP="00BD07FF">
      <w:pPr>
        <w:spacing w:before="13" w:line="280" w:lineRule="exact"/>
        <w:rPr>
          <w:sz w:val="28"/>
          <w:szCs w:val="28"/>
        </w:rPr>
      </w:pPr>
    </w:p>
    <w:p w14:paraId="58540419" w14:textId="63D43F13" w:rsidR="00BD07FF" w:rsidRDefault="00BD07FF" w:rsidP="00BD07FF">
      <w:pPr>
        <w:ind w:left="179" w:firstLine="541"/>
        <w:rPr>
          <w:rFonts w:ascii="Cambria" w:eastAsia="Cambria" w:hAnsi="Cambria" w:cs="Cambria"/>
          <w:sz w:val="22"/>
          <w:szCs w:val="22"/>
        </w:rPr>
      </w:pPr>
      <w:r>
        <w:rPr>
          <w:rFonts w:ascii="Cambria" w:eastAsia="Cambria" w:hAnsi="Cambria" w:cs="Cambria"/>
          <w:sz w:val="22"/>
          <w:szCs w:val="22"/>
        </w:rPr>
        <w:t>Example : Check whether Number is Odd or Even</w:t>
      </w:r>
    </w:p>
    <w:p w14:paraId="2A2E1337" w14:textId="77777777" w:rsidR="00BD07FF" w:rsidRDefault="00BD07FF" w:rsidP="00BD07FF">
      <w:pPr>
        <w:spacing w:line="260" w:lineRule="exact"/>
        <w:ind w:left="3100"/>
        <w:rPr>
          <w:sz w:val="24"/>
          <w:szCs w:val="24"/>
        </w:rPr>
      </w:pPr>
      <w:r>
        <w:rPr>
          <w:sz w:val="24"/>
          <w:szCs w:val="24"/>
        </w:rPr>
        <w:t>#include&lt;stdio.h&gt;</w:t>
      </w:r>
    </w:p>
    <w:p w14:paraId="44A4008B" w14:textId="77777777" w:rsidR="00BD07FF" w:rsidRDefault="00BD07FF" w:rsidP="00BD07FF">
      <w:pPr>
        <w:spacing w:before="46"/>
        <w:ind w:left="3100"/>
        <w:rPr>
          <w:sz w:val="24"/>
          <w:szCs w:val="24"/>
        </w:rPr>
      </w:pPr>
      <w:r>
        <w:rPr>
          <w:sz w:val="24"/>
          <w:szCs w:val="24"/>
        </w:rPr>
        <w:t>void main()</w:t>
      </w:r>
    </w:p>
    <w:p w14:paraId="62B5ACFC" w14:textId="77777777" w:rsidR="00BD07FF" w:rsidRDefault="00BD07FF" w:rsidP="00BD07FF">
      <w:pPr>
        <w:spacing w:before="45" w:line="260" w:lineRule="exact"/>
        <w:ind w:left="3040"/>
        <w:rPr>
          <w:sz w:val="24"/>
          <w:szCs w:val="24"/>
        </w:rPr>
      </w:pPr>
      <w:r>
        <w:rPr>
          <w:position w:val="-1"/>
          <w:sz w:val="24"/>
          <w:szCs w:val="24"/>
        </w:rPr>
        <w:t>{</w:t>
      </w:r>
    </w:p>
    <w:p w14:paraId="6EBA2D3D" w14:textId="77777777" w:rsidR="00BD07FF" w:rsidRDefault="00BD07FF" w:rsidP="00BD07FF">
      <w:pPr>
        <w:spacing w:before="12"/>
        <w:ind w:left="2880" w:firstLine="720"/>
        <w:rPr>
          <w:sz w:val="24"/>
          <w:szCs w:val="24"/>
        </w:rPr>
      </w:pPr>
      <w:r>
        <w:rPr>
          <w:sz w:val="24"/>
          <w:szCs w:val="24"/>
        </w:rPr>
        <w:t>int num;</w:t>
      </w:r>
    </w:p>
    <w:p w14:paraId="77667A5D" w14:textId="77777777" w:rsidR="00BD07FF" w:rsidRDefault="00BD07FF" w:rsidP="00BD07FF">
      <w:pPr>
        <w:spacing w:before="12"/>
        <w:ind w:left="2880" w:firstLine="720"/>
        <w:rPr>
          <w:rFonts w:ascii="Cambria" w:eastAsia="Cambria" w:hAnsi="Cambria" w:cs="Cambria"/>
          <w:sz w:val="22"/>
          <w:szCs w:val="22"/>
        </w:rPr>
      </w:pPr>
      <w:proofErr w:type="spellStart"/>
      <w:r>
        <w:rPr>
          <w:rFonts w:ascii="Cambria" w:eastAsia="Cambria" w:hAnsi="Cambria" w:cs="Cambria"/>
          <w:sz w:val="22"/>
          <w:szCs w:val="22"/>
        </w:rPr>
        <w:t>printf</w:t>
      </w:r>
      <w:proofErr w:type="spellEnd"/>
      <w:r>
        <w:rPr>
          <w:rFonts w:ascii="Cambria" w:eastAsia="Cambria" w:hAnsi="Cambria" w:cs="Cambria"/>
          <w:sz w:val="22"/>
          <w:szCs w:val="22"/>
        </w:rPr>
        <w:t>("Enter the Number : ");</w:t>
      </w:r>
    </w:p>
    <w:p w14:paraId="0466DB39" w14:textId="77777777" w:rsidR="00BD07FF" w:rsidRDefault="00BD07FF" w:rsidP="00BD07FF">
      <w:pPr>
        <w:spacing w:before="1"/>
        <w:ind w:left="2880" w:firstLine="720"/>
        <w:rPr>
          <w:rFonts w:ascii="Cambria" w:eastAsia="Cambria" w:hAnsi="Cambria" w:cs="Cambria"/>
          <w:sz w:val="22"/>
          <w:szCs w:val="22"/>
        </w:rPr>
      </w:pPr>
      <w:proofErr w:type="spellStart"/>
      <w:r>
        <w:rPr>
          <w:rFonts w:ascii="Cambria" w:eastAsia="Cambria" w:hAnsi="Cambria" w:cs="Cambria"/>
          <w:sz w:val="22"/>
          <w:szCs w:val="22"/>
        </w:rPr>
        <w:t>scanf</w:t>
      </w:r>
      <w:proofErr w:type="spellEnd"/>
      <w:r>
        <w:rPr>
          <w:rFonts w:ascii="Cambria" w:eastAsia="Cambria" w:hAnsi="Cambria" w:cs="Cambria"/>
          <w:sz w:val="22"/>
          <w:szCs w:val="22"/>
        </w:rPr>
        <w:t>("%</w:t>
      </w:r>
      <w:proofErr w:type="spellStart"/>
      <w:r>
        <w:rPr>
          <w:rFonts w:ascii="Cambria" w:eastAsia="Cambria" w:hAnsi="Cambria" w:cs="Cambria"/>
          <w:sz w:val="22"/>
          <w:szCs w:val="22"/>
        </w:rPr>
        <w:t>d",&amp;num</w:t>
      </w:r>
      <w:proofErr w:type="spellEnd"/>
      <w:r>
        <w:rPr>
          <w:rFonts w:ascii="Cambria" w:eastAsia="Cambria" w:hAnsi="Cambria" w:cs="Cambria"/>
          <w:sz w:val="22"/>
          <w:szCs w:val="22"/>
        </w:rPr>
        <w:t>);</w:t>
      </w:r>
    </w:p>
    <w:p w14:paraId="5E3FF836" w14:textId="78F4DE1D" w:rsidR="00BD07FF" w:rsidRPr="00BD07FF" w:rsidRDefault="00BD07FF" w:rsidP="00BD07FF">
      <w:pPr>
        <w:spacing w:before="1"/>
        <w:ind w:left="2880" w:firstLine="720"/>
        <w:rPr>
          <w:rFonts w:ascii="Cambria" w:eastAsia="Cambria" w:hAnsi="Cambria" w:cs="Cambria"/>
          <w:sz w:val="22"/>
          <w:szCs w:val="22"/>
        </w:rPr>
      </w:pPr>
      <w:r>
        <w:rPr>
          <w:rFonts w:ascii="Cambria" w:eastAsia="Cambria" w:hAnsi="Cambria" w:cs="Cambria"/>
          <w:sz w:val="22"/>
          <w:szCs w:val="22"/>
        </w:rPr>
        <w:t>f</w:t>
      </w:r>
      <w:r>
        <w:rPr>
          <w:sz w:val="24"/>
          <w:szCs w:val="24"/>
        </w:rPr>
        <w:t>lag ((num%2==0)?1:0);</w:t>
      </w:r>
    </w:p>
    <w:p w14:paraId="2E5DC358" w14:textId="77777777" w:rsidR="00BD07FF" w:rsidRDefault="00BD07FF" w:rsidP="00BD07FF">
      <w:pPr>
        <w:ind w:left="2880" w:right="6404" w:firstLine="720"/>
        <w:rPr>
          <w:sz w:val="24"/>
          <w:szCs w:val="24"/>
        </w:rPr>
      </w:pPr>
      <w:r>
        <w:rPr>
          <w:sz w:val="24"/>
          <w:szCs w:val="24"/>
        </w:rPr>
        <w:t>if(flag==1)</w:t>
      </w:r>
    </w:p>
    <w:p w14:paraId="57221811" w14:textId="1F93013E" w:rsidR="00BD07FF" w:rsidRDefault="00BD07FF" w:rsidP="00BD07FF">
      <w:pPr>
        <w:ind w:left="3600" w:right="6404"/>
        <w:rPr>
          <w:sz w:val="24"/>
          <w:szCs w:val="24"/>
        </w:rPr>
      </w:pPr>
      <w:proofErr w:type="spellStart"/>
      <w:r>
        <w:rPr>
          <w:sz w:val="24"/>
          <w:szCs w:val="24"/>
        </w:rPr>
        <w:t>printf</w:t>
      </w:r>
      <w:proofErr w:type="spellEnd"/>
      <w:r>
        <w:rPr>
          <w:sz w:val="24"/>
          <w:szCs w:val="24"/>
        </w:rPr>
        <w:t>("\n Even"); else</w:t>
      </w:r>
    </w:p>
    <w:p w14:paraId="520225F5" w14:textId="65A36E54" w:rsidR="00BD07FF" w:rsidRDefault="00BD07FF" w:rsidP="00BD07FF">
      <w:pPr>
        <w:spacing w:before="47"/>
        <w:ind w:left="2880" w:firstLine="720"/>
        <w:rPr>
          <w:sz w:val="24"/>
          <w:szCs w:val="24"/>
        </w:rPr>
      </w:pPr>
      <w:proofErr w:type="spellStart"/>
      <w:r>
        <w:rPr>
          <w:sz w:val="24"/>
          <w:szCs w:val="24"/>
        </w:rPr>
        <w:t>printf</w:t>
      </w:r>
      <w:proofErr w:type="spellEnd"/>
      <w:r>
        <w:rPr>
          <w:sz w:val="24"/>
          <w:szCs w:val="24"/>
        </w:rPr>
        <w:t>("\n Odd");</w:t>
      </w:r>
    </w:p>
    <w:p w14:paraId="3C404F5E" w14:textId="77777777" w:rsidR="00BD07FF" w:rsidRDefault="00BD07FF" w:rsidP="00BD07FF">
      <w:pPr>
        <w:spacing w:before="14"/>
        <w:ind w:left="3040"/>
        <w:rPr>
          <w:sz w:val="24"/>
          <w:szCs w:val="24"/>
        </w:rPr>
      </w:pPr>
    </w:p>
    <w:p w14:paraId="3777036B" w14:textId="0A31AC5B" w:rsidR="00D866EE" w:rsidRDefault="00D866EE" w:rsidP="00BD07FF">
      <w:pPr>
        <w:spacing w:before="14"/>
        <w:ind w:left="3040"/>
        <w:rPr>
          <w:sz w:val="24"/>
          <w:szCs w:val="24"/>
        </w:rPr>
        <w:sectPr w:rsidR="00D866EE">
          <w:headerReference w:type="default" r:id="rId14"/>
          <w:footerReference w:type="default" r:id="rId15"/>
          <w:type w:val="continuous"/>
          <w:pgSz w:w="12240" w:h="14940"/>
          <w:pgMar w:top="800" w:right="200" w:bottom="280" w:left="200" w:header="720" w:footer="720" w:gutter="0"/>
          <w:cols w:space="720"/>
        </w:sectPr>
      </w:pPr>
      <w:r>
        <w:rPr>
          <w:sz w:val="24"/>
          <w:szCs w:val="24"/>
        </w:rPr>
        <w:t>}</w:t>
      </w:r>
    </w:p>
    <w:p w14:paraId="6883E939" w14:textId="5C6DA53D" w:rsidR="00BD07FF" w:rsidRDefault="00BD07FF" w:rsidP="00BD07FF">
      <w:pPr>
        <w:spacing w:before="14"/>
        <w:rPr>
          <w:sz w:val="24"/>
          <w:szCs w:val="24"/>
        </w:rPr>
        <w:sectPr w:rsidR="00BD07FF">
          <w:type w:val="continuous"/>
          <w:pgSz w:w="12240" w:h="14940"/>
          <w:pgMar w:top="800" w:right="200" w:bottom="280" w:left="200" w:header="720" w:footer="720" w:gutter="0"/>
          <w:cols w:space="720"/>
        </w:sectPr>
      </w:pPr>
    </w:p>
    <w:p w14:paraId="2FF03349" w14:textId="19D4C350" w:rsidR="00D866EE" w:rsidRPr="00D866EE" w:rsidRDefault="00D866EE" w:rsidP="00756B18">
      <w:pPr>
        <w:spacing w:line="260" w:lineRule="exact"/>
        <w:ind w:right="-56" w:firstLine="720"/>
        <w:rPr>
          <w:sz w:val="24"/>
          <w:szCs w:val="24"/>
        </w:rPr>
        <w:sectPr w:rsidR="00D866EE" w:rsidRPr="00D866EE" w:rsidSect="00D866EE">
          <w:headerReference w:type="default" r:id="rId16"/>
          <w:footerReference w:type="default" r:id="rId17"/>
          <w:type w:val="continuous"/>
          <w:pgSz w:w="12240" w:h="14940"/>
          <w:pgMar w:top="800" w:right="200" w:bottom="280" w:left="200" w:header="616" w:footer="858" w:gutter="0"/>
          <w:cols w:space="720"/>
        </w:sectPr>
      </w:pPr>
      <w:r>
        <w:rPr>
          <w:b/>
          <w:sz w:val="24"/>
          <w:szCs w:val="24"/>
        </w:rPr>
        <w:t>8) Comma Operator</w:t>
      </w:r>
    </w:p>
    <w:p w14:paraId="092C33DD" w14:textId="77777777" w:rsidR="00D866EE" w:rsidRDefault="00D866EE" w:rsidP="00D866EE">
      <w:pPr>
        <w:spacing w:line="200" w:lineRule="exact"/>
      </w:pPr>
    </w:p>
    <w:p w14:paraId="7FCE5769" w14:textId="77777777" w:rsidR="00D866EE" w:rsidRDefault="00D866EE" w:rsidP="00D866EE">
      <w:pPr>
        <w:spacing w:line="200" w:lineRule="exact"/>
      </w:pPr>
    </w:p>
    <w:p w14:paraId="29FC44D7" w14:textId="77777777" w:rsidR="00D866EE" w:rsidRDefault="00D866EE" w:rsidP="00D866EE">
      <w:pPr>
        <w:spacing w:line="200" w:lineRule="exact"/>
      </w:pPr>
    </w:p>
    <w:p w14:paraId="4DE9C2F2" w14:textId="77777777" w:rsidR="00D866EE" w:rsidRDefault="00D866EE" w:rsidP="00D866EE">
      <w:pPr>
        <w:spacing w:line="200" w:lineRule="exact"/>
      </w:pPr>
    </w:p>
    <w:p w14:paraId="1BE8ABC3" w14:textId="77777777" w:rsidR="00D866EE" w:rsidRDefault="00D866EE" w:rsidP="00D866EE">
      <w:pPr>
        <w:spacing w:line="200" w:lineRule="exact"/>
      </w:pPr>
    </w:p>
    <w:p w14:paraId="48121641" w14:textId="77777777" w:rsidR="00D866EE" w:rsidRDefault="00D866EE" w:rsidP="00D866EE">
      <w:pPr>
        <w:spacing w:line="200" w:lineRule="exact"/>
      </w:pPr>
    </w:p>
    <w:p w14:paraId="78ECA137" w14:textId="77777777" w:rsidR="00D866EE" w:rsidRDefault="00D866EE" w:rsidP="00D866EE">
      <w:pPr>
        <w:spacing w:line="200" w:lineRule="exact"/>
      </w:pPr>
    </w:p>
    <w:p w14:paraId="28F1A083" w14:textId="77777777" w:rsidR="00D866EE" w:rsidRDefault="00D866EE" w:rsidP="00D866EE">
      <w:pPr>
        <w:spacing w:line="200" w:lineRule="exact"/>
      </w:pPr>
    </w:p>
    <w:p w14:paraId="58A779DC" w14:textId="77777777" w:rsidR="00D866EE" w:rsidRDefault="00D866EE" w:rsidP="00D866EE">
      <w:pPr>
        <w:spacing w:line="200" w:lineRule="exact"/>
      </w:pPr>
    </w:p>
    <w:p w14:paraId="3D2814D5" w14:textId="77777777" w:rsidR="00756B18" w:rsidRDefault="00D866EE" w:rsidP="00756B18">
      <w:pPr>
        <w:spacing w:line="260" w:lineRule="exact"/>
        <w:ind w:left="477" w:right="-56"/>
        <w:rPr>
          <w:sz w:val="24"/>
          <w:szCs w:val="24"/>
        </w:rPr>
      </w:pPr>
      <w:r>
        <w:rPr>
          <w:position w:val="-1"/>
          <w:sz w:val="24"/>
          <w:szCs w:val="24"/>
        </w:rPr>
        <w:t>Example:</w:t>
      </w:r>
      <w:r>
        <w:rPr>
          <w:sz w:val="24"/>
          <w:szCs w:val="24"/>
        </w:rPr>
        <w:t xml:space="preserve">  </w:t>
      </w:r>
    </w:p>
    <w:p w14:paraId="4BFA9031" w14:textId="38F57F79" w:rsidR="00D866EE" w:rsidRDefault="00D866EE" w:rsidP="00756B18">
      <w:pPr>
        <w:spacing w:line="260" w:lineRule="exact"/>
        <w:ind w:left="477" w:right="-56"/>
        <w:rPr>
          <w:sz w:val="24"/>
          <w:szCs w:val="24"/>
        </w:rPr>
      </w:pPr>
      <w:r>
        <w:rPr>
          <w:sz w:val="24"/>
          <w:szCs w:val="24"/>
        </w:rPr>
        <w:t>Comma    operator    has    lowest    precedence.    [Priority]    i.e., evaluated at last.</w:t>
      </w:r>
    </w:p>
    <w:p w14:paraId="667A8BC1" w14:textId="77777777" w:rsidR="00D866EE" w:rsidRDefault="00D866EE" w:rsidP="00D866EE">
      <w:pPr>
        <w:spacing w:before="40"/>
        <w:rPr>
          <w:sz w:val="24"/>
          <w:szCs w:val="24"/>
        </w:rPr>
      </w:pPr>
      <w:r>
        <w:rPr>
          <w:sz w:val="24"/>
          <w:szCs w:val="24"/>
        </w:rPr>
        <w:t>1. Comma operator returns the value of the rightmost operand.</w:t>
      </w:r>
    </w:p>
    <w:p w14:paraId="06505C42" w14:textId="77777777" w:rsidR="00D866EE" w:rsidRDefault="00D866EE" w:rsidP="00D866EE">
      <w:pPr>
        <w:spacing w:before="5"/>
        <w:rPr>
          <w:sz w:val="24"/>
          <w:szCs w:val="24"/>
        </w:rPr>
      </w:pPr>
      <w:r>
        <w:rPr>
          <w:sz w:val="24"/>
          <w:szCs w:val="24"/>
        </w:rPr>
        <w:t>2. Comma operator can acts as</w:t>
      </w:r>
    </w:p>
    <w:p w14:paraId="53F00E17" w14:textId="77777777" w:rsidR="00D866EE" w:rsidRDefault="00D866EE" w:rsidP="00D866EE">
      <w:pPr>
        <w:spacing w:before="45"/>
        <w:ind w:left="2885"/>
        <w:rPr>
          <w:sz w:val="24"/>
          <w:szCs w:val="24"/>
        </w:rPr>
      </w:pPr>
      <w:r>
        <w:rPr>
          <w:w w:val="92"/>
          <w:sz w:val="24"/>
          <w:szCs w:val="24"/>
        </w:rPr>
        <w:t>-</w:t>
      </w:r>
      <w:r>
        <w:rPr>
          <w:sz w:val="24"/>
          <w:szCs w:val="24"/>
        </w:rPr>
        <w:t xml:space="preserve">   Operator: In the Expression</w:t>
      </w:r>
    </w:p>
    <w:p w14:paraId="3B597873" w14:textId="77777777" w:rsidR="00D866EE" w:rsidRDefault="00D866EE" w:rsidP="00D866EE">
      <w:pPr>
        <w:spacing w:before="55"/>
        <w:ind w:left="2885"/>
        <w:rPr>
          <w:sz w:val="24"/>
          <w:szCs w:val="24"/>
        </w:rPr>
      </w:pPr>
      <w:r>
        <w:rPr>
          <w:w w:val="92"/>
          <w:sz w:val="24"/>
          <w:szCs w:val="24"/>
        </w:rPr>
        <w:t>-</w:t>
      </w:r>
      <w:r>
        <w:rPr>
          <w:sz w:val="24"/>
          <w:szCs w:val="24"/>
        </w:rPr>
        <w:t xml:space="preserve">   Separator: Declaring Variable,</w:t>
      </w:r>
    </w:p>
    <w:p w14:paraId="726EA36C" w14:textId="77777777" w:rsidR="00D866EE" w:rsidRDefault="00D866EE" w:rsidP="00D866EE">
      <w:pPr>
        <w:spacing w:before="50"/>
        <w:ind w:left="2885"/>
        <w:rPr>
          <w:sz w:val="24"/>
          <w:szCs w:val="24"/>
        </w:rPr>
        <w:sectPr w:rsidR="00D866EE">
          <w:type w:val="continuous"/>
          <w:pgSz w:w="12240" w:h="14940"/>
          <w:pgMar w:top="800" w:right="200" w:bottom="280" w:left="200" w:header="720" w:footer="720" w:gutter="0"/>
          <w:cols w:num="2" w:space="720" w:equalWidth="0">
            <w:col w:w="1391" w:space="205"/>
            <w:col w:w="10244"/>
          </w:cols>
        </w:sectPr>
      </w:pPr>
      <w:r>
        <w:rPr>
          <w:w w:val="92"/>
          <w:sz w:val="24"/>
          <w:szCs w:val="24"/>
        </w:rPr>
        <w:t>-</w:t>
      </w:r>
      <w:r>
        <w:rPr>
          <w:sz w:val="24"/>
          <w:szCs w:val="24"/>
        </w:rPr>
        <w:t xml:space="preserve">    In Function Call Parameter List</w:t>
      </w:r>
    </w:p>
    <w:p w14:paraId="6E6242F2" w14:textId="414219EF" w:rsidR="00D866EE" w:rsidRPr="00D866EE" w:rsidRDefault="00D866EE" w:rsidP="00D866EE">
      <w:pPr>
        <w:spacing w:before="5"/>
        <w:ind w:left="1857"/>
        <w:rPr>
          <w:sz w:val="24"/>
          <w:szCs w:val="24"/>
        </w:rPr>
      </w:pPr>
      <w:r>
        <w:rPr>
          <w:sz w:val="24"/>
          <w:szCs w:val="24"/>
        </w:rPr>
        <w:t>#include&lt;stdio.h&gt;</w:t>
      </w:r>
    </w:p>
    <w:p w14:paraId="4AAF33DA" w14:textId="77777777" w:rsidR="00D866EE" w:rsidRDefault="00D866EE" w:rsidP="00D866EE">
      <w:pPr>
        <w:ind w:left="1440" w:firstLine="720"/>
        <w:rPr>
          <w:sz w:val="24"/>
          <w:szCs w:val="24"/>
        </w:rPr>
      </w:pPr>
      <w:r>
        <w:rPr>
          <w:sz w:val="24"/>
          <w:szCs w:val="24"/>
        </w:rPr>
        <w:t>void main()</w:t>
      </w:r>
    </w:p>
    <w:p w14:paraId="3E650870" w14:textId="77777777" w:rsidR="00D866EE" w:rsidRDefault="00D866EE" w:rsidP="00D866EE">
      <w:pPr>
        <w:spacing w:line="260" w:lineRule="exact"/>
        <w:ind w:left="2340"/>
        <w:rPr>
          <w:sz w:val="24"/>
          <w:szCs w:val="24"/>
        </w:rPr>
        <w:sectPr w:rsidR="00D866EE">
          <w:type w:val="continuous"/>
          <w:pgSz w:w="12240" w:h="14940"/>
          <w:pgMar w:top="800" w:right="200" w:bottom="280" w:left="200" w:header="720" w:footer="720" w:gutter="0"/>
          <w:cols w:space="720"/>
        </w:sectPr>
      </w:pPr>
      <w:r>
        <w:rPr>
          <w:position w:val="-1"/>
          <w:sz w:val="24"/>
          <w:szCs w:val="24"/>
        </w:rPr>
        <w:t>{</w:t>
      </w:r>
    </w:p>
    <w:p w14:paraId="45018D26" w14:textId="77777777" w:rsidR="00D866EE" w:rsidRDefault="00D866EE" w:rsidP="00D866EE">
      <w:pPr>
        <w:spacing w:before="3" w:line="180" w:lineRule="exact"/>
        <w:rPr>
          <w:sz w:val="18"/>
          <w:szCs w:val="18"/>
        </w:rPr>
      </w:pPr>
    </w:p>
    <w:p w14:paraId="6790CA30" w14:textId="77777777" w:rsidR="00D866EE" w:rsidRDefault="00D866EE" w:rsidP="00D866EE">
      <w:pPr>
        <w:spacing w:line="200" w:lineRule="exact"/>
      </w:pPr>
    </w:p>
    <w:p w14:paraId="38A9760B" w14:textId="77777777" w:rsidR="00D866EE" w:rsidRDefault="00D866EE" w:rsidP="00D866EE">
      <w:pPr>
        <w:spacing w:line="200" w:lineRule="exact"/>
      </w:pPr>
    </w:p>
    <w:p w14:paraId="58225F55" w14:textId="77777777" w:rsidR="00D866EE" w:rsidRDefault="00D866EE" w:rsidP="00D866EE">
      <w:pPr>
        <w:spacing w:line="200" w:lineRule="exact"/>
      </w:pPr>
    </w:p>
    <w:p w14:paraId="39B029D4" w14:textId="77777777" w:rsidR="00D866EE" w:rsidRDefault="00D866EE" w:rsidP="00D866EE">
      <w:pPr>
        <w:spacing w:line="200" w:lineRule="exact"/>
      </w:pPr>
    </w:p>
    <w:p w14:paraId="36417DB6" w14:textId="77777777" w:rsidR="00D866EE" w:rsidRDefault="00D866EE" w:rsidP="00D866EE">
      <w:pPr>
        <w:spacing w:line="200" w:lineRule="exact"/>
      </w:pPr>
    </w:p>
    <w:p w14:paraId="098084D7" w14:textId="77777777" w:rsidR="00D866EE" w:rsidRDefault="00D866EE" w:rsidP="00D866EE">
      <w:pPr>
        <w:spacing w:line="200" w:lineRule="exact"/>
      </w:pPr>
    </w:p>
    <w:p w14:paraId="2274D7CA" w14:textId="77777777" w:rsidR="00D866EE" w:rsidRDefault="00D866EE" w:rsidP="00D866EE">
      <w:pPr>
        <w:spacing w:line="260" w:lineRule="exact"/>
        <w:ind w:left="479" w:right="-56"/>
        <w:rPr>
          <w:sz w:val="24"/>
          <w:szCs w:val="24"/>
        </w:rPr>
      </w:pPr>
      <w:r>
        <w:rPr>
          <w:position w:val="-1"/>
          <w:sz w:val="24"/>
          <w:szCs w:val="24"/>
        </w:rPr>
        <w:t>Output: 2</w:t>
      </w:r>
    </w:p>
    <w:p w14:paraId="7787363F" w14:textId="77777777" w:rsidR="00D866EE" w:rsidRDefault="00D866EE" w:rsidP="00D866EE">
      <w:pPr>
        <w:spacing w:before="5"/>
        <w:ind w:left="660"/>
        <w:rPr>
          <w:sz w:val="24"/>
          <w:szCs w:val="24"/>
        </w:rPr>
      </w:pPr>
      <w:r>
        <w:br w:type="column"/>
      </w:r>
      <w:r>
        <w:rPr>
          <w:sz w:val="24"/>
          <w:szCs w:val="24"/>
        </w:rPr>
        <w:t>int a=1,b=2;</w:t>
      </w:r>
    </w:p>
    <w:p w14:paraId="1939153C" w14:textId="77777777" w:rsidR="00D866EE" w:rsidRDefault="00D866EE" w:rsidP="00D866EE">
      <w:pPr>
        <w:ind w:left="660"/>
        <w:rPr>
          <w:sz w:val="24"/>
          <w:szCs w:val="24"/>
        </w:rPr>
      </w:pPr>
      <w:r>
        <w:rPr>
          <w:sz w:val="24"/>
          <w:szCs w:val="24"/>
        </w:rPr>
        <w:t>int k;</w:t>
      </w:r>
    </w:p>
    <w:p w14:paraId="3DF06C7F" w14:textId="77777777" w:rsidR="00D866EE" w:rsidRDefault="00D866EE" w:rsidP="00D866EE">
      <w:pPr>
        <w:ind w:left="660"/>
        <w:rPr>
          <w:sz w:val="24"/>
          <w:szCs w:val="24"/>
        </w:rPr>
      </w:pPr>
      <w:r>
        <w:rPr>
          <w:sz w:val="24"/>
          <w:szCs w:val="24"/>
        </w:rPr>
        <w:t>k = (</w:t>
      </w:r>
      <w:proofErr w:type="spellStart"/>
      <w:r>
        <w:rPr>
          <w:sz w:val="24"/>
          <w:szCs w:val="24"/>
        </w:rPr>
        <w:t>a,b</w:t>
      </w:r>
      <w:proofErr w:type="spellEnd"/>
      <w:r>
        <w:rPr>
          <w:sz w:val="24"/>
          <w:szCs w:val="24"/>
        </w:rPr>
        <w:t>);</w:t>
      </w:r>
    </w:p>
    <w:p w14:paraId="4B7F2BD6" w14:textId="77777777" w:rsidR="00D866EE" w:rsidRDefault="00D866EE" w:rsidP="00D866EE">
      <w:pPr>
        <w:ind w:left="660"/>
        <w:rPr>
          <w:sz w:val="24"/>
          <w:szCs w:val="24"/>
        </w:rPr>
      </w:pPr>
      <w:proofErr w:type="spellStart"/>
      <w:r>
        <w:rPr>
          <w:sz w:val="24"/>
          <w:szCs w:val="24"/>
        </w:rPr>
        <w:t>printf</w:t>
      </w:r>
      <w:proofErr w:type="spellEnd"/>
      <w:r>
        <w:rPr>
          <w:sz w:val="24"/>
          <w:szCs w:val="24"/>
        </w:rPr>
        <w:t>("%</w:t>
      </w:r>
      <w:proofErr w:type="spellStart"/>
      <w:r>
        <w:rPr>
          <w:sz w:val="24"/>
          <w:szCs w:val="24"/>
        </w:rPr>
        <w:t>d",k</w:t>
      </w:r>
      <w:proofErr w:type="spellEnd"/>
      <w:r>
        <w:rPr>
          <w:sz w:val="24"/>
          <w:szCs w:val="24"/>
        </w:rPr>
        <w:t>);</w:t>
      </w:r>
    </w:p>
    <w:p w14:paraId="68C19991" w14:textId="77777777" w:rsidR="00D866EE" w:rsidRDefault="00D866EE" w:rsidP="00D866EE">
      <w:pPr>
        <w:spacing w:line="260" w:lineRule="exact"/>
        <w:rPr>
          <w:sz w:val="24"/>
          <w:szCs w:val="24"/>
        </w:rPr>
        <w:sectPr w:rsidR="00D866EE">
          <w:type w:val="continuous"/>
          <w:pgSz w:w="12240" w:h="14940"/>
          <w:pgMar w:top="800" w:right="200" w:bottom="280" w:left="200" w:header="720" w:footer="720" w:gutter="0"/>
          <w:cols w:num="2" w:space="720" w:equalWidth="0">
            <w:col w:w="1392" w:space="1007"/>
            <w:col w:w="9441"/>
          </w:cols>
        </w:sectPr>
      </w:pPr>
      <w:r>
        <w:rPr>
          <w:sz w:val="24"/>
          <w:szCs w:val="24"/>
        </w:rPr>
        <w:t>}</w:t>
      </w:r>
    </w:p>
    <w:p w14:paraId="6E4816FE" w14:textId="0180B23A" w:rsidR="00D866EE" w:rsidRDefault="00D866EE" w:rsidP="00D866EE">
      <w:pPr>
        <w:spacing w:before="29"/>
        <w:rPr>
          <w:sz w:val="24"/>
          <w:szCs w:val="24"/>
        </w:rPr>
      </w:pPr>
      <w:r>
        <w:rPr>
          <w:sz w:val="24"/>
          <w:szCs w:val="24"/>
        </w:rPr>
        <w:t xml:space="preserve">     Different Typical Ways of Comma as Operator :</w:t>
      </w:r>
    </w:p>
    <w:p w14:paraId="5EA70110" w14:textId="77777777" w:rsidR="00D866EE" w:rsidRDefault="00D866EE" w:rsidP="00D866EE">
      <w:pPr>
        <w:ind w:left="1600" w:right="8874"/>
        <w:rPr>
          <w:sz w:val="24"/>
          <w:szCs w:val="24"/>
        </w:rPr>
      </w:pPr>
      <w:r>
        <w:rPr>
          <w:rFonts w:ascii="Cambria" w:eastAsia="Cambria" w:hAnsi="Cambria" w:cs="Cambria"/>
          <w:sz w:val="22"/>
          <w:szCs w:val="22"/>
        </w:rPr>
        <w:t xml:space="preserve">int </w:t>
      </w:r>
      <w:r>
        <w:rPr>
          <w:sz w:val="24"/>
          <w:szCs w:val="24"/>
        </w:rPr>
        <w:t xml:space="preserve">a=1,b=2,c; </w:t>
      </w:r>
      <w:r w:rsidRPr="00756B18">
        <w:rPr>
          <w:b/>
          <w:bCs/>
          <w:sz w:val="24"/>
          <w:szCs w:val="24"/>
        </w:rPr>
        <w:t>Way 1 :</w:t>
      </w:r>
    </w:p>
    <w:p w14:paraId="47E0A724" w14:textId="77777777" w:rsidR="00D866EE" w:rsidRDefault="00D866EE" w:rsidP="00D866EE">
      <w:pPr>
        <w:spacing w:before="5"/>
        <w:ind w:left="1600"/>
        <w:rPr>
          <w:sz w:val="24"/>
          <w:szCs w:val="24"/>
        </w:rPr>
      </w:pPr>
      <w:r>
        <w:rPr>
          <w:sz w:val="24"/>
          <w:szCs w:val="24"/>
        </w:rPr>
        <w:t>c = (a , b);</w:t>
      </w:r>
    </w:p>
    <w:p w14:paraId="1078F23D" w14:textId="77777777" w:rsidR="00D866EE" w:rsidRDefault="00D866EE" w:rsidP="00D866EE">
      <w:pPr>
        <w:spacing w:line="260" w:lineRule="exact"/>
        <w:ind w:left="1600"/>
        <w:rPr>
          <w:sz w:val="24"/>
          <w:szCs w:val="24"/>
        </w:rPr>
      </w:pPr>
      <w:r>
        <w:rPr>
          <w:sz w:val="24"/>
          <w:szCs w:val="24"/>
        </w:rPr>
        <w:t>c = Value Stores in b = 2</w:t>
      </w:r>
    </w:p>
    <w:p w14:paraId="1B838A9E" w14:textId="5296D15E" w:rsidR="00756B18" w:rsidRPr="00756B18" w:rsidRDefault="00756B18" w:rsidP="00756B18">
      <w:pPr>
        <w:ind w:left="720" w:firstLine="720"/>
        <w:rPr>
          <w:b/>
          <w:bCs/>
          <w:sz w:val="24"/>
          <w:szCs w:val="24"/>
        </w:rPr>
      </w:pPr>
      <w:r>
        <w:rPr>
          <w:b/>
          <w:bCs/>
          <w:sz w:val="24"/>
          <w:szCs w:val="24"/>
        </w:rPr>
        <w:t xml:space="preserve">  </w:t>
      </w:r>
      <w:r w:rsidRPr="00756B18">
        <w:rPr>
          <w:b/>
          <w:bCs/>
          <w:sz w:val="24"/>
          <w:szCs w:val="24"/>
        </w:rPr>
        <w:t>Way 2 :</w:t>
      </w:r>
    </w:p>
    <w:p w14:paraId="2069A32C" w14:textId="77777777" w:rsidR="00756B18" w:rsidRDefault="00756B18" w:rsidP="00756B18">
      <w:pPr>
        <w:ind w:left="1600"/>
        <w:rPr>
          <w:sz w:val="24"/>
          <w:szCs w:val="24"/>
        </w:rPr>
      </w:pPr>
      <w:r>
        <w:rPr>
          <w:sz w:val="24"/>
          <w:szCs w:val="24"/>
        </w:rPr>
        <w:t>c = a , b;</w:t>
      </w:r>
    </w:p>
    <w:p w14:paraId="0FA58550" w14:textId="77777777" w:rsidR="00756B18" w:rsidRDefault="00756B18" w:rsidP="00756B18">
      <w:pPr>
        <w:spacing w:line="260" w:lineRule="exact"/>
        <w:ind w:left="880" w:right="-56" w:firstLine="720"/>
        <w:rPr>
          <w:sz w:val="24"/>
          <w:szCs w:val="24"/>
        </w:rPr>
      </w:pPr>
      <w:r>
        <w:rPr>
          <w:sz w:val="24"/>
          <w:szCs w:val="24"/>
        </w:rPr>
        <w:t xml:space="preserve">c = Value Stores in a = 1   </w:t>
      </w:r>
    </w:p>
    <w:p w14:paraId="465DD60D" w14:textId="77777777" w:rsidR="00756B18" w:rsidRDefault="00756B18" w:rsidP="00F066F3">
      <w:pPr>
        <w:rPr>
          <w:sz w:val="24"/>
          <w:szCs w:val="24"/>
        </w:rPr>
        <w:sectPr w:rsidR="00756B18">
          <w:headerReference w:type="default" r:id="rId18"/>
          <w:footerReference w:type="default" r:id="rId19"/>
          <w:type w:val="continuous"/>
          <w:pgSz w:w="12240" w:h="14940"/>
          <w:pgMar w:top="800" w:right="200" w:bottom="280" w:left="200" w:header="720" w:footer="720" w:gutter="0"/>
          <w:cols w:space="720"/>
        </w:sectPr>
      </w:pPr>
    </w:p>
    <w:p w14:paraId="66170BF9" w14:textId="49273517" w:rsidR="007228BE" w:rsidRDefault="00F066F3" w:rsidP="00F066F3">
      <w:pPr>
        <w:spacing w:before="32" w:line="236" w:lineRule="auto"/>
        <w:ind w:right="1020" w:firstLine="720"/>
        <w:jc w:val="both"/>
        <w:rPr>
          <w:sz w:val="24"/>
          <w:szCs w:val="24"/>
        </w:rPr>
      </w:pPr>
      <w:r w:rsidRPr="00F066F3">
        <w:rPr>
          <w:b/>
          <w:bCs/>
          <w:sz w:val="24"/>
          <w:szCs w:val="24"/>
        </w:rPr>
        <w:lastRenderedPageBreak/>
        <w:t>9. Size of () operator</w:t>
      </w:r>
      <w:r>
        <w:rPr>
          <w:b/>
          <w:bCs/>
          <w:sz w:val="24"/>
          <w:szCs w:val="24"/>
        </w:rPr>
        <w:t>s</w:t>
      </w:r>
      <w:r>
        <w:rPr>
          <w:sz w:val="24"/>
          <w:szCs w:val="24"/>
        </w:rPr>
        <w:t>: It is a compile time operator and when used with an operand it returns the number of  bytes the  operand occupies the operand may be variable or constant or data type qualifier.</w:t>
      </w:r>
    </w:p>
    <w:p w14:paraId="1D332E05" w14:textId="77777777" w:rsidR="007228BE" w:rsidRDefault="007228BE">
      <w:pPr>
        <w:spacing w:before="5" w:line="120" w:lineRule="exact"/>
        <w:rPr>
          <w:sz w:val="12"/>
          <w:szCs w:val="12"/>
        </w:rPr>
      </w:pPr>
    </w:p>
    <w:p w14:paraId="4F793222" w14:textId="77777777" w:rsidR="007228BE" w:rsidRDefault="00000000">
      <w:pPr>
        <w:ind w:left="1600" w:right="9283"/>
        <w:jc w:val="both"/>
        <w:rPr>
          <w:sz w:val="24"/>
          <w:szCs w:val="24"/>
        </w:rPr>
      </w:pPr>
      <w:r>
        <w:rPr>
          <w:sz w:val="24"/>
          <w:szCs w:val="24"/>
        </w:rPr>
        <w:t>Example:</w:t>
      </w:r>
    </w:p>
    <w:p w14:paraId="778524A8" w14:textId="77777777" w:rsidR="007228BE" w:rsidRDefault="00000000">
      <w:pPr>
        <w:spacing w:before="12"/>
        <w:ind w:left="2340"/>
        <w:rPr>
          <w:sz w:val="24"/>
          <w:szCs w:val="24"/>
        </w:rPr>
      </w:pPr>
      <w:r>
        <w:rPr>
          <w:sz w:val="24"/>
          <w:szCs w:val="24"/>
        </w:rPr>
        <w:t>int a = 10;</w:t>
      </w:r>
    </w:p>
    <w:p w14:paraId="49DC26DC" w14:textId="77777777" w:rsidR="007228BE" w:rsidRDefault="00000000">
      <w:pPr>
        <w:spacing w:before="2"/>
        <w:ind w:left="2340"/>
        <w:rPr>
          <w:sz w:val="24"/>
          <w:szCs w:val="24"/>
        </w:rPr>
      </w:pPr>
      <w:r>
        <w:rPr>
          <w:sz w:val="24"/>
          <w:szCs w:val="24"/>
        </w:rPr>
        <w:t>int result;</w:t>
      </w:r>
    </w:p>
    <w:p w14:paraId="1DCB9A12" w14:textId="77777777" w:rsidR="007228BE" w:rsidRDefault="00000000">
      <w:pPr>
        <w:spacing w:before="5"/>
        <w:ind w:left="2337"/>
        <w:rPr>
          <w:sz w:val="24"/>
          <w:szCs w:val="24"/>
        </w:rPr>
      </w:pPr>
      <w:r>
        <w:rPr>
          <w:sz w:val="24"/>
          <w:szCs w:val="24"/>
        </w:rPr>
        <w:t xml:space="preserve">result= </w:t>
      </w:r>
      <w:proofErr w:type="spellStart"/>
      <w:r>
        <w:rPr>
          <w:sz w:val="24"/>
          <w:szCs w:val="24"/>
        </w:rPr>
        <w:t>sizeof</w:t>
      </w:r>
      <w:proofErr w:type="spellEnd"/>
      <w:r>
        <w:rPr>
          <w:sz w:val="24"/>
          <w:szCs w:val="24"/>
        </w:rPr>
        <w:t>(a);</w:t>
      </w:r>
    </w:p>
    <w:p w14:paraId="26E25758" w14:textId="77777777" w:rsidR="007228BE" w:rsidRDefault="00000000">
      <w:pPr>
        <w:ind w:left="1620" w:right="8596"/>
        <w:jc w:val="both"/>
        <w:rPr>
          <w:sz w:val="24"/>
          <w:szCs w:val="24"/>
        </w:rPr>
      </w:pPr>
      <w:r>
        <w:rPr>
          <w:sz w:val="24"/>
          <w:szCs w:val="24"/>
        </w:rPr>
        <w:t>output: result=2.</w:t>
      </w:r>
    </w:p>
    <w:p w14:paraId="543D844A" w14:textId="3C7B0DE0" w:rsidR="007228BE" w:rsidRDefault="00F066F3" w:rsidP="00F066F3">
      <w:pPr>
        <w:spacing w:before="2" w:line="244" w:lineRule="auto"/>
        <w:ind w:right="1628"/>
        <w:rPr>
          <w:sz w:val="24"/>
          <w:szCs w:val="24"/>
        </w:rPr>
      </w:pPr>
      <w:r w:rsidRPr="00F066F3">
        <w:rPr>
          <w:b/>
          <w:bCs/>
          <w:sz w:val="24"/>
          <w:szCs w:val="24"/>
        </w:rPr>
        <w:t>10. Equality operators</w:t>
      </w:r>
      <w:r>
        <w:rPr>
          <w:sz w:val="24"/>
          <w:szCs w:val="24"/>
        </w:rPr>
        <w:t>: C language supports two kinds of equality operators to compare their operands for strict equality or inequality.</w:t>
      </w:r>
    </w:p>
    <w:p w14:paraId="5708E2FF" w14:textId="77777777" w:rsidR="007228BE" w:rsidRDefault="00000000">
      <w:pPr>
        <w:spacing w:before="2"/>
        <w:ind w:left="1620" w:right="5103"/>
        <w:jc w:val="both"/>
        <w:rPr>
          <w:sz w:val="24"/>
          <w:szCs w:val="24"/>
        </w:rPr>
      </w:pPr>
      <w:r>
        <w:rPr>
          <w:sz w:val="24"/>
          <w:szCs w:val="24"/>
        </w:rPr>
        <w:t>They are equal to(==) and not equal to(!=) operators.</w:t>
      </w:r>
    </w:p>
    <w:p w14:paraId="0AF941DB" w14:textId="77777777" w:rsidR="007228BE" w:rsidRDefault="00000000">
      <w:pPr>
        <w:spacing w:line="260" w:lineRule="exact"/>
        <w:ind w:left="1620" w:right="2969"/>
        <w:jc w:val="both"/>
        <w:rPr>
          <w:sz w:val="24"/>
          <w:szCs w:val="24"/>
        </w:rPr>
      </w:pPr>
      <w:r>
        <w:rPr>
          <w:sz w:val="24"/>
          <w:szCs w:val="24"/>
        </w:rPr>
        <w:t>The equality operators have lower precedence than the relational operators.</w:t>
      </w:r>
    </w:p>
    <w:p w14:paraId="176033A5" w14:textId="77777777" w:rsidR="007228BE" w:rsidRDefault="007228BE">
      <w:pPr>
        <w:spacing w:before="3" w:line="280" w:lineRule="exact"/>
        <w:rPr>
          <w:sz w:val="28"/>
          <w:szCs w:val="28"/>
        </w:rPr>
      </w:pPr>
    </w:p>
    <w:p w14:paraId="60AA068C" w14:textId="77777777" w:rsidR="007228BE" w:rsidRDefault="00000000">
      <w:pPr>
        <w:ind w:left="1620" w:right="687" w:firstLine="718"/>
        <w:rPr>
          <w:sz w:val="24"/>
          <w:szCs w:val="24"/>
        </w:rPr>
      </w:pPr>
      <w:r>
        <w:rPr>
          <w:sz w:val="24"/>
          <w:szCs w:val="24"/>
        </w:rPr>
        <w:t xml:space="preserve">The equal to operator (==) returns true(1) if operands on both the sides of the operator have the same value; otherwise, it returns </w:t>
      </w:r>
      <w:r>
        <w:rPr>
          <w:b/>
          <w:sz w:val="24"/>
          <w:szCs w:val="24"/>
        </w:rPr>
        <w:t xml:space="preserve">false(0). </w:t>
      </w:r>
      <w:r>
        <w:rPr>
          <w:sz w:val="24"/>
          <w:szCs w:val="24"/>
        </w:rPr>
        <w:t>On the contrary, the not equal-to operator (!=)</w:t>
      </w:r>
    </w:p>
    <w:p w14:paraId="75CA1F3E" w14:textId="77777777" w:rsidR="007228BE" w:rsidRDefault="00000000">
      <w:pPr>
        <w:spacing w:before="2"/>
        <w:ind w:left="1620" w:right="2421"/>
        <w:jc w:val="both"/>
        <w:rPr>
          <w:sz w:val="24"/>
          <w:szCs w:val="24"/>
        </w:rPr>
      </w:pPr>
      <w:r>
        <w:rPr>
          <w:sz w:val="24"/>
          <w:szCs w:val="24"/>
        </w:rPr>
        <w:t xml:space="preserve">returns </w:t>
      </w:r>
      <w:r>
        <w:rPr>
          <w:b/>
          <w:sz w:val="24"/>
          <w:szCs w:val="24"/>
        </w:rPr>
        <w:t xml:space="preserve">true(1) </w:t>
      </w:r>
      <w:r>
        <w:rPr>
          <w:sz w:val="24"/>
          <w:szCs w:val="24"/>
        </w:rPr>
        <w:t>if the operands do not have the same value; else it return false(0).</w:t>
      </w:r>
    </w:p>
    <w:p w14:paraId="661D8D6D" w14:textId="77777777" w:rsidR="007228BE" w:rsidRDefault="00000000">
      <w:pPr>
        <w:spacing w:before="7"/>
        <w:ind w:left="904"/>
        <w:rPr>
          <w:sz w:val="24"/>
          <w:szCs w:val="24"/>
        </w:rPr>
      </w:pPr>
      <w:r>
        <w:rPr>
          <w:b/>
          <w:sz w:val="24"/>
          <w:szCs w:val="24"/>
        </w:rPr>
        <w:t>operator           Meaning</w:t>
      </w:r>
    </w:p>
    <w:p w14:paraId="16C76AD6" w14:textId="1732EA00" w:rsidR="007228BE" w:rsidRDefault="00000000">
      <w:pPr>
        <w:spacing w:before="12"/>
        <w:ind w:left="904"/>
        <w:rPr>
          <w:sz w:val="24"/>
          <w:szCs w:val="24"/>
        </w:rPr>
      </w:pPr>
      <w:r>
        <w:pict w14:anchorId="29E7CC2A">
          <v:group id="_x0000_s2415" style="position:absolute;left:0;text-align:left;margin-left:49.25pt;margin-top:-13.8pt;width:469.65pt;height:44.4pt;z-index:-251681792;mso-position-horizontal-relative:page" coordorigin="985,-276" coordsize="9393,888">
            <v:shape id="_x0000_s2426" style="position:absolute;left:996;top:-266;width:1539;height:0" coordorigin="996,-266" coordsize="1539,0" path="m996,-266r1539,e" filled="f" strokeweight=".58pt">
              <v:path arrowok="t"/>
            </v:shape>
            <v:shape id="_x0000_s2425" style="position:absolute;left:2544;top:-266;width:7823;height:0" coordorigin="2544,-266" coordsize="7823,0" path="m2544,-266r7823,e" filled="f" strokeweight=".58pt">
              <v:path arrowok="t"/>
            </v:shape>
            <v:shape id="_x0000_s2424" style="position:absolute;left:996;top:25;width:1539;height:0" coordorigin="996,25" coordsize="1539,0" path="m996,25r1539,e" filled="f" strokeweight=".58pt">
              <v:path arrowok="t"/>
            </v:shape>
            <v:shape id="_x0000_s2423" style="position:absolute;left:2544;top:25;width:7823;height:0" coordorigin="2544,25" coordsize="7823,0" path="m2544,25r7823,e" filled="f" strokeweight=".58pt">
              <v:path arrowok="t"/>
            </v:shape>
            <v:shape id="_x0000_s2422" style="position:absolute;left:996;top:310;width:1539;height:0" coordorigin="996,310" coordsize="1539,0" path="m996,310r1539,e" filled="f" strokeweight=".58pt">
              <v:path arrowok="t"/>
            </v:shape>
            <v:shape id="_x0000_s2421" style="position:absolute;left:2544;top:310;width:7823;height:0" coordorigin="2544,310" coordsize="7823,0" path="m2544,310r7823,e" filled="f" strokeweight=".58pt">
              <v:path arrowok="t"/>
            </v:shape>
            <v:shape id="_x0000_s2420" style="position:absolute;left:991;top:-270;width:0;height:876" coordorigin="991,-270" coordsize="0,876" path="m991,-270r,876e" filled="f" strokeweight=".58pt">
              <v:path arrowok="t"/>
            </v:shape>
            <v:shape id="_x0000_s2419" style="position:absolute;left:996;top:601;width:1539;height:0" coordorigin="996,601" coordsize="1539,0" path="m996,601r1539,e" filled="f" strokeweight=".58pt">
              <v:path arrowok="t"/>
            </v:shape>
            <v:shape id="_x0000_s2418" style="position:absolute;left:2540;top:-270;width:0;height:876" coordorigin="2540,-270" coordsize="0,876" path="m2540,-270r,876e" filled="f" strokeweight=".58pt">
              <v:path arrowok="t"/>
            </v:shape>
            <v:shape id="_x0000_s2417" style="position:absolute;left:2544;top:601;width:7823;height:0" coordorigin="2544,601" coordsize="7823,0" path="m2544,601r7823,e" filled="f" strokeweight=".58pt">
              <v:path arrowok="t"/>
            </v:shape>
            <v:shape id="_x0000_s2416" style="position:absolute;left:10372;top:-270;width:0;height:876" coordorigin="10372,-270" coordsize="0,876" path="m10372,-270r,876e" filled="f" strokeweight=".20464mm">
              <v:path arrowok="t"/>
            </v:shape>
            <w10:wrap anchorx="page"/>
          </v:group>
        </w:pict>
      </w:r>
      <w:r>
        <w:rPr>
          <w:b/>
          <w:sz w:val="24"/>
          <w:szCs w:val="24"/>
        </w:rPr>
        <w:t>=</w:t>
      </w:r>
      <w:r w:rsidR="00FB4671">
        <w:rPr>
          <w:b/>
          <w:sz w:val="24"/>
          <w:szCs w:val="24"/>
        </w:rPr>
        <w:t xml:space="preserve"> </w:t>
      </w:r>
      <w:r>
        <w:rPr>
          <w:b/>
          <w:sz w:val="24"/>
          <w:szCs w:val="24"/>
        </w:rPr>
        <w:t xml:space="preserve">=                     </w:t>
      </w:r>
      <w:r>
        <w:rPr>
          <w:sz w:val="24"/>
          <w:szCs w:val="24"/>
        </w:rPr>
        <w:t>Return 1 if both operands are equal, 0 otherwise</w:t>
      </w:r>
    </w:p>
    <w:p w14:paraId="7B5A5E38" w14:textId="1747BCD2" w:rsidR="007228BE" w:rsidRDefault="00000000">
      <w:pPr>
        <w:spacing w:before="12" w:line="260" w:lineRule="exact"/>
        <w:ind w:left="904"/>
        <w:rPr>
          <w:sz w:val="24"/>
          <w:szCs w:val="24"/>
        </w:rPr>
      </w:pPr>
      <w:r>
        <w:rPr>
          <w:position w:val="-1"/>
          <w:sz w:val="24"/>
          <w:szCs w:val="24"/>
        </w:rPr>
        <w:t>!</w:t>
      </w:r>
      <w:r w:rsidR="00FB4671">
        <w:rPr>
          <w:position w:val="-1"/>
          <w:sz w:val="24"/>
          <w:szCs w:val="24"/>
        </w:rPr>
        <w:t xml:space="preserve"> </w:t>
      </w:r>
      <w:r>
        <w:rPr>
          <w:position w:val="-1"/>
          <w:sz w:val="24"/>
          <w:szCs w:val="24"/>
        </w:rPr>
        <w:t>=                      Returns 1 if operands do not have the same value, 0 otherwise</w:t>
      </w:r>
    </w:p>
    <w:p w14:paraId="54DD7950" w14:textId="77777777" w:rsidR="007228BE" w:rsidRDefault="007228BE">
      <w:pPr>
        <w:spacing w:before="18" w:line="260" w:lineRule="exact"/>
        <w:rPr>
          <w:sz w:val="26"/>
          <w:szCs w:val="26"/>
        </w:rPr>
      </w:pPr>
    </w:p>
    <w:p w14:paraId="4F83CC5A" w14:textId="77777777" w:rsidR="007228BE" w:rsidRDefault="00000000">
      <w:pPr>
        <w:spacing w:before="29"/>
        <w:ind w:left="1600" w:right="6184"/>
        <w:jc w:val="both"/>
        <w:rPr>
          <w:sz w:val="24"/>
          <w:szCs w:val="24"/>
        </w:rPr>
      </w:pPr>
      <w:r>
        <w:rPr>
          <w:b/>
          <w:sz w:val="24"/>
          <w:szCs w:val="24"/>
        </w:rPr>
        <w:t>Operator Precedence and Associativity:</w:t>
      </w:r>
    </w:p>
    <w:p w14:paraId="0E436DD1" w14:textId="77777777" w:rsidR="007228BE" w:rsidRDefault="00000000">
      <w:pPr>
        <w:spacing w:line="260" w:lineRule="exact"/>
        <w:ind w:left="1600" w:right="1015"/>
        <w:jc w:val="both"/>
        <w:rPr>
          <w:sz w:val="24"/>
          <w:szCs w:val="24"/>
        </w:rPr>
      </w:pPr>
      <w:r>
        <w:rPr>
          <w:sz w:val="24"/>
          <w:szCs w:val="24"/>
        </w:rPr>
        <w:t>In previous section we came across expressions and various operators used in an expression.</w:t>
      </w:r>
    </w:p>
    <w:p w14:paraId="4BD8AB97" w14:textId="36238E52" w:rsidR="007228BE" w:rsidRDefault="00000000">
      <w:pPr>
        <w:ind w:left="1600" w:right="1006"/>
        <w:rPr>
          <w:sz w:val="24"/>
          <w:szCs w:val="24"/>
        </w:rPr>
      </w:pPr>
      <w:r>
        <w:rPr>
          <w:sz w:val="24"/>
          <w:szCs w:val="24"/>
        </w:rPr>
        <w:t>For  instance  if  an  expression  consists  of  different  category  of  operators  such  expression  is evaluated using Precedence (priority) of</w:t>
      </w:r>
      <w:r w:rsidR="00FB4671">
        <w:rPr>
          <w:sz w:val="24"/>
          <w:szCs w:val="24"/>
        </w:rPr>
        <w:t xml:space="preserve"> </w:t>
      </w:r>
      <w:r>
        <w:rPr>
          <w:sz w:val="24"/>
          <w:szCs w:val="24"/>
        </w:rPr>
        <w:t>operators and Associativity of operators.</w:t>
      </w:r>
    </w:p>
    <w:p w14:paraId="523B9054" w14:textId="77777777" w:rsidR="007228BE" w:rsidRDefault="007228BE">
      <w:pPr>
        <w:spacing w:before="7" w:line="280" w:lineRule="exact"/>
        <w:rPr>
          <w:sz w:val="28"/>
          <w:szCs w:val="28"/>
        </w:rPr>
      </w:pPr>
    </w:p>
    <w:p w14:paraId="521CC380" w14:textId="77777777" w:rsidR="007228BE" w:rsidRDefault="00000000">
      <w:pPr>
        <w:ind w:left="1600" w:right="1000"/>
        <w:jc w:val="both"/>
        <w:rPr>
          <w:sz w:val="24"/>
          <w:szCs w:val="24"/>
        </w:rPr>
      </w:pPr>
      <w:r>
        <w:rPr>
          <w:sz w:val="24"/>
          <w:szCs w:val="24"/>
          <w:u w:val="single" w:color="000000"/>
        </w:rPr>
        <w:t>Precedence:</w:t>
      </w:r>
      <w:r>
        <w:rPr>
          <w:sz w:val="24"/>
          <w:szCs w:val="24"/>
        </w:rPr>
        <w:t xml:space="preserve">  The  order  in  which  the  operators  in  a  complex  expression  are  evaluated  is determined  by  set  of  priorities  known  as  precedence.  If  an  expression  contains  Arithmetic operators </w:t>
      </w:r>
      <w:r>
        <w:rPr>
          <w:rFonts w:ascii="Liberation Serif" w:eastAsia="Liberation Serif" w:hAnsi="Liberation Serif" w:cs="Liberation Serif"/>
          <w:sz w:val="24"/>
          <w:szCs w:val="24"/>
        </w:rPr>
        <w:t xml:space="preserve">„+‟ </w:t>
      </w:r>
      <w:r>
        <w:rPr>
          <w:sz w:val="24"/>
          <w:szCs w:val="24"/>
        </w:rPr>
        <w:t xml:space="preserve">, </w:t>
      </w:r>
      <w:r>
        <w:rPr>
          <w:rFonts w:ascii="Liberation Serif" w:eastAsia="Liberation Serif" w:hAnsi="Liberation Serif" w:cs="Liberation Serif"/>
          <w:sz w:val="24"/>
          <w:szCs w:val="24"/>
        </w:rPr>
        <w:t xml:space="preserve">„*‟ </w:t>
      </w:r>
      <w:r>
        <w:rPr>
          <w:sz w:val="24"/>
          <w:szCs w:val="24"/>
        </w:rPr>
        <w:t xml:space="preserve">and </w:t>
      </w:r>
      <w:r>
        <w:rPr>
          <w:rFonts w:ascii="Liberation Serif" w:eastAsia="Liberation Serif" w:hAnsi="Liberation Serif" w:cs="Liberation Serif"/>
          <w:sz w:val="24"/>
          <w:szCs w:val="24"/>
        </w:rPr>
        <w:t xml:space="preserve">„/ „operators as </w:t>
      </w:r>
      <w:r>
        <w:rPr>
          <w:sz w:val="24"/>
          <w:szCs w:val="24"/>
        </w:rPr>
        <w:t>shown below:</w:t>
      </w:r>
    </w:p>
    <w:p w14:paraId="3484EF4D" w14:textId="77777777" w:rsidR="007228BE" w:rsidRDefault="00000000">
      <w:pPr>
        <w:spacing w:before="2"/>
        <w:ind w:left="1600" w:right="8947"/>
        <w:jc w:val="both"/>
        <w:rPr>
          <w:sz w:val="24"/>
          <w:szCs w:val="24"/>
        </w:rPr>
      </w:pPr>
      <w:r>
        <w:rPr>
          <w:sz w:val="24"/>
          <w:szCs w:val="24"/>
        </w:rPr>
        <w:t>A=B+C*D/F</w:t>
      </w:r>
    </w:p>
    <w:p w14:paraId="6ADD22BB" w14:textId="77777777" w:rsidR="007228BE" w:rsidRDefault="00000000">
      <w:pPr>
        <w:spacing w:before="5"/>
        <w:ind w:left="1600" w:right="999"/>
        <w:jc w:val="both"/>
        <w:rPr>
          <w:rFonts w:ascii="Liberation Serif" w:eastAsia="Liberation Serif" w:hAnsi="Liberation Serif" w:cs="Liberation Serif"/>
          <w:sz w:val="24"/>
          <w:szCs w:val="24"/>
        </w:rPr>
      </w:pPr>
      <w:r>
        <w:rPr>
          <w:w w:val="95"/>
          <w:sz w:val="24"/>
          <w:szCs w:val="24"/>
        </w:rPr>
        <w:t>In</w:t>
      </w:r>
      <w:r>
        <w:rPr>
          <w:sz w:val="24"/>
          <w:szCs w:val="24"/>
        </w:rPr>
        <w:t xml:space="preserve"> </w:t>
      </w:r>
      <w:r>
        <w:rPr>
          <w:w w:val="95"/>
          <w:sz w:val="24"/>
          <w:szCs w:val="24"/>
        </w:rPr>
        <w:t>this</w:t>
      </w:r>
      <w:r>
        <w:rPr>
          <w:sz w:val="24"/>
          <w:szCs w:val="24"/>
        </w:rPr>
        <w:t xml:space="preserve"> </w:t>
      </w:r>
      <w:r>
        <w:rPr>
          <w:w w:val="95"/>
          <w:sz w:val="24"/>
          <w:szCs w:val="24"/>
        </w:rPr>
        <w:t>expression</w:t>
      </w:r>
      <w:r>
        <w:rPr>
          <w:sz w:val="24"/>
          <w:szCs w:val="24"/>
        </w:rPr>
        <w:t xml:space="preserve"> </w:t>
      </w:r>
      <w:r>
        <w:rPr>
          <w:w w:val="95"/>
          <w:sz w:val="24"/>
          <w:szCs w:val="24"/>
        </w:rPr>
        <w:t>RHS</w:t>
      </w:r>
      <w:r>
        <w:rPr>
          <w:sz w:val="24"/>
          <w:szCs w:val="24"/>
        </w:rPr>
        <w:t xml:space="preserve">  </w:t>
      </w:r>
      <w:r>
        <w:rPr>
          <w:w w:val="95"/>
          <w:sz w:val="24"/>
          <w:szCs w:val="24"/>
        </w:rPr>
        <w:t>of</w:t>
      </w:r>
      <w:r>
        <w:rPr>
          <w:sz w:val="24"/>
          <w:szCs w:val="24"/>
        </w:rPr>
        <w:t xml:space="preserve"> </w:t>
      </w:r>
      <w:r>
        <w:rPr>
          <w:w w:val="95"/>
          <w:sz w:val="24"/>
          <w:szCs w:val="24"/>
        </w:rPr>
        <w:t>expression</w:t>
      </w:r>
      <w:r>
        <w:rPr>
          <w:sz w:val="24"/>
          <w:szCs w:val="24"/>
        </w:rPr>
        <w:t xml:space="preserve">  </w:t>
      </w:r>
      <w:r>
        <w:rPr>
          <w:w w:val="95"/>
          <w:sz w:val="24"/>
          <w:szCs w:val="24"/>
        </w:rPr>
        <w:t>contains</w:t>
      </w:r>
      <w:r>
        <w:rPr>
          <w:sz w:val="24"/>
          <w:szCs w:val="24"/>
        </w:rPr>
        <w:t xml:space="preserve">  </w:t>
      </w:r>
      <w:r>
        <w:rPr>
          <w:w w:val="95"/>
          <w:sz w:val="24"/>
          <w:szCs w:val="24"/>
        </w:rPr>
        <w:t>B+C*D/F,</w:t>
      </w:r>
      <w:r>
        <w:rPr>
          <w:sz w:val="24"/>
          <w:szCs w:val="24"/>
        </w:rPr>
        <w:t xml:space="preserve">  </w:t>
      </w:r>
      <w:r>
        <w:rPr>
          <w:w w:val="95"/>
          <w:sz w:val="24"/>
          <w:szCs w:val="24"/>
        </w:rPr>
        <w:t>here</w:t>
      </w:r>
      <w:r>
        <w:rPr>
          <w:sz w:val="24"/>
          <w:szCs w:val="24"/>
        </w:rPr>
        <w:t xml:space="preserve"> </w:t>
      </w:r>
      <w:r>
        <w:rPr>
          <w:w w:val="95"/>
          <w:sz w:val="24"/>
          <w:szCs w:val="24"/>
        </w:rPr>
        <w:t>first</w:t>
      </w:r>
      <w:r>
        <w:rPr>
          <w:sz w:val="24"/>
          <w:szCs w:val="24"/>
        </w:rPr>
        <w:t xml:space="preserve">  </w:t>
      </w:r>
      <w:r>
        <w:rPr>
          <w:w w:val="95"/>
          <w:sz w:val="24"/>
          <w:szCs w:val="24"/>
        </w:rPr>
        <w:t>preference</w:t>
      </w:r>
      <w:r>
        <w:rPr>
          <w:sz w:val="24"/>
          <w:szCs w:val="24"/>
        </w:rPr>
        <w:t xml:space="preserve"> </w:t>
      </w:r>
      <w:r>
        <w:rPr>
          <w:w w:val="95"/>
          <w:sz w:val="24"/>
          <w:szCs w:val="24"/>
        </w:rPr>
        <w:t>is</w:t>
      </w:r>
      <w:r>
        <w:rPr>
          <w:sz w:val="24"/>
          <w:szCs w:val="24"/>
        </w:rPr>
        <w:t xml:space="preserve">  </w:t>
      </w:r>
      <w:r>
        <w:rPr>
          <w:w w:val="95"/>
          <w:sz w:val="24"/>
          <w:szCs w:val="24"/>
        </w:rPr>
        <w:t>given</w:t>
      </w:r>
      <w:r>
        <w:rPr>
          <w:sz w:val="24"/>
          <w:szCs w:val="24"/>
        </w:rPr>
        <w:t xml:space="preserve"> </w:t>
      </w:r>
      <w:r>
        <w:rPr>
          <w:w w:val="95"/>
          <w:sz w:val="24"/>
          <w:szCs w:val="24"/>
        </w:rPr>
        <w:t>to</w:t>
      </w:r>
      <w:r>
        <w:rPr>
          <w:sz w:val="24"/>
          <w:szCs w:val="24"/>
        </w:rPr>
        <w:t xml:space="preserve">  </w:t>
      </w:r>
      <w:r>
        <w:rPr>
          <w:rFonts w:ascii="Liberation Serif" w:eastAsia="Liberation Serif" w:hAnsi="Liberation Serif" w:cs="Liberation Serif"/>
          <w:w w:val="95"/>
          <w:sz w:val="24"/>
          <w:szCs w:val="24"/>
        </w:rPr>
        <w:t>„*‟</w:t>
      </w:r>
    </w:p>
    <w:p w14:paraId="408A3DE5" w14:textId="77777777" w:rsidR="007228BE" w:rsidRDefault="00000000">
      <w:pPr>
        <w:spacing w:line="260" w:lineRule="exact"/>
        <w:ind w:left="1600" w:right="2051"/>
        <w:jc w:val="both"/>
        <w:rPr>
          <w:sz w:val="24"/>
          <w:szCs w:val="24"/>
        </w:rPr>
      </w:pPr>
      <w:r>
        <w:rPr>
          <w:sz w:val="24"/>
          <w:szCs w:val="24"/>
        </w:rPr>
        <w:t xml:space="preserve">and </w:t>
      </w:r>
      <w:r>
        <w:rPr>
          <w:rFonts w:ascii="Liberation Serif" w:eastAsia="Liberation Serif" w:hAnsi="Liberation Serif" w:cs="Liberation Serif"/>
          <w:sz w:val="24"/>
          <w:szCs w:val="24"/>
        </w:rPr>
        <w:t xml:space="preserve">„/ „and </w:t>
      </w:r>
      <w:r>
        <w:rPr>
          <w:sz w:val="24"/>
          <w:szCs w:val="24"/>
        </w:rPr>
        <w:t xml:space="preserve">then to </w:t>
      </w:r>
      <w:r>
        <w:rPr>
          <w:rFonts w:ascii="Liberation Serif" w:eastAsia="Liberation Serif" w:hAnsi="Liberation Serif" w:cs="Liberation Serif"/>
          <w:sz w:val="24"/>
          <w:szCs w:val="24"/>
        </w:rPr>
        <w:t xml:space="preserve">„+‟. </w:t>
      </w:r>
      <w:r>
        <w:rPr>
          <w:sz w:val="24"/>
          <w:szCs w:val="24"/>
        </w:rPr>
        <w:t>This is decided by operator precedence given in C Language.</w:t>
      </w:r>
    </w:p>
    <w:p w14:paraId="12754BA4" w14:textId="77777777" w:rsidR="007228BE" w:rsidRDefault="007228BE">
      <w:pPr>
        <w:spacing w:before="6" w:line="280" w:lineRule="exact"/>
        <w:rPr>
          <w:sz w:val="28"/>
          <w:szCs w:val="28"/>
        </w:rPr>
      </w:pPr>
    </w:p>
    <w:p w14:paraId="38E39710" w14:textId="77777777" w:rsidR="007228BE" w:rsidRDefault="00000000">
      <w:pPr>
        <w:ind w:left="1600" w:right="4008"/>
        <w:jc w:val="both"/>
        <w:rPr>
          <w:sz w:val="24"/>
          <w:szCs w:val="24"/>
        </w:rPr>
      </w:pPr>
      <w:r>
        <w:rPr>
          <w:sz w:val="24"/>
          <w:szCs w:val="24"/>
        </w:rPr>
        <w:t>Let  us  say: B=5,  C=7, D=9 and  F=3,  then  value  of  A  is: A=</w:t>
      </w:r>
    </w:p>
    <w:p w14:paraId="0E271B67" w14:textId="77777777" w:rsidR="007228BE" w:rsidRDefault="00000000">
      <w:pPr>
        <w:ind w:left="1600" w:right="9402"/>
        <w:jc w:val="both"/>
        <w:rPr>
          <w:sz w:val="24"/>
          <w:szCs w:val="24"/>
        </w:rPr>
      </w:pPr>
      <w:r>
        <w:rPr>
          <w:sz w:val="24"/>
          <w:szCs w:val="24"/>
        </w:rPr>
        <w:t>5+7*9/3</w:t>
      </w:r>
    </w:p>
    <w:p w14:paraId="0D53090D" w14:textId="77777777" w:rsidR="007228BE" w:rsidRDefault="00000000">
      <w:pPr>
        <w:ind w:left="1600" w:right="5676"/>
        <w:rPr>
          <w:sz w:val="24"/>
          <w:szCs w:val="24"/>
        </w:rPr>
      </w:pPr>
      <w:r>
        <w:rPr>
          <w:sz w:val="24"/>
          <w:szCs w:val="24"/>
        </w:rPr>
        <w:t>This expression is evaluated in following steps: A= 5 +(7*9)/3A</w:t>
      </w:r>
    </w:p>
    <w:p w14:paraId="458EE7E7" w14:textId="77777777" w:rsidR="007228BE" w:rsidRDefault="00000000">
      <w:pPr>
        <w:spacing w:before="7" w:line="260" w:lineRule="exact"/>
        <w:ind w:left="1519" w:right="8947" w:firstLine="82"/>
        <w:rPr>
          <w:sz w:val="24"/>
          <w:szCs w:val="24"/>
        </w:rPr>
      </w:pPr>
      <w:r>
        <w:rPr>
          <w:sz w:val="24"/>
          <w:szCs w:val="24"/>
        </w:rPr>
        <w:t>A  =5+(63/3) A=5+21</w:t>
      </w:r>
    </w:p>
    <w:p w14:paraId="6119DB69" w14:textId="77777777" w:rsidR="007228BE" w:rsidRDefault="00000000">
      <w:pPr>
        <w:spacing w:line="260" w:lineRule="exact"/>
        <w:ind w:left="1507" w:right="9750"/>
        <w:jc w:val="both"/>
        <w:rPr>
          <w:sz w:val="24"/>
          <w:szCs w:val="24"/>
        </w:rPr>
      </w:pPr>
      <w:r>
        <w:rPr>
          <w:sz w:val="24"/>
          <w:szCs w:val="24"/>
        </w:rPr>
        <w:t>A=26</w:t>
      </w:r>
    </w:p>
    <w:p w14:paraId="12285B94" w14:textId="77777777" w:rsidR="00FB4671" w:rsidRDefault="00FB4671" w:rsidP="00FB4671">
      <w:pPr>
        <w:spacing w:before="14" w:line="280" w:lineRule="exact"/>
        <w:rPr>
          <w:sz w:val="28"/>
          <w:szCs w:val="28"/>
        </w:rPr>
      </w:pPr>
    </w:p>
    <w:p w14:paraId="314DF796" w14:textId="77777777" w:rsidR="00FB4671" w:rsidRDefault="00FB4671" w:rsidP="00FB4671">
      <w:pPr>
        <w:spacing w:before="29"/>
        <w:ind w:left="359"/>
        <w:rPr>
          <w:sz w:val="24"/>
          <w:szCs w:val="24"/>
        </w:rPr>
      </w:pPr>
      <w:r>
        <w:rPr>
          <w:b/>
          <w:sz w:val="24"/>
          <w:szCs w:val="24"/>
        </w:rPr>
        <w:t>Evaluation of  Expressions:</w:t>
      </w:r>
    </w:p>
    <w:p w14:paraId="171FFF86" w14:textId="281D2AD5" w:rsidR="00FB4671" w:rsidRDefault="00FB4671" w:rsidP="00FB4671">
      <w:pPr>
        <w:spacing w:line="260" w:lineRule="exact"/>
        <w:ind w:left="1600"/>
        <w:rPr>
          <w:sz w:val="24"/>
          <w:szCs w:val="24"/>
        </w:rPr>
      </w:pPr>
      <w:r>
        <w:rPr>
          <w:sz w:val="24"/>
          <w:szCs w:val="24"/>
        </w:rPr>
        <w:t>Based  on  the  Precedence  and  Associativity  of  operators  here  we  discuss evaluating  various types of</w:t>
      </w:r>
    </w:p>
    <w:p w14:paraId="2EE624B6" w14:textId="0764ECFE" w:rsidR="00FB4671" w:rsidRPr="00FB4671" w:rsidRDefault="00FB4671" w:rsidP="00FB4671">
      <w:pPr>
        <w:ind w:left="1600"/>
        <w:rPr>
          <w:sz w:val="24"/>
          <w:szCs w:val="24"/>
        </w:rPr>
      </w:pPr>
      <w:r>
        <w:rPr>
          <w:sz w:val="24"/>
          <w:szCs w:val="24"/>
        </w:rPr>
        <w:t>expressions.</w:t>
      </w:r>
      <w:r>
        <w:rPr>
          <w:sz w:val="24"/>
          <w:szCs w:val="24"/>
        </w:rPr>
        <w:tab/>
      </w:r>
      <w:r>
        <w:rPr>
          <w:sz w:val="24"/>
          <w:szCs w:val="24"/>
        </w:rPr>
        <w:tab/>
      </w:r>
      <w:r>
        <w:rPr>
          <w:sz w:val="24"/>
          <w:szCs w:val="24"/>
        </w:rPr>
        <w:tab/>
      </w:r>
      <w:r>
        <w:rPr>
          <w:position w:val="-1"/>
          <w:sz w:val="24"/>
          <w:szCs w:val="24"/>
        </w:rPr>
        <w:t>int a=10, b=7, c=8, d=2;</w:t>
      </w:r>
    </w:p>
    <w:p w14:paraId="67BE34AC" w14:textId="07786EA1" w:rsidR="00FB4671" w:rsidRDefault="00FB4671" w:rsidP="00FB4671">
      <w:pPr>
        <w:spacing w:before="5" w:line="260" w:lineRule="exact"/>
        <w:ind w:left="1600" w:firstLine="720"/>
        <w:rPr>
          <w:sz w:val="24"/>
          <w:szCs w:val="24"/>
        </w:rPr>
      </w:pPr>
      <w:r>
        <w:rPr>
          <w:rFonts w:ascii="Liberation Serif" w:eastAsia="Liberation Serif" w:hAnsi="Liberation Serif" w:cs="Liberation Serif"/>
          <w:sz w:val="24"/>
          <w:szCs w:val="24"/>
        </w:rPr>
        <w:t xml:space="preserve">–    </w:t>
      </w:r>
      <w:r>
        <w:rPr>
          <w:sz w:val="24"/>
          <w:szCs w:val="24"/>
        </w:rPr>
        <w:t xml:space="preserve">a     </w:t>
      </w:r>
      <w:r>
        <w:rPr>
          <w:position w:val="-1"/>
          <w:sz w:val="28"/>
          <w:szCs w:val="28"/>
        </w:rPr>
        <w:t xml:space="preserve">+  </w:t>
      </w:r>
      <w:r>
        <w:rPr>
          <w:sz w:val="24"/>
          <w:szCs w:val="24"/>
        </w:rPr>
        <w:t>b   /   c      -    d</w:t>
      </w:r>
    </w:p>
    <w:p w14:paraId="652E2130" w14:textId="08D1226A" w:rsidR="00FB4671" w:rsidRDefault="00FB4671" w:rsidP="00FB4671">
      <w:pPr>
        <w:spacing w:before="5" w:line="260" w:lineRule="exact"/>
        <w:ind w:left="1600" w:firstLine="720"/>
        <w:rPr>
          <w:sz w:val="24"/>
          <w:szCs w:val="24"/>
        </w:rPr>
      </w:pPr>
      <w:r>
        <w:rPr>
          <w:rFonts w:ascii="Liberation Serif" w:eastAsia="Liberation Serif" w:hAnsi="Liberation Serif" w:cs="Liberation Serif"/>
          <w:noProof/>
          <w:sz w:val="24"/>
          <w:szCs w:val="24"/>
        </w:rPr>
        <mc:AlternateContent>
          <mc:Choice Requires="wpg">
            <w:drawing>
              <wp:anchor distT="0" distB="0" distL="114300" distR="114300" simplePos="0" relativeHeight="251679744" behindDoc="1" locked="0" layoutInCell="1" allowOverlap="1" wp14:anchorId="5B67FE86" wp14:editId="7C57C8DD">
                <wp:simplePos x="0" y="0"/>
                <wp:positionH relativeFrom="page">
                  <wp:posOffset>2005330</wp:posOffset>
                </wp:positionH>
                <wp:positionV relativeFrom="paragraph">
                  <wp:posOffset>132715</wp:posOffset>
                </wp:positionV>
                <wp:extent cx="257175" cy="581025"/>
                <wp:effectExtent l="5080" t="5080" r="4445" b="4445"/>
                <wp:wrapNone/>
                <wp:docPr id="98410306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175" cy="581025"/>
                          <a:chOff x="4028" y="-592"/>
                          <a:chExt cx="405" cy="915"/>
                        </a:xfrm>
                      </wpg:grpSpPr>
                      <wps:wsp>
                        <wps:cNvPr id="938930082" name="Freeform 846"/>
                        <wps:cNvSpPr>
                          <a:spLocks/>
                        </wps:cNvSpPr>
                        <wps:spPr bwMode="auto">
                          <a:xfrm>
                            <a:off x="4035" y="-585"/>
                            <a:ext cx="360" cy="569"/>
                          </a:xfrm>
                          <a:custGeom>
                            <a:avLst/>
                            <a:gdLst>
                              <a:gd name="T0" fmla="+- 0 4395 4035"/>
                              <a:gd name="T1" fmla="*/ T0 w 360"/>
                              <a:gd name="T2" fmla="+- 0 -585 -585"/>
                              <a:gd name="T3" fmla="*/ -585 h 569"/>
                              <a:gd name="T4" fmla="+- 0 4393 4035"/>
                              <a:gd name="T5" fmla="*/ T4 w 360"/>
                              <a:gd name="T6" fmla="+- 0 -474 -585"/>
                              <a:gd name="T7" fmla="*/ -474 h 569"/>
                              <a:gd name="T8" fmla="+- 0 4386 4035"/>
                              <a:gd name="T9" fmla="*/ T8 w 360"/>
                              <a:gd name="T10" fmla="+- 0 -384 -585"/>
                              <a:gd name="T11" fmla="*/ -384 h 569"/>
                              <a:gd name="T12" fmla="+- 0 4377 4035"/>
                              <a:gd name="T13" fmla="*/ T12 w 360"/>
                              <a:gd name="T14" fmla="+- 0 -323 -585"/>
                              <a:gd name="T15" fmla="*/ -323 h 569"/>
                              <a:gd name="T16" fmla="+- 0 4365 4035"/>
                              <a:gd name="T17" fmla="*/ T16 w 360"/>
                              <a:gd name="T18" fmla="+- 0 -300 -585"/>
                              <a:gd name="T19" fmla="*/ -300 h 569"/>
                              <a:gd name="T20" fmla="+- 0 4245 4035"/>
                              <a:gd name="T21" fmla="*/ T20 w 360"/>
                              <a:gd name="T22" fmla="+- 0 -300 -585"/>
                              <a:gd name="T23" fmla="*/ -300 h 569"/>
                              <a:gd name="T24" fmla="+- 0 4233 4035"/>
                              <a:gd name="T25" fmla="*/ T24 w 360"/>
                              <a:gd name="T26" fmla="+- 0 -278 -585"/>
                              <a:gd name="T27" fmla="*/ -278 h 569"/>
                              <a:gd name="T28" fmla="+- 0 4224 4035"/>
                              <a:gd name="T29" fmla="*/ T28 w 360"/>
                              <a:gd name="T30" fmla="+- 0 -217 -585"/>
                              <a:gd name="T31" fmla="*/ -217 h 569"/>
                              <a:gd name="T32" fmla="+- 0 4217 4035"/>
                              <a:gd name="T33" fmla="*/ T32 w 360"/>
                              <a:gd name="T34" fmla="+- 0 -127 -585"/>
                              <a:gd name="T35" fmla="*/ -127 h 569"/>
                              <a:gd name="T36" fmla="+- 0 4215 4035"/>
                              <a:gd name="T37" fmla="*/ T36 w 360"/>
                              <a:gd name="T38" fmla="+- 0 -16 -585"/>
                              <a:gd name="T39" fmla="*/ -16 h 569"/>
                              <a:gd name="T40" fmla="+- 0 4213 4035"/>
                              <a:gd name="T41" fmla="*/ T40 w 360"/>
                              <a:gd name="T42" fmla="+- 0 -127 -585"/>
                              <a:gd name="T43" fmla="*/ -127 h 569"/>
                              <a:gd name="T44" fmla="+- 0 4206 4035"/>
                              <a:gd name="T45" fmla="*/ T44 w 360"/>
                              <a:gd name="T46" fmla="+- 0 -217 -585"/>
                              <a:gd name="T47" fmla="*/ -217 h 569"/>
                              <a:gd name="T48" fmla="+- 0 4197 4035"/>
                              <a:gd name="T49" fmla="*/ T48 w 360"/>
                              <a:gd name="T50" fmla="+- 0 -278 -585"/>
                              <a:gd name="T51" fmla="*/ -278 h 569"/>
                              <a:gd name="T52" fmla="+- 0 4185 4035"/>
                              <a:gd name="T53" fmla="*/ T52 w 360"/>
                              <a:gd name="T54" fmla="+- 0 -300 -585"/>
                              <a:gd name="T55" fmla="*/ -300 h 569"/>
                              <a:gd name="T56" fmla="+- 0 4065 4035"/>
                              <a:gd name="T57" fmla="*/ T56 w 360"/>
                              <a:gd name="T58" fmla="+- 0 -300 -585"/>
                              <a:gd name="T59" fmla="*/ -300 h 569"/>
                              <a:gd name="T60" fmla="+- 0 4053 4035"/>
                              <a:gd name="T61" fmla="*/ T60 w 360"/>
                              <a:gd name="T62" fmla="+- 0 -323 -585"/>
                              <a:gd name="T63" fmla="*/ -323 h 569"/>
                              <a:gd name="T64" fmla="+- 0 4044 4035"/>
                              <a:gd name="T65" fmla="*/ T64 w 360"/>
                              <a:gd name="T66" fmla="+- 0 -384 -585"/>
                              <a:gd name="T67" fmla="*/ -384 h 569"/>
                              <a:gd name="T68" fmla="+- 0 4037 4035"/>
                              <a:gd name="T69" fmla="*/ T68 w 360"/>
                              <a:gd name="T70" fmla="+- 0 -474 -585"/>
                              <a:gd name="T71" fmla="*/ -474 h 569"/>
                              <a:gd name="T72" fmla="+- 0 4035 4035"/>
                              <a:gd name="T73" fmla="*/ T72 w 360"/>
                              <a:gd name="T74" fmla="+- 0 -585 -585"/>
                              <a:gd name="T75" fmla="*/ -585 h 5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60" h="569">
                                <a:moveTo>
                                  <a:pt x="360" y="0"/>
                                </a:moveTo>
                                <a:lnTo>
                                  <a:pt x="358" y="111"/>
                                </a:lnTo>
                                <a:lnTo>
                                  <a:pt x="351" y="201"/>
                                </a:lnTo>
                                <a:lnTo>
                                  <a:pt x="342" y="262"/>
                                </a:lnTo>
                                <a:lnTo>
                                  <a:pt x="330" y="285"/>
                                </a:lnTo>
                                <a:lnTo>
                                  <a:pt x="210" y="285"/>
                                </a:lnTo>
                                <a:lnTo>
                                  <a:pt x="198" y="307"/>
                                </a:lnTo>
                                <a:lnTo>
                                  <a:pt x="189" y="368"/>
                                </a:lnTo>
                                <a:lnTo>
                                  <a:pt x="182" y="458"/>
                                </a:lnTo>
                                <a:lnTo>
                                  <a:pt x="180" y="569"/>
                                </a:lnTo>
                                <a:lnTo>
                                  <a:pt x="178" y="458"/>
                                </a:lnTo>
                                <a:lnTo>
                                  <a:pt x="171" y="368"/>
                                </a:lnTo>
                                <a:lnTo>
                                  <a:pt x="162" y="307"/>
                                </a:lnTo>
                                <a:lnTo>
                                  <a:pt x="150" y="285"/>
                                </a:lnTo>
                                <a:lnTo>
                                  <a:pt x="30" y="285"/>
                                </a:lnTo>
                                <a:lnTo>
                                  <a:pt x="18" y="262"/>
                                </a:lnTo>
                                <a:lnTo>
                                  <a:pt x="9" y="201"/>
                                </a:lnTo>
                                <a:lnTo>
                                  <a:pt x="2" y="111"/>
                                </a:lnTo>
                                <a:lnTo>
                                  <a:pt x="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7820514" name="Freeform 847"/>
                        <wps:cNvSpPr>
                          <a:spLocks/>
                        </wps:cNvSpPr>
                        <wps:spPr bwMode="auto">
                          <a:xfrm>
                            <a:off x="4065" y="-45"/>
                            <a:ext cx="360" cy="360"/>
                          </a:xfrm>
                          <a:custGeom>
                            <a:avLst/>
                            <a:gdLst>
                              <a:gd name="T0" fmla="+- 0 4065 4065"/>
                              <a:gd name="T1" fmla="*/ T0 w 360"/>
                              <a:gd name="T2" fmla="+- 0 315 -45"/>
                              <a:gd name="T3" fmla="*/ 315 h 360"/>
                              <a:gd name="T4" fmla="+- 0 4425 4065"/>
                              <a:gd name="T5" fmla="*/ T4 w 360"/>
                              <a:gd name="T6" fmla="+- 0 315 -45"/>
                              <a:gd name="T7" fmla="*/ 315 h 360"/>
                              <a:gd name="T8" fmla="+- 0 4425 4065"/>
                              <a:gd name="T9" fmla="*/ T8 w 360"/>
                              <a:gd name="T10" fmla="+- 0 -45 -45"/>
                              <a:gd name="T11" fmla="*/ -45 h 360"/>
                              <a:gd name="T12" fmla="+- 0 4065 4065"/>
                              <a:gd name="T13" fmla="*/ T12 w 360"/>
                              <a:gd name="T14" fmla="+- 0 -45 -45"/>
                              <a:gd name="T15" fmla="*/ -45 h 360"/>
                              <a:gd name="T16" fmla="+- 0 4065 4065"/>
                              <a:gd name="T17" fmla="*/ T16 w 360"/>
                              <a:gd name="T18" fmla="+- 0 315 -45"/>
                              <a:gd name="T19" fmla="*/ 315 h 360"/>
                            </a:gdLst>
                            <a:ahLst/>
                            <a:cxnLst>
                              <a:cxn ang="0">
                                <a:pos x="T1" y="T3"/>
                              </a:cxn>
                              <a:cxn ang="0">
                                <a:pos x="T5" y="T7"/>
                              </a:cxn>
                              <a:cxn ang="0">
                                <a:pos x="T9" y="T11"/>
                              </a:cxn>
                              <a:cxn ang="0">
                                <a:pos x="T13" y="T15"/>
                              </a:cxn>
                              <a:cxn ang="0">
                                <a:pos x="T17" y="T19"/>
                              </a:cxn>
                            </a:cxnLst>
                            <a:rect l="0" t="0" r="r" b="b"/>
                            <a:pathLst>
                              <a:path w="360" h="360">
                                <a:moveTo>
                                  <a:pt x="0" y="360"/>
                                </a:moveTo>
                                <a:lnTo>
                                  <a:pt x="360" y="360"/>
                                </a:lnTo>
                                <a:lnTo>
                                  <a:pt x="360"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2271524" name="Freeform 848"/>
                        <wps:cNvSpPr>
                          <a:spLocks/>
                        </wps:cNvSpPr>
                        <wps:spPr bwMode="auto">
                          <a:xfrm>
                            <a:off x="4065" y="-45"/>
                            <a:ext cx="360" cy="360"/>
                          </a:xfrm>
                          <a:custGeom>
                            <a:avLst/>
                            <a:gdLst>
                              <a:gd name="T0" fmla="+- 0 4065 4065"/>
                              <a:gd name="T1" fmla="*/ T0 w 360"/>
                              <a:gd name="T2" fmla="+- 0 315 -45"/>
                              <a:gd name="T3" fmla="*/ 315 h 360"/>
                              <a:gd name="T4" fmla="+- 0 4425 4065"/>
                              <a:gd name="T5" fmla="*/ T4 w 360"/>
                              <a:gd name="T6" fmla="+- 0 315 -45"/>
                              <a:gd name="T7" fmla="*/ 315 h 360"/>
                              <a:gd name="T8" fmla="+- 0 4425 4065"/>
                              <a:gd name="T9" fmla="*/ T8 w 360"/>
                              <a:gd name="T10" fmla="+- 0 -45 -45"/>
                              <a:gd name="T11" fmla="*/ -45 h 360"/>
                              <a:gd name="T12" fmla="+- 0 4065 4065"/>
                              <a:gd name="T13" fmla="*/ T12 w 360"/>
                              <a:gd name="T14" fmla="+- 0 -45 -45"/>
                              <a:gd name="T15" fmla="*/ -45 h 360"/>
                              <a:gd name="T16" fmla="+- 0 4065 4065"/>
                              <a:gd name="T17" fmla="*/ T16 w 360"/>
                              <a:gd name="T18" fmla="+- 0 315 -45"/>
                              <a:gd name="T19" fmla="*/ 315 h 360"/>
                            </a:gdLst>
                            <a:ahLst/>
                            <a:cxnLst>
                              <a:cxn ang="0">
                                <a:pos x="T1" y="T3"/>
                              </a:cxn>
                              <a:cxn ang="0">
                                <a:pos x="T5" y="T7"/>
                              </a:cxn>
                              <a:cxn ang="0">
                                <a:pos x="T9" y="T11"/>
                              </a:cxn>
                              <a:cxn ang="0">
                                <a:pos x="T13" y="T15"/>
                              </a:cxn>
                              <a:cxn ang="0">
                                <a:pos x="T17" y="T19"/>
                              </a:cxn>
                            </a:cxnLst>
                            <a:rect l="0" t="0" r="r" b="b"/>
                            <a:pathLst>
                              <a:path w="360" h="360">
                                <a:moveTo>
                                  <a:pt x="0" y="360"/>
                                </a:moveTo>
                                <a:lnTo>
                                  <a:pt x="360" y="360"/>
                                </a:lnTo>
                                <a:lnTo>
                                  <a:pt x="360" y="0"/>
                                </a:lnTo>
                                <a:lnTo>
                                  <a:pt x="0" y="0"/>
                                </a:lnTo>
                                <a:lnTo>
                                  <a:pt x="0" y="36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1F6D5C" id="Group 15" o:spid="_x0000_s1026" style="position:absolute;margin-left:157.9pt;margin-top:10.45pt;width:20.25pt;height:45.75pt;z-index:-1;mso-position-horizontal-relative:page" coordorigin="4028,-592" coordsize="40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">
                <v:shape id="Freeform 846" o:spid="_x0000_s1027" style="position:absolute;left:4035;top:-585;width:360;height:569;visibility:visible;mso-wrap-style:square;v-text-anchor:top" coordsize="360,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" path="m360,r-2,111l351,201r-9,61l330,285r-120,l198,307r-9,61l182,458r-2,111l178,458r-7,-90l162,307,150,285r-120,l18,262,9,201,2,111,,e" filled="f">
                  <v:path arrowok="t" o:connecttype="custom" o:connectlocs="360,-585;358,-474;351,-384;342,-323;330,-300;210,-300;198,-278;189,-217;182,-127;180,-16;178,-127;171,-217;162,-278;150,-300;30,-300;18,-323;9,-384;2,-474;0,-585" o:connectangles="0,0,0,0,0,0,0,0,0,0,0,0,0,0,0,0,0,0,0"/>
                </v:shape>
                <v:shape id="Freeform 847" o:spid="_x0000_s1028" style="position:absolute;left:4065;top:-45;width:360;height:360;visibility:visible;mso-wrap-style:square;v-text-anchor:top"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" path="m,360r360,l360,,,,,360xe" stroked="f">
                  <v:path arrowok="t" o:connecttype="custom" o:connectlocs="0,315;360,315;360,-45;0,-45;0,315" o:connectangles="0,0,0,0,0"/>
                </v:shape>
                <v:shape id="Freeform 848" o:spid="_x0000_s1029" style="position:absolute;left:4065;top:-45;width:360;height:360;visibility:visible;mso-wrap-style:square;v-text-anchor:top"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" path="m,360r360,l360,,,,,360xe" filled="f">
                  <v:path arrowok="t" o:connecttype="custom" o:connectlocs="0,315;360,315;360,-45;0,-45;0,315" o:connectangles="0,0,0,0,0"/>
                </v:shape>
                <w10:wrap anchorx="page"/>
              </v:group>
            </w:pict>
          </mc:Fallback>
        </mc:AlternateContent>
      </w:r>
      <w:r>
        <w:rPr>
          <w:noProof/>
          <w:sz w:val="24"/>
          <w:szCs w:val="24"/>
        </w:rPr>
        <mc:AlternateContent>
          <mc:Choice Requires="wpg">
            <w:drawing>
              <wp:anchor distT="0" distB="0" distL="114300" distR="114300" simplePos="0" relativeHeight="251680768" behindDoc="1" locked="0" layoutInCell="1" allowOverlap="1" wp14:anchorId="5B67FE86" wp14:editId="7CDF5A8E">
                <wp:simplePos x="0" y="0"/>
                <wp:positionH relativeFrom="page">
                  <wp:posOffset>2384425</wp:posOffset>
                </wp:positionH>
                <wp:positionV relativeFrom="paragraph">
                  <wp:posOffset>107315</wp:posOffset>
                </wp:positionV>
                <wp:extent cx="257175" cy="581025"/>
                <wp:effectExtent l="5080" t="5080" r="4445" b="4445"/>
                <wp:wrapNone/>
                <wp:docPr id="146843893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175" cy="581025"/>
                          <a:chOff x="4028" y="-592"/>
                          <a:chExt cx="405" cy="915"/>
                        </a:xfrm>
                      </wpg:grpSpPr>
                      <wps:wsp>
                        <wps:cNvPr id="1183990971" name="Freeform 850"/>
                        <wps:cNvSpPr>
                          <a:spLocks/>
                        </wps:cNvSpPr>
                        <wps:spPr bwMode="auto">
                          <a:xfrm>
                            <a:off x="4035" y="-585"/>
                            <a:ext cx="360" cy="569"/>
                          </a:xfrm>
                          <a:custGeom>
                            <a:avLst/>
                            <a:gdLst>
                              <a:gd name="T0" fmla="+- 0 4395 4035"/>
                              <a:gd name="T1" fmla="*/ T0 w 360"/>
                              <a:gd name="T2" fmla="+- 0 -585 -585"/>
                              <a:gd name="T3" fmla="*/ -585 h 569"/>
                              <a:gd name="T4" fmla="+- 0 4393 4035"/>
                              <a:gd name="T5" fmla="*/ T4 w 360"/>
                              <a:gd name="T6" fmla="+- 0 -474 -585"/>
                              <a:gd name="T7" fmla="*/ -474 h 569"/>
                              <a:gd name="T8" fmla="+- 0 4386 4035"/>
                              <a:gd name="T9" fmla="*/ T8 w 360"/>
                              <a:gd name="T10" fmla="+- 0 -384 -585"/>
                              <a:gd name="T11" fmla="*/ -384 h 569"/>
                              <a:gd name="T12" fmla="+- 0 4377 4035"/>
                              <a:gd name="T13" fmla="*/ T12 w 360"/>
                              <a:gd name="T14" fmla="+- 0 -323 -585"/>
                              <a:gd name="T15" fmla="*/ -323 h 569"/>
                              <a:gd name="T16" fmla="+- 0 4365 4035"/>
                              <a:gd name="T17" fmla="*/ T16 w 360"/>
                              <a:gd name="T18" fmla="+- 0 -300 -585"/>
                              <a:gd name="T19" fmla="*/ -300 h 569"/>
                              <a:gd name="T20" fmla="+- 0 4245 4035"/>
                              <a:gd name="T21" fmla="*/ T20 w 360"/>
                              <a:gd name="T22" fmla="+- 0 -300 -585"/>
                              <a:gd name="T23" fmla="*/ -300 h 569"/>
                              <a:gd name="T24" fmla="+- 0 4233 4035"/>
                              <a:gd name="T25" fmla="*/ T24 w 360"/>
                              <a:gd name="T26" fmla="+- 0 -278 -585"/>
                              <a:gd name="T27" fmla="*/ -278 h 569"/>
                              <a:gd name="T28" fmla="+- 0 4224 4035"/>
                              <a:gd name="T29" fmla="*/ T28 w 360"/>
                              <a:gd name="T30" fmla="+- 0 -217 -585"/>
                              <a:gd name="T31" fmla="*/ -217 h 569"/>
                              <a:gd name="T32" fmla="+- 0 4217 4035"/>
                              <a:gd name="T33" fmla="*/ T32 w 360"/>
                              <a:gd name="T34" fmla="+- 0 -127 -585"/>
                              <a:gd name="T35" fmla="*/ -127 h 569"/>
                              <a:gd name="T36" fmla="+- 0 4215 4035"/>
                              <a:gd name="T37" fmla="*/ T36 w 360"/>
                              <a:gd name="T38" fmla="+- 0 -16 -585"/>
                              <a:gd name="T39" fmla="*/ -16 h 569"/>
                              <a:gd name="T40" fmla="+- 0 4213 4035"/>
                              <a:gd name="T41" fmla="*/ T40 w 360"/>
                              <a:gd name="T42" fmla="+- 0 -127 -585"/>
                              <a:gd name="T43" fmla="*/ -127 h 569"/>
                              <a:gd name="T44" fmla="+- 0 4206 4035"/>
                              <a:gd name="T45" fmla="*/ T44 w 360"/>
                              <a:gd name="T46" fmla="+- 0 -217 -585"/>
                              <a:gd name="T47" fmla="*/ -217 h 569"/>
                              <a:gd name="T48" fmla="+- 0 4197 4035"/>
                              <a:gd name="T49" fmla="*/ T48 w 360"/>
                              <a:gd name="T50" fmla="+- 0 -278 -585"/>
                              <a:gd name="T51" fmla="*/ -278 h 569"/>
                              <a:gd name="T52" fmla="+- 0 4185 4035"/>
                              <a:gd name="T53" fmla="*/ T52 w 360"/>
                              <a:gd name="T54" fmla="+- 0 -300 -585"/>
                              <a:gd name="T55" fmla="*/ -300 h 569"/>
                              <a:gd name="T56" fmla="+- 0 4065 4035"/>
                              <a:gd name="T57" fmla="*/ T56 w 360"/>
                              <a:gd name="T58" fmla="+- 0 -300 -585"/>
                              <a:gd name="T59" fmla="*/ -300 h 569"/>
                              <a:gd name="T60" fmla="+- 0 4053 4035"/>
                              <a:gd name="T61" fmla="*/ T60 w 360"/>
                              <a:gd name="T62" fmla="+- 0 -323 -585"/>
                              <a:gd name="T63" fmla="*/ -323 h 569"/>
                              <a:gd name="T64" fmla="+- 0 4044 4035"/>
                              <a:gd name="T65" fmla="*/ T64 w 360"/>
                              <a:gd name="T66" fmla="+- 0 -384 -585"/>
                              <a:gd name="T67" fmla="*/ -384 h 569"/>
                              <a:gd name="T68" fmla="+- 0 4037 4035"/>
                              <a:gd name="T69" fmla="*/ T68 w 360"/>
                              <a:gd name="T70" fmla="+- 0 -474 -585"/>
                              <a:gd name="T71" fmla="*/ -474 h 569"/>
                              <a:gd name="T72" fmla="+- 0 4035 4035"/>
                              <a:gd name="T73" fmla="*/ T72 w 360"/>
                              <a:gd name="T74" fmla="+- 0 -585 -585"/>
                              <a:gd name="T75" fmla="*/ -585 h 5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60" h="569">
                                <a:moveTo>
                                  <a:pt x="360" y="0"/>
                                </a:moveTo>
                                <a:lnTo>
                                  <a:pt x="358" y="111"/>
                                </a:lnTo>
                                <a:lnTo>
                                  <a:pt x="351" y="201"/>
                                </a:lnTo>
                                <a:lnTo>
                                  <a:pt x="342" y="262"/>
                                </a:lnTo>
                                <a:lnTo>
                                  <a:pt x="330" y="285"/>
                                </a:lnTo>
                                <a:lnTo>
                                  <a:pt x="210" y="285"/>
                                </a:lnTo>
                                <a:lnTo>
                                  <a:pt x="198" y="307"/>
                                </a:lnTo>
                                <a:lnTo>
                                  <a:pt x="189" y="368"/>
                                </a:lnTo>
                                <a:lnTo>
                                  <a:pt x="182" y="458"/>
                                </a:lnTo>
                                <a:lnTo>
                                  <a:pt x="180" y="569"/>
                                </a:lnTo>
                                <a:lnTo>
                                  <a:pt x="178" y="458"/>
                                </a:lnTo>
                                <a:lnTo>
                                  <a:pt x="171" y="368"/>
                                </a:lnTo>
                                <a:lnTo>
                                  <a:pt x="162" y="307"/>
                                </a:lnTo>
                                <a:lnTo>
                                  <a:pt x="150" y="285"/>
                                </a:lnTo>
                                <a:lnTo>
                                  <a:pt x="30" y="285"/>
                                </a:lnTo>
                                <a:lnTo>
                                  <a:pt x="18" y="262"/>
                                </a:lnTo>
                                <a:lnTo>
                                  <a:pt x="9" y="201"/>
                                </a:lnTo>
                                <a:lnTo>
                                  <a:pt x="2" y="111"/>
                                </a:lnTo>
                                <a:lnTo>
                                  <a:pt x="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1383992" name="Freeform 851"/>
                        <wps:cNvSpPr>
                          <a:spLocks/>
                        </wps:cNvSpPr>
                        <wps:spPr bwMode="auto">
                          <a:xfrm>
                            <a:off x="4065" y="-45"/>
                            <a:ext cx="360" cy="360"/>
                          </a:xfrm>
                          <a:custGeom>
                            <a:avLst/>
                            <a:gdLst>
                              <a:gd name="T0" fmla="+- 0 4065 4065"/>
                              <a:gd name="T1" fmla="*/ T0 w 360"/>
                              <a:gd name="T2" fmla="+- 0 315 -45"/>
                              <a:gd name="T3" fmla="*/ 315 h 360"/>
                              <a:gd name="T4" fmla="+- 0 4425 4065"/>
                              <a:gd name="T5" fmla="*/ T4 w 360"/>
                              <a:gd name="T6" fmla="+- 0 315 -45"/>
                              <a:gd name="T7" fmla="*/ 315 h 360"/>
                              <a:gd name="T8" fmla="+- 0 4425 4065"/>
                              <a:gd name="T9" fmla="*/ T8 w 360"/>
                              <a:gd name="T10" fmla="+- 0 -45 -45"/>
                              <a:gd name="T11" fmla="*/ -45 h 360"/>
                              <a:gd name="T12" fmla="+- 0 4065 4065"/>
                              <a:gd name="T13" fmla="*/ T12 w 360"/>
                              <a:gd name="T14" fmla="+- 0 -45 -45"/>
                              <a:gd name="T15" fmla="*/ -45 h 360"/>
                              <a:gd name="T16" fmla="+- 0 4065 4065"/>
                              <a:gd name="T17" fmla="*/ T16 w 360"/>
                              <a:gd name="T18" fmla="+- 0 315 -45"/>
                              <a:gd name="T19" fmla="*/ 315 h 360"/>
                            </a:gdLst>
                            <a:ahLst/>
                            <a:cxnLst>
                              <a:cxn ang="0">
                                <a:pos x="T1" y="T3"/>
                              </a:cxn>
                              <a:cxn ang="0">
                                <a:pos x="T5" y="T7"/>
                              </a:cxn>
                              <a:cxn ang="0">
                                <a:pos x="T9" y="T11"/>
                              </a:cxn>
                              <a:cxn ang="0">
                                <a:pos x="T13" y="T15"/>
                              </a:cxn>
                              <a:cxn ang="0">
                                <a:pos x="T17" y="T19"/>
                              </a:cxn>
                            </a:cxnLst>
                            <a:rect l="0" t="0" r="r" b="b"/>
                            <a:pathLst>
                              <a:path w="360" h="360">
                                <a:moveTo>
                                  <a:pt x="0" y="360"/>
                                </a:moveTo>
                                <a:lnTo>
                                  <a:pt x="360" y="360"/>
                                </a:lnTo>
                                <a:lnTo>
                                  <a:pt x="360"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2558592" name="Freeform 852"/>
                        <wps:cNvSpPr>
                          <a:spLocks/>
                        </wps:cNvSpPr>
                        <wps:spPr bwMode="auto">
                          <a:xfrm>
                            <a:off x="4065" y="-45"/>
                            <a:ext cx="360" cy="360"/>
                          </a:xfrm>
                          <a:custGeom>
                            <a:avLst/>
                            <a:gdLst>
                              <a:gd name="T0" fmla="+- 0 4065 4065"/>
                              <a:gd name="T1" fmla="*/ T0 w 360"/>
                              <a:gd name="T2" fmla="+- 0 315 -45"/>
                              <a:gd name="T3" fmla="*/ 315 h 360"/>
                              <a:gd name="T4" fmla="+- 0 4425 4065"/>
                              <a:gd name="T5" fmla="*/ T4 w 360"/>
                              <a:gd name="T6" fmla="+- 0 315 -45"/>
                              <a:gd name="T7" fmla="*/ 315 h 360"/>
                              <a:gd name="T8" fmla="+- 0 4425 4065"/>
                              <a:gd name="T9" fmla="*/ T8 w 360"/>
                              <a:gd name="T10" fmla="+- 0 -45 -45"/>
                              <a:gd name="T11" fmla="*/ -45 h 360"/>
                              <a:gd name="T12" fmla="+- 0 4065 4065"/>
                              <a:gd name="T13" fmla="*/ T12 w 360"/>
                              <a:gd name="T14" fmla="+- 0 -45 -45"/>
                              <a:gd name="T15" fmla="*/ -45 h 360"/>
                              <a:gd name="T16" fmla="+- 0 4065 4065"/>
                              <a:gd name="T17" fmla="*/ T16 w 360"/>
                              <a:gd name="T18" fmla="+- 0 315 -45"/>
                              <a:gd name="T19" fmla="*/ 315 h 360"/>
                            </a:gdLst>
                            <a:ahLst/>
                            <a:cxnLst>
                              <a:cxn ang="0">
                                <a:pos x="T1" y="T3"/>
                              </a:cxn>
                              <a:cxn ang="0">
                                <a:pos x="T5" y="T7"/>
                              </a:cxn>
                              <a:cxn ang="0">
                                <a:pos x="T9" y="T11"/>
                              </a:cxn>
                              <a:cxn ang="0">
                                <a:pos x="T13" y="T15"/>
                              </a:cxn>
                              <a:cxn ang="0">
                                <a:pos x="T17" y="T19"/>
                              </a:cxn>
                            </a:cxnLst>
                            <a:rect l="0" t="0" r="r" b="b"/>
                            <a:pathLst>
                              <a:path w="360" h="360">
                                <a:moveTo>
                                  <a:pt x="0" y="360"/>
                                </a:moveTo>
                                <a:lnTo>
                                  <a:pt x="360" y="360"/>
                                </a:lnTo>
                                <a:lnTo>
                                  <a:pt x="360" y="0"/>
                                </a:lnTo>
                                <a:lnTo>
                                  <a:pt x="0" y="0"/>
                                </a:lnTo>
                                <a:lnTo>
                                  <a:pt x="0" y="36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22AC96" id="Group 16" o:spid="_x0000_s1026" style="position:absolute;margin-left:187.75pt;margin-top:8.45pt;width:20.25pt;height:45.75pt;z-index:-1;mso-position-horizontal-relative:page" coordorigin="4028,-592" coordsize="40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">
                <v:shape id="Freeform 850" o:spid="_x0000_s1027" style="position:absolute;left:4035;top:-585;width:360;height:569;visibility:visible;mso-wrap-style:square;v-text-anchor:top" coordsize="360,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" path="m360,r-2,111l351,201r-9,61l330,285r-120,l198,307r-9,61l182,458r-2,111l178,458r-7,-90l162,307,150,285r-120,l18,262,9,201,2,111,,e" filled="f">
                  <v:path arrowok="t" o:connecttype="custom" o:connectlocs="360,-585;358,-474;351,-384;342,-323;330,-300;210,-300;198,-278;189,-217;182,-127;180,-16;178,-127;171,-217;162,-278;150,-300;30,-300;18,-323;9,-384;2,-474;0,-585" o:connectangles="0,0,0,0,0,0,0,0,0,0,0,0,0,0,0,0,0,0,0"/>
                </v:shape>
                <v:shape id="Freeform 851" o:spid="_x0000_s1028" style="position:absolute;left:4065;top:-45;width:360;height:360;visibility:visible;mso-wrap-style:square;v-text-anchor:top"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" path="m,360r360,l360,,,,,360xe" stroked="f">
                  <v:path arrowok="t" o:connecttype="custom" o:connectlocs="0,315;360,315;360,-45;0,-45;0,315" o:connectangles="0,0,0,0,0"/>
                </v:shape>
                <v:shape id="Freeform 852" o:spid="_x0000_s1029" style="position:absolute;left:4065;top:-45;width:360;height:360;visibility:visible;mso-wrap-style:square;v-text-anchor:top"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" path="m,360r360,l360,,,,,360xe" filled="f">
                  <v:path arrowok="t" o:connecttype="custom" o:connectlocs="0,315;360,315;360,-45;0,-45;0,315" o:connectangles="0,0,0,0,0"/>
                </v:shape>
                <w10:wrap anchorx="page"/>
              </v:group>
            </w:pict>
          </mc:Fallback>
        </mc:AlternateContent>
      </w:r>
    </w:p>
    <w:p w14:paraId="1C784267" w14:textId="6295208D" w:rsidR="00FB4671" w:rsidRDefault="00FB4671" w:rsidP="00FB4671">
      <w:pPr>
        <w:spacing w:before="5" w:line="260" w:lineRule="exact"/>
        <w:ind w:left="1600" w:firstLine="720"/>
        <w:rPr>
          <w:sz w:val="24"/>
          <w:szCs w:val="24"/>
        </w:rPr>
      </w:pPr>
      <w:r>
        <w:rPr>
          <w:noProof/>
          <w:sz w:val="24"/>
          <w:szCs w:val="24"/>
        </w:rPr>
        <mc:AlternateContent>
          <mc:Choice Requires="wpg">
            <w:drawing>
              <wp:anchor distT="0" distB="0" distL="114300" distR="114300" simplePos="0" relativeHeight="251681792" behindDoc="1" locked="0" layoutInCell="1" allowOverlap="1" wp14:anchorId="5B67FE86" wp14:editId="6A594DB8">
                <wp:simplePos x="0" y="0"/>
                <wp:positionH relativeFrom="page">
                  <wp:posOffset>2776220</wp:posOffset>
                </wp:positionH>
                <wp:positionV relativeFrom="paragraph">
                  <wp:posOffset>15240</wp:posOffset>
                </wp:positionV>
                <wp:extent cx="257175" cy="581025"/>
                <wp:effectExtent l="5080" t="5080" r="4445" b="4445"/>
                <wp:wrapNone/>
                <wp:docPr id="1340822483"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175" cy="581025"/>
                          <a:chOff x="4028" y="-592"/>
                          <a:chExt cx="405" cy="915"/>
                        </a:xfrm>
                      </wpg:grpSpPr>
                      <wps:wsp>
                        <wps:cNvPr id="1301183416" name="Freeform 854"/>
                        <wps:cNvSpPr>
                          <a:spLocks/>
                        </wps:cNvSpPr>
                        <wps:spPr bwMode="auto">
                          <a:xfrm>
                            <a:off x="4035" y="-585"/>
                            <a:ext cx="360" cy="569"/>
                          </a:xfrm>
                          <a:custGeom>
                            <a:avLst/>
                            <a:gdLst>
                              <a:gd name="T0" fmla="+- 0 4395 4035"/>
                              <a:gd name="T1" fmla="*/ T0 w 360"/>
                              <a:gd name="T2" fmla="+- 0 -585 -585"/>
                              <a:gd name="T3" fmla="*/ -585 h 569"/>
                              <a:gd name="T4" fmla="+- 0 4393 4035"/>
                              <a:gd name="T5" fmla="*/ T4 w 360"/>
                              <a:gd name="T6" fmla="+- 0 -474 -585"/>
                              <a:gd name="T7" fmla="*/ -474 h 569"/>
                              <a:gd name="T8" fmla="+- 0 4386 4035"/>
                              <a:gd name="T9" fmla="*/ T8 w 360"/>
                              <a:gd name="T10" fmla="+- 0 -384 -585"/>
                              <a:gd name="T11" fmla="*/ -384 h 569"/>
                              <a:gd name="T12" fmla="+- 0 4377 4035"/>
                              <a:gd name="T13" fmla="*/ T12 w 360"/>
                              <a:gd name="T14" fmla="+- 0 -323 -585"/>
                              <a:gd name="T15" fmla="*/ -323 h 569"/>
                              <a:gd name="T16" fmla="+- 0 4365 4035"/>
                              <a:gd name="T17" fmla="*/ T16 w 360"/>
                              <a:gd name="T18" fmla="+- 0 -300 -585"/>
                              <a:gd name="T19" fmla="*/ -300 h 569"/>
                              <a:gd name="T20" fmla="+- 0 4245 4035"/>
                              <a:gd name="T21" fmla="*/ T20 w 360"/>
                              <a:gd name="T22" fmla="+- 0 -300 -585"/>
                              <a:gd name="T23" fmla="*/ -300 h 569"/>
                              <a:gd name="T24" fmla="+- 0 4233 4035"/>
                              <a:gd name="T25" fmla="*/ T24 w 360"/>
                              <a:gd name="T26" fmla="+- 0 -278 -585"/>
                              <a:gd name="T27" fmla="*/ -278 h 569"/>
                              <a:gd name="T28" fmla="+- 0 4224 4035"/>
                              <a:gd name="T29" fmla="*/ T28 w 360"/>
                              <a:gd name="T30" fmla="+- 0 -217 -585"/>
                              <a:gd name="T31" fmla="*/ -217 h 569"/>
                              <a:gd name="T32" fmla="+- 0 4217 4035"/>
                              <a:gd name="T33" fmla="*/ T32 w 360"/>
                              <a:gd name="T34" fmla="+- 0 -127 -585"/>
                              <a:gd name="T35" fmla="*/ -127 h 569"/>
                              <a:gd name="T36" fmla="+- 0 4215 4035"/>
                              <a:gd name="T37" fmla="*/ T36 w 360"/>
                              <a:gd name="T38" fmla="+- 0 -16 -585"/>
                              <a:gd name="T39" fmla="*/ -16 h 569"/>
                              <a:gd name="T40" fmla="+- 0 4213 4035"/>
                              <a:gd name="T41" fmla="*/ T40 w 360"/>
                              <a:gd name="T42" fmla="+- 0 -127 -585"/>
                              <a:gd name="T43" fmla="*/ -127 h 569"/>
                              <a:gd name="T44" fmla="+- 0 4206 4035"/>
                              <a:gd name="T45" fmla="*/ T44 w 360"/>
                              <a:gd name="T46" fmla="+- 0 -217 -585"/>
                              <a:gd name="T47" fmla="*/ -217 h 569"/>
                              <a:gd name="T48" fmla="+- 0 4197 4035"/>
                              <a:gd name="T49" fmla="*/ T48 w 360"/>
                              <a:gd name="T50" fmla="+- 0 -278 -585"/>
                              <a:gd name="T51" fmla="*/ -278 h 569"/>
                              <a:gd name="T52" fmla="+- 0 4185 4035"/>
                              <a:gd name="T53" fmla="*/ T52 w 360"/>
                              <a:gd name="T54" fmla="+- 0 -300 -585"/>
                              <a:gd name="T55" fmla="*/ -300 h 569"/>
                              <a:gd name="T56" fmla="+- 0 4065 4035"/>
                              <a:gd name="T57" fmla="*/ T56 w 360"/>
                              <a:gd name="T58" fmla="+- 0 -300 -585"/>
                              <a:gd name="T59" fmla="*/ -300 h 569"/>
                              <a:gd name="T60" fmla="+- 0 4053 4035"/>
                              <a:gd name="T61" fmla="*/ T60 w 360"/>
                              <a:gd name="T62" fmla="+- 0 -323 -585"/>
                              <a:gd name="T63" fmla="*/ -323 h 569"/>
                              <a:gd name="T64" fmla="+- 0 4044 4035"/>
                              <a:gd name="T65" fmla="*/ T64 w 360"/>
                              <a:gd name="T66" fmla="+- 0 -384 -585"/>
                              <a:gd name="T67" fmla="*/ -384 h 569"/>
                              <a:gd name="T68" fmla="+- 0 4037 4035"/>
                              <a:gd name="T69" fmla="*/ T68 w 360"/>
                              <a:gd name="T70" fmla="+- 0 -474 -585"/>
                              <a:gd name="T71" fmla="*/ -474 h 569"/>
                              <a:gd name="T72" fmla="+- 0 4035 4035"/>
                              <a:gd name="T73" fmla="*/ T72 w 360"/>
                              <a:gd name="T74" fmla="+- 0 -585 -585"/>
                              <a:gd name="T75" fmla="*/ -585 h 5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60" h="569">
                                <a:moveTo>
                                  <a:pt x="360" y="0"/>
                                </a:moveTo>
                                <a:lnTo>
                                  <a:pt x="358" y="111"/>
                                </a:lnTo>
                                <a:lnTo>
                                  <a:pt x="351" y="201"/>
                                </a:lnTo>
                                <a:lnTo>
                                  <a:pt x="342" y="262"/>
                                </a:lnTo>
                                <a:lnTo>
                                  <a:pt x="330" y="285"/>
                                </a:lnTo>
                                <a:lnTo>
                                  <a:pt x="210" y="285"/>
                                </a:lnTo>
                                <a:lnTo>
                                  <a:pt x="198" y="307"/>
                                </a:lnTo>
                                <a:lnTo>
                                  <a:pt x="189" y="368"/>
                                </a:lnTo>
                                <a:lnTo>
                                  <a:pt x="182" y="458"/>
                                </a:lnTo>
                                <a:lnTo>
                                  <a:pt x="180" y="569"/>
                                </a:lnTo>
                                <a:lnTo>
                                  <a:pt x="178" y="458"/>
                                </a:lnTo>
                                <a:lnTo>
                                  <a:pt x="171" y="368"/>
                                </a:lnTo>
                                <a:lnTo>
                                  <a:pt x="162" y="307"/>
                                </a:lnTo>
                                <a:lnTo>
                                  <a:pt x="150" y="285"/>
                                </a:lnTo>
                                <a:lnTo>
                                  <a:pt x="30" y="285"/>
                                </a:lnTo>
                                <a:lnTo>
                                  <a:pt x="18" y="262"/>
                                </a:lnTo>
                                <a:lnTo>
                                  <a:pt x="9" y="201"/>
                                </a:lnTo>
                                <a:lnTo>
                                  <a:pt x="2" y="111"/>
                                </a:lnTo>
                                <a:lnTo>
                                  <a:pt x="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484279" name="Freeform 855"/>
                        <wps:cNvSpPr>
                          <a:spLocks/>
                        </wps:cNvSpPr>
                        <wps:spPr bwMode="auto">
                          <a:xfrm>
                            <a:off x="4065" y="-45"/>
                            <a:ext cx="360" cy="360"/>
                          </a:xfrm>
                          <a:custGeom>
                            <a:avLst/>
                            <a:gdLst>
                              <a:gd name="T0" fmla="+- 0 4065 4065"/>
                              <a:gd name="T1" fmla="*/ T0 w 360"/>
                              <a:gd name="T2" fmla="+- 0 315 -45"/>
                              <a:gd name="T3" fmla="*/ 315 h 360"/>
                              <a:gd name="T4" fmla="+- 0 4425 4065"/>
                              <a:gd name="T5" fmla="*/ T4 w 360"/>
                              <a:gd name="T6" fmla="+- 0 315 -45"/>
                              <a:gd name="T7" fmla="*/ 315 h 360"/>
                              <a:gd name="T8" fmla="+- 0 4425 4065"/>
                              <a:gd name="T9" fmla="*/ T8 w 360"/>
                              <a:gd name="T10" fmla="+- 0 -45 -45"/>
                              <a:gd name="T11" fmla="*/ -45 h 360"/>
                              <a:gd name="T12" fmla="+- 0 4065 4065"/>
                              <a:gd name="T13" fmla="*/ T12 w 360"/>
                              <a:gd name="T14" fmla="+- 0 -45 -45"/>
                              <a:gd name="T15" fmla="*/ -45 h 360"/>
                              <a:gd name="T16" fmla="+- 0 4065 4065"/>
                              <a:gd name="T17" fmla="*/ T16 w 360"/>
                              <a:gd name="T18" fmla="+- 0 315 -45"/>
                              <a:gd name="T19" fmla="*/ 315 h 360"/>
                            </a:gdLst>
                            <a:ahLst/>
                            <a:cxnLst>
                              <a:cxn ang="0">
                                <a:pos x="T1" y="T3"/>
                              </a:cxn>
                              <a:cxn ang="0">
                                <a:pos x="T5" y="T7"/>
                              </a:cxn>
                              <a:cxn ang="0">
                                <a:pos x="T9" y="T11"/>
                              </a:cxn>
                              <a:cxn ang="0">
                                <a:pos x="T13" y="T15"/>
                              </a:cxn>
                              <a:cxn ang="0">
                                <a:pos x="T17" y="T19"/>
                              </a:cxn>
                            </a:cxnLst>
                            <a:rect l="0" t="0" r="r" b="b"/>
                            <a:pathLst>
                              <a:path w="360" h="360">
                                <a:moveTo>
                                  <a:pt x="0" y="360"/>
                                </a:moveTo>
                                <a:lnTo>
                                  <a:pt x="360" y="360"/>
                                </a:lnTo>
                                <a:lnTo>
                                  <a:pt x="360"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669522" name="Freeform 856"/>
                        <wps:cNvSpPr>
                          <a:spLocks/>
                        </wps:cNvSpPr>
                        <wps:spPr bwMode="auto">
                          <a:xfrm>
                            <a:off x="4065" y="-45"/>
                            <a:ext cx="360" cy="360"/>
                          </a:xfrm>
                          <a:custGeom>
                            <a:avLst/>
                            <a:gdLst>
                              <a:gd name="T0" fmla="+- 0 4065 4065"/>
                              <a:gd name="T1" fmla="*/ T0 w 360"/>
                              <a:gd name="T2" fmla="+- 0 315 -45"/>
                              <a:gd name="T3" fmla="*/ 315 h 360"/>
                              <a:gd name="T4" fmla="+- 0 4425 4065"/>
                              <a:gd name="T5" fmla="*/ T4 w 360"/>
                              <a:gd name="T6" fmla="+- 0 315 -45"/>
                              <a:gd name="T7" fmla="*/ 315 h 360"/>
                              <a:gd name="T8" fmla="+- 0 4425 4065"/>
                              <a:gd name="T9" fmla="*/ T8 w 360"/>
                              <a:gd name="T10" fmla="+- 0 -45 -45"/>
                              <a:gd name="T11" fmla="*/ -45 h 360"/>
                              <a:gd name="T12" fmla="+- 0 4065 4065"/>
                              <a:gd name="T13" fmla="*/ T12 w 360"/>
                              <a:gd name="T14" fmla="+- 0 -45 -45"/>
                              <a:gd name="T15" fmla="*/ -45 h 360"/>
                              <a:gd name="T16" fmla="+- 0 4065 4065"/>
                              <a:gd name="T17" fmla="*/ T16 w 360"/>
                              <a:gd name="T18" fmla="+- 0 315 -45"/>
                              <a:gd name="T19" fmla="*/ 315 h 360"/>
                            </a:gdLst>
                            <a:ahLst/>
                            <a:cxnLst>
                              <a:cxn ang="0">
                                <a:pos x="T1" y="T3"/>
                              </a:cxn>
                              <a:cxn ang="0">
                                <a:pos x="T5" y="T7"/>
                              </a:cxn>
                              <a:cxn ang="0">
                                <a:pos x="T9" y="T11"/>
                              </a:cxn>
                              <a:cxn ang="0">
                                <a:pos x="T13" y="T15"/>
                              </a:cxn>
                              <a:cxn ang="0">
                                <a:pos x="T17" y="T19"/>
                              </a:cxn>
                            </a:cxnLst>
                            <a:rect l="0" t="0" r="r" b="b"/>
                            <a:pathLst>
                              <a:path w="360" h="360">
                                <a:moveTo>
                                  <a:pt x="0" y="360"/>
                                </a:moveTo>
                                <a:lnTo>
                                  <a:pt x="360" y="360"/>
                                </a:lnTo>
                                <a:lnTo>
                                  <a:pt x="360" y="0"/>
                                </a:lnTo>
                                <a:lnTo>
                                  <a:pt x="0" y="0"/>
                                </a:lnTo>
                                <a:lnTo>
                                  <a:pt x="0" y="36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38BFEA" id="Group 17" o:spid="_x0000_s1026" style="position:absolute;margin-left:218.6pt;margin-top:1.2pt;width:20.25pt;height:45.75pt;z-index:-1;mso-position-horizontal-relative:page" coordorigin="4028,-592" coordsize="40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">
                <v:shape id="Freeform 854" o:spid="_x0000_s1027" style="position:absolute;left:4035;top:-585;width:360;height:569;visibility:visible;mso-wrap-style:square;v-text-anchor:top" coordsize="360,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" path="m360,r-2,111l351,201r-9,61l330,285r-120,l198,307r-9,61l182,458r-2,111l178,458r-7,-90l162,307,150,285r-120,l18,262,9,201,2,111,,e" filled="f">
                  <v:path arrowok="t" o:connecttype="custom" o:connectlocs="360,-585;358,-474;351,-384;342,-323;330,-300;210,-300;198,-278;189,-217;182,-127;180,-16;178,-127;171,-217;162,-278;150,-300;30,-300;18,-323;9,-384;2,-474;0,-585" o:connectangles="0,0,0,0,0,0,0,0,0,0,0,0,0,0,0,0,0,0,0"/>
                </v:shape>
                <v:shape id="Freeform 855" o:spid="_x0000_s1028" style="position:absolute;left:4065;top:-45;width:360;height:360;visibility:visible;mso-wrap-style:square;v-text-anchor:top"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" path="m,360r360,l360,,,,,360xe" stroked="f">
                  <v:path arrowok="t" o:connecttype="custom" o:connectlocs="0,315;360,315;360,-45;0,-45;0,315" o:connectangles="0,0,0,0,0"/>
                </v:shape>
                <v:shape id="Freeform 856" o:spid="_x0000_s1029" style="position:absolute;left:4065;top:-45;width:360;height:360;visibility:visible;mso-wrap-style:square;v-text-anchor:top"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" path="m,360r360,l360,,,,,360xe" filled="f">
                  <v:path arrowok="t" o:connecttype="custom" o:connectlocs="0,315;360,315;360,-45;0,-45;0,315" o:connectangles="0,0,0,0,0"/>
                </v:shape>
                <w10:wrap anchorx="page"/>
              </v:group>
            </w:pict>
          </mc:Fallback>
        </mc:AlternateContent>
      </w:r>
      <w:r>
        <w:rPr>
          <w:sz w:val="24"/>
          <w:szCs w:val="24"/>
        </w:rPr>
        <w:t xml:space="preserve">  </w:t>
      </w:r>
    </w:p>
    <w:p w14:paraId="300355B7" w14:textId="430DD974" w:rsidR="00FB4671" w:rsidRDefault="00FB4671" w:rsidP="00FB4671">
      <w:pPr>
        <w:spacing w:before="5" w:line="260" w:lineRule="exact"/>
        <w:ind w:left="1600" w:firstLine="720"/>
        <w:rPr>
          <w:sz w:val="24"/>
          <w:szCs w:val="24"/>
        </w:rPr>
      </w:pPr>
      <w:r>
        <w:rPr>
          <w:sz w:val="24"/>
          <w:szCs w:val="24"/>
        </w:rPr>
        <w:t xml:space="preserve">     </w:t>
      </w:r>
      <w:r w:rsidR="003C78F2">
        <w:rPr>
          <w:sz w:val="24"/>
          <w:szCs w:val="24"/>
        </w:rPr>
        <w:t xml:space="preserve">                          </w:t>
      </w:r>
    </w:p>
    <w:p w14:paraId="5EB410AE" w14:textId="71817EC2" w:rsidR="00FB4671" w:rsidRDefault="00EA5CFA" w:rsidP="00EA5CFA">
      <w:pPr>
        <w:spacing w:before="5" w:line="260" w:lineRule="exact"/>
        <w:rPr>
          <w:sz w:val="24"/>
          <w:szCs w:val="24"/>
        </w:rPr>
        <w:sectPr w:rsidR="00FB4671">
          <w:headerReference w:type="default" r:id="rId20"/>
          <w:footerReference w:type="default" r:id="rId21"/>
          <w:pgSz w:w="12240" w:h="14940"/>
          <w:pgMar w:top="800" w:right="220" w:bottom="280" w:left="200" w:header="616" w:footer="0" w:gutter="0"/>
          <w:cols w:space="720"/>
        </w:sectPr>
      </w:pPr>
      <w:r>
        <w:rPr>
          <w:sz w:val="24"/>
          <w:szCs w:val="24"/>
        </w:rPr>
        <w:t xml:space="preserve">                                                    </w:t>
      </w:r>
      <w:r w:rsidR="00FB4671">
        <w:rPr>
          <w:sz w:val="24"/>
          <w:szCs w:val="24"/>
        </w:rPr>
        <w:t xml:space="preserve">2       1        </w:t>
      </w:r>
      <w:r w:rsidR="003C78F2">
        <w:rPr>
          <w:sz w:val="24"/>
          <w:szCs w:val="24"/>
        </w:rPr>
        <w:t xml:space="preserve"> 3          </w:t>
      </w:r>
    </w:p>
    <w:p w14:paraId="33374FA9" w14:textId="082F5064" w:rsidR="007228BE" w:rsidRPr="00FB4671" w:rsidRDefault="007228BE" w:rsidP="00FB4671">
      <w:pPr>
        <w:spacing w:before="11" w:line="300" w:lineRule="exact"/>
        <w:rPr>
          <w:sz w:val="28"/>
          <w:szCs w:val="28"/>
        </w:rPr>
        <w:sectPr w:rsidR="007228BE" w:rsidRPr="00FB4671">
          <w:headerReference w:type="default" r:id="rId22"/>
          <w:footerReference w:type="default" r:id="rId23"/>
          <w:type w:val="continuous"/>
          <w:pgSz w:w="12240" w:h="14940"/>
          <w:pgMar w:top="800" w:right="220" w:bottom="280" w:left="200" w:header="720" w:footer="720" w:gutter="0"/>
          <w:cols w:num="2" w:space="720" w:equalWidth="0">
            <w:col w:w="3461" w:space="211"/>
            <w:col w:w="8148"/>
          </w:cols>
        </w:sectPr>
      </w:pPr>
    </w:p>
    <w:p w14:paraId="2B4BFF7D" w14:textId="77777777" w:rsidR="007228BE" w:rsidRDefault="007228BE">
      <w:pPr>
        <w:spacing w:line="200" w:lineRule="exact"/>
      </w:pPr>
    </w:p>
    <w:p w14:paraId="1D952C90" w14:textId="77777777" w:rsidR="007228BE" w:rsidRDefault="00000000">
      <w:pPr>
        <w:spacing w:before="29"/>
        <w:ind w:left="2680" w:right="7785"/>
        <w:rPr>
          <w:sz w:val="24"/>
          <w:szCs w:val="24"/>
        </w:rPr>
      </w:pPr>
      <w:r>
        <w:rPr>
          <w:sz w:val="24"/>
          <w:szCs w:val="24"/>
        </w:rPr>
        <w:t xml:space="preserve">10 + (7/8) </w:t>
      </w:r>
      <w:r>
        <w:rPr>
          <w:rFonts w:ascii="Liberation Serif" w:eastAsia="Liberation Serif" w:hAnsi="Liberation Serif" w:cs="Liberation Serif"/>
          <w:sz w:val="24"/>
          <w:szCs w:val="24"/>
        </w:rPr>
        <w:t xml:space="preserve">– </w:t>
      </w:r>
      <w:r>
        <w:rPr>
          <w:sz w:val="24"/>
          <w:szCs w:val="24"/>
        </w:rPr>
        <w:t>2 (10+ 0) - 2</w:t>
      </w:r>
    </w:p>
    <w:p w14:paraId="7EDB5518" w14:textId="77777777" w:rsidR="007228BE" w:rsidRDefault="00000000">
      <w:pPr>
        <w:spacing w:line="260" w:lineRule="exact"/>
        <w:ind w:left="2680"/>
        <w:rPr>
          <w:sz w:val="24"/>
          <w:szCs w:val="24"/>
        </w:rPr>
      </w:pPr>
      <w:r>
        <w:rPr>
          <w:sz w:val="24"/>
          <w:szCs w:val="24"/>
        </w:rPr>
        <w:t xml:space="preserve">(10 </w:t>
      </w:r>
      <w:r>
        <w:rPr>
          <w:rFonts w:ascii="Liberation Serif" w:eastAsia="Liberation Serif" w:hAnsi="Liberation Serif" w:cs="Liberation Serif"/>
          <w:sz w:val="24"/>
          <w:szCs w:val="24"/>
        </w:rPr>
        <w:t xml:space="preserve">– </w:t>
      </w:r>
      <w:r>
        <w:rPr>
          <w:sz w:val="24"/>
          <w:szCs w:val="24"/>
        </w:rPr>
        <w:t>2)</w:t>
      </w:r>
    </w:p>
    <w:p w14:paraId="3F5C702E" w14:textId="77777777" w:rsidR="007228BE" w:rsidRDefault="00000000">
      <w:pPr>
        <w:spacing w:before="81"/>
        <w:ind w:left="2740"/>
        <w:rPr>
          <w:sz w:val="24"/>
          <w:szCs w:val="24"/>
        </w:rPr>
      </w:pPr>
      <w:r>
        <w:rPr>
          <w:sz w:val="24"/>
          <w:szCs w:val="24"/>
        </w:rPr>
        <w:t>8</w:t>
      </w:r>
    </w:p>
    <w:p w14:paraId="5848754B" w14:textId="77777777" w:rsidR="007228BE" w:rsidRDefault="007228BE">
      <w:pPr>
        <w:spacing w:before="5" w:line="280" w:lineRule="exact"/>
        <w:rPr>
          <w:sz w:val="28"/>
          <w:szCs w:val="28"/>
        </w:rPr>
      </w:pPr>
    </w:p>
    <w:p w14:paraId="6EC89D41" w14:textId="0200E68E" w:rsidR="007228BE" w:rsidRDefault="00000000">
      <w:pPr>
        <w:spacing w:line="260" w:lineRule="exact"/>
        <w:ind w:left="1600" w:right="1040"/>
        <w:rPr>
          <w:sz w:val="24"/>
          <w:szCs w:val="24"/>
        </w:rPr>
      </w:pPr>
      <w:r>
        <w:rPr>
          <w:sz w:val="24"/>
          <w:szCs w:val="24"/>
        </w:rPr>
        <w:t>Note:  In  this  example  7/8  gives  0  as  answer  as  it  is  integer  division  the</w:t>
      </w:r>
      <w:r w:rsidR="00FB4671">
        <w:rPr>
          <w:sz w:val="24"/>
          <w:szCs w:val="24"/>
        </w:rPr>
        <w:t xml:space="preserve"> </w:t>
      </w:r>
      <w:r>
        <w:rPr>
          <w:sz w:val="24"/>
          <w:szCs w:val="24"/>
        </w:rPr>
        <w:t>decimal  portion  is truncated.</w:t>
      </w:r>
    </w:p>
    <w:p w14:paraId="2145ACBE" w14:textId="77777777" w:rsidR="007228BE" w:rsidRDefault="00000000">
      <w:pPr>
        <w:spacing w:line="260" w:lineRule="exact"/>
        <w:ind w:left="599"/>
        <w:rPr>
          <w:sz w:val="24"/>
          <w:szCs w:val="24"/>
        </w:rPr>
      </w:pPr>
      <w:r>
        <w:rPr>
          <w:position w:val="-1"/>
          <w:sz w:val="24"/>
          <w:szCs w:val="24"/>
        </w:rPr>
        <w:t>Example-2:</w:t>
      </w:r>
    </w:p>
    <w:p w14:paraId="0900BEAE" w14:textId="77997966" w:rsidR="007228BE" w:rsidRDefault="00000000">
      <w:pPr>
        <w:spacing w:before="2"/>
        <w:ind w:left="2302" w:right="7182"/>
        <w:jc w:val="center"/>
        <w:rPr>
          <w:sz w:val="24"/>
          <w:szCs w:val="24"/>
        </w:rPr>
      </w:pPr>
      <w:r>
        <w:rPr>
          <w:sz w:val="24"/>
          <w:szCs w:val="24"/>
        </w:rPr>
        <w:t>int a=10, b=7, c=8,</w:t>
      </w:r>
      <w:r w:rsidR="00FB4671">
        <w:rPr>
          <w:sz w:val="24"/>
          <w:szCs w:val="24"/>
        </w:rPr>
        <w:t xml:space="preserve"> </w:t>
      </w:r>
      <w:r>
        <w:rPr>
          <w:sz w:val="24"/>
          <w:szCs w:val="24"/>
        </w:rPr>
        <w:t>d=2;</w:t>
      </w:r>
    </w:p>
    <w:p w14:paraId="7C9FE1E3" w14:textId="77777777" w:rsidR="007228BE" w:rsidRDefault="007228BE">
      <w:pPr>
        <w:spacing w:before="1" w:line="280" w:lineRule="exact"/>
        <w:rPr>
          <w:sz w:val="28"/>
          <w:szCs w:val="28"/>
        </w:rPr>
      </w:pPr>
    </w:p>
    <w:p w14:paraId="1CA9C903" w14:textId="77777777" w:rsidR="007228BE" w:rsidRDefault="00000000">
      <w:pPr>
        <w:spacing w:line="260" w:lineRule="exact"/>
        <w:ind w:left="2642" w:right="7344"/>
        <w:jc w:val="center"/>
        <w:rPr>
          <w:sz w:val="24"/>
          <w:szCs w:val="24"/>
        </w:rPr>
      </w:pPr>
      <w:r>
        <w:pict w14:anchorId="6A605867">
          <v:group id="_x0000_s2399" style="position:absolute;left:0;text-align:left;margin-left:197.6pt;margin-top:9pt;width:20.25pt;height:45.75pt;z-index:-251680768;mso-position-horizontal-relative:page" coordorigin="3952,180" coordsize="405,915">
            <v:shape id="_x0000_s2402" style="position:absolute;left:3959;top:187;width:360;height:569" coordorigin="3959,187" coordsize="360,569" path="m4319,187r-2,110l4310,388r-9,61l4289,471r-120,l4157,493r-9,61l4141,645r-2,111l4137,645r-7,-91l4121,493r-12,-22l3989,471r-12,-22l3968,388r-7,-91l3959,187e" filled="f">
              <v:path arrowok="t"/>
            </v:shape>
            <v:shape id="_x0000_s2401" style="position:absolute;left:3989;top:727;width:360;height:360" coordorigin="3989,727" coordsize="360,360" path="m3989,1087r360,l4349,727r-360,l3989,1087xe" stroked="f">
              <v:path arrowok="t"/>
            </v:shape>
            <v:shape id="_x0000_s2400" style="position:absolute;left:3989;top:727;width:360;height:360" coordorigin="3989,727" coordsize="360,360" path="m3989,1087r360,l4349,727r-360,l3989,1087xe" filled="f">
              <v:path arrowok="t"/>
            </v:shape>
            <w10:wrap anchorx="page"/>
          </v:group>
        </w:pict>
      </w:r>
      <w:r>
        <w:rPr>
          <w:rFonts w:ascii="Liberation Serif" w:eastAsia="Liberation Serif" w:hAnsi="Liberation Serif" w:cs="Liberation Serif"/>
          <w:position w:val="-1"/>
          <w:sz w:val="24"/>
          <w:szCs w:val="24"/>
        </w:rPr>
        <w:t xml:space="preserve">–    </w:t>
      </w:r>
      <w:r>
        <w:rPr>
          <w:position w:val="-1"/>
          <w:sz w:val="24"/>
          <w:szCs w:val="24"/>
        </w:rPr>
        <w:t>a + b &amp;&amp; c - d</w:t>
      </w:r>
    </w:p>
    <w:p w14:paraId="38914232" w14:textId="77777777" w:rsidR="007228BE" w:rsidRDefault="007228BE">
      <w:pPr>
        <w:spacing w:before="15" w:line="240" w:lineRule="exact"/>
        <w:rPr>
          <w:sz w:val="24"/>
          <w:szCs w:val="24"/>
        </w:rPr>
      </w:pPr>
    </w:p>
    <w:p w14:paraId="37A5444B" w14:textId="77777777" w:rsidR="007228BE" w:rsidRDefault="00000000">
      <w:pPr>
        <w:spacing w:before="29"/>
        <w:ind w:left="3905" w:right="7719"/>
        <w:jc w:val="center"/>
        <w:rPr>
          <w:sz w:val="24"/>
          <w:szCs w:val="24"/>
        </w:rPr>
      </w:pPr>
      <w:r>
        <w:rPr>
          <w:sz w:val="24"/>
          <w:szCs w:val="24"/>
        </w:rPr>
        <w:t>3</w:t>
      </w:r>
    </w:p>
    <w:p w14:paraId="5A39B9B3" w14:textId="77777777" w:rsidR="007228BE" w:rsidRDefault="00000000">
      <w:pPr>
        <w:spacing w:before="91" w:line="360" w:lineRule="exact"/>
        <w:ind w:left="3311" w:right="7142"/>
        <w:jc w:val="center"/>
        <w:rPr>
          <w:sz w:val="24"/>
          <w:szCs w:val="24"/>
        </w:rPr>
      </w:pPr>
      <w:r>
        <w:pict w14:anchorId="0D2C5F75">
          <v:group id="_x0000_s2395" style="position:absolute;left:0;text-align:left;margin-left:226.1pt;margin-top:-26.55pt;width:20.25pt;height:45.75pt;z-index:-251679744;mso-position-horizontal-relative:page" coordorigin="4522,-531" coordsize="405,915">
            <v:shape id="_x0000_s2398" style="position:absolute;left:4529;top:-524;width:360;height:569" coordorigin="4529,-524" coordsize="360,569" path="m4889,-524r-2,110l4880,-323r-9,61l4859,-240r-120,l4727,-218r-9,61l4711,-66r-2,111l4707,-66r-7,-91l4691,-218r-12,-22l4559,-240r-12,-22l4538,-323r-7,-91l4529,-524e" filled="f">
              <v:path arrowok="t"/>
            </v:shape>
            <v:shape id="_x0000_s2397" style="position:absolute;left:4559;top:16;width:360;height:360" coordorigin="4559,16" coordsize="360,360" path="m4559,376r360,l4919,16r-360,l4559,376xe" stroked="f">
              <v:path arrowok="t"/>
            </v:shape>
            <v:shape id="_x0000_s2396" style="position:absolute;left:4559;top:16;width:360;height:360" coordorigin="4559,16" coordsize="360,360" path="m4559,376r360,l4919,16r-360,l4559,376xe" filled="f">
              <v:path arrowok="t"/>
            </v:shape>
            <w10:wrap anchorx="page"/>
          </v:group>
        </w:pict>
      </w:r>
      <w:r>
        <w:pict w14:anchorId="7A56BE87">
          <v:group id="_x0000_s2392" style="position:absolute;left:0;text-align:left;margin-left:168.4pt;margin-top:-23.15pt;width:20.25pt;height:47.6pt;z-index:-251678720;mso-position-horizontal-relative:page" coordorigin="3368,-463" coordsize="405,952">
            <v:shape id="_x0000_s2394" style="position:absolute;left:3375;top:-456;width:360;height:569" coordorigin="3375,-456" coordsize="360,569" path="m3735,-456r-2,110l3726,-255r-9,61l3705,-172r-120,l3573,-150r-9,61l3557,2r-2,111l3553,2r-7,-91l3537,-150r-12,-22l3405,-172r-12,-22l3384,-255r-7,-91l3375,-456e" filled="f">
              <v:path arrowok="t"/>
            </v:shape>
            <v:shape id="_x0000_s2393" style="position:absolute;left:3405;top:121;width:360;height:360" coordorigin="3405,121" coordsize="360,360" path="m3405,481r360,l3765,121r-360,l3405,481xe" filled="f">
              <v:path arrowok="t"/>
            </v:shape>
            <w10:wrap anchorx="page"/>
          </v:group>
        </w:pict>
      </w:r>
      <w:r>
        <w:rPr>
          <w:position w:val="-3"/>
          <w:sz w:val="24"/>
          <w:szCs w:val="24"/>
        </w:rPr>
        <w:t xml:space="preserve">1                 </w:t>
      </w:r>
      <w:r>
        <w:rPr>
          <w:position w:val="8"/>
          <w:sz w:val="24"/>
          <w:szCs w:val="24"/>
        </w:rPr>
        <w:t>2</w:t>
      </w:r>
    </w:p>
    <w:p w14:paraId="7395FAAA" w14:textId="77777777" w:rsidR="007228BE" w:rsidRDefault="00000000">
      <w:pPr>
        <w:spacing w:before="89" w:line="551" w:lineRule="auto"/>
        <w:ind w:left="2940" w:right="7278" w:firstLine="101"/>
        <w:rPr>
          <w:sz w:val="24"/>
          <w:szCs w:val="24"/>
        </w:rPr>
      </w:pPr>
      <w:r>
        <w:rPr>
          <w:sz w:val="24"/>
          <w:szCs w:val="24"/>
        </w:rPr>
        <w:t>(10+7) &amp;&amp; 8-2 (17) &amp;&amp; (8-2)</w:t>
      </w:r>
    </w:p>
    <w:p w14:paraId="5BBE4883" w14:textId="77777777" w:rsidR="007228BE" w:rsidRDefault="00000000">
      <w:pPr>
        <w:spacing w:line="200" w:lineRule="exact"/>
        <w:ind w:left="3040"/>
        <w:rPr>
          <w:sz w:val="24"/>
          <w:szCs w:val="24"/>
        </w:rPr>
      </w:pPr>
      <w:r>
        <w:rPr>
          <w:position w:val="1"/>
          <w:sz w:val="24"/>
          <w:szCs w:val="24"/>
        </w:rPr>
        <w:t>(17) &amp;&amp; (6)</w:t>
      </w:r>
    </w:p>
    <w:p w14:paraId="2DF0B410" w14:textId="77777777" w:rsidR="007228BE" w:rsidRDefault="007228BE">
      <w:pPr>
        <w:spacing w:before="16" w:line="260" w:lineRule="exact"/>
        <w:rPr>
          <w:sz w:val="26"/>
          <w:szCs w:val="26"/>
        </w:rPr>
      </w:pPr>
    </w:p>
    <w:p w14:paraId="0638A7ED" w14:textId="1B7E5DBD" w:rsidR="007228BE" w:rsidRDefault="00000000" w:rsidP="00FB4671">
      <w:pPr>
        <w:ind w:left="720" w:right="7835" w:firstLine="720"/>
        <w:rPr>
          <w:sz w:val="24"/>
          <w:szCs w:val="24"/>
        </w:rPr>
      </w:pPr>
      <w:r>
        <w:rPr>
          <w:sz w:val="24"/>
          <w:szCs w:val="24"/>
        </w:rPr>
        <w:t>Answer</w:t>
      </w:r>
      <w:r w:rsidR="00FB4671">
        <w:rPr>
          <w:sz w:val="24"/>
          <w:szCs w:val="24"/>
        </w:rPr>
        <w:t xml:space="preserve">: </w:t>
      </w:r>
      <w:r>
        <w:rPr>
          <w:sz w:val="24"/>
          <w:szCs w:val="24"/>
        </w:rPr>
        <w:t>TRUE(1)</w:t>
      </w:r>
    </w:p>
    <w:p w14:paraId="79828D6E" w14:textId="77777777" w:rsidR="007228BE" w:rsidRDefault="007228BE">
      <w:pPr>
        <w:spacing w:before="6" w:line="280" w:lineRule="exact"/>
        <w:rPr>
          <w:sz w:val="28"/>
          <w:szCs w:val="28"/>
        </w:rPr>
      </w:pPr>
    </w:p>
    <w:p w14:paraId="2078AFA9" w14:textId="2008B501" w:rsidR="007228BE" w:rsidRDefault="00000000">
      <w:pPr>
        <w:spacing w:before="29" w:line="260" w:lineRule="exact"/>
        <w:ind w:left="1603"/>
        <w:rPr>
          <w:sz w:val="24"/>
          <w:szCs w:val="24"/>
        </w:rPr>
      </w:pPr>
      <w:r>
        <w:rPr>
          <w:position w:val="-1"/>
          <w:sz w:val="24"/>
          <w:szCs w:val="24"/>
        </w:rPr>
        <w:t>Note: Any non-zero number is treated as 1 (TRUE) whenever Logical operators</w:t>
      </w:r>
      <w:r w:rsidR="00FB4671">
        <w:rPr>
          <w:position w:val="-1"/>
          <w:sz w:val="24"/>
          <w:szCs w:val="24"/>
        </w:rPr>
        <w:t xml:space="preserve"> </w:t>
      </w:r>
      <w:r>
        <w:rPr>
          <w:position w:val="-1"/>
          <w:sz w:val="24"/>
          <w:szCs w:val="24"/>
        </w:rPr>
        <w:t>are used.</w:t>
      </w:r>
    </w:p>
    <w:p w14:paraId="50F79779" w14:textId="77777777" w:rsidR="007228BE" w:rsidRDefault="007228BE">
      <w:pPr>
        <w:spacing w:before="6" w:line="220" w:lineRule="exact"/>
        <w:rPr>
          <w:sz w:val="22"/>
          <w:szCs w:val="22"/>
        </w:rPr>
        <w:sectPr w:rsidR="007228BE">
          <w:headerReference w:type="default" r:id="rId24"/>
          <w:footerReference w:type="default" r:id="rId25"/>
          <w:pgSz w:w="12240" w:h="14940"/>
          <w:pgMar w:top="800" w:right="220" w:bottom="280" w:left="200" w:header="616" w:footer="0" w:gutter="0"/>
          <w:cols w:space="720"/>
        </w:sectPr>
      </w:pPr>
    </w:p>
    <w:p w14:paraId="457AD5D2" w14:textId="77777777" w:rsidR="007228BE" w:rsidRDefault="007228BE">
      <w:pPr>
        <w:spacing w:before="7" w:line="140" w:lineRule="exact"/>
        <w:rPr>
          <w:sz w:val="14"/>
          <w:szCs w:val="14"/>
        </w:rPr>
      </w:pPr>
    </w:p>
    <w:p w14:paraId="1469C377" w14:textId="77777777" w:rsidR="007228BE" w:rsidRDefault="007228BE">
      <w:pPr>
        <w:spacing w:line="200" w:lineRule="exact"/>
      </w:pPr>
    </w:p>
    <w:p w14:paraId="18A6BAF4" w14:textId="00F29BE4" w:rsidR="007228BE" w:rsidRDefault="007228BE" w:rsidP="00FB4671">
      <w:pPr>
        <w:ind w:right="-56"/>
        <w:rPr>
          <w:sz w:val="24"/>
          <w:szCs w:val="24"/>
        </w:rPr>
      </w:pPr>
    </w:p>
    <w:p w14:paraId="4F5ECF72" w14:textId="77777777" w:rsidR="007228BE" w:rsidRDefault="00000000">
      <w:pPr>
        <w:spacing w:before="29" w:line="260" w:lineRule="exact"/>
        <w:ind w:left="878"/>
        <w:rPr>
          <w:sz w:val="24"/>
          <w:szCs w:val="24"/>
        </w:rPr>
      </w:pPr>
      <w:r>
        <w:br w:type="column"/>
      </w:r>
      <w:r>
        <w:rPr>
          <w:position w:val="-1"/>
          <w:sz w:val="24"/>
          <w:szCs w:val="24"/>
        </w:rPr>
        <w:t>Example-3:</w:t>
      </w:r>
    </w:p>
    <w:p w14:paraId="03493A16" w14:textId="70C711F4" w:rsidR="007228BE" w:rsidRDefault="00000000">
      <w:pPr>
        <w:spacing w:line="240" w:lineRule="exact"/>
        <w:rPr>
          <w:sz w:val="24"/>
          <w:szCs w:val="24"/>
        </w:rPr>
      </w:pPr>
      <w:r>
        <w:rPr>
          <w:sz w:val="24"/>
          <w:szCs w:val="24"/>
        </w:rPr>
        <w:t>int a=10, b=7, c=8,</w:t>
      </w:r>
      <w:r w:rsidR="00FB4671" w:rsidRPr="00FB4671">
        <w:rPr>
          <w:sz w:val="24"/>
          <w:szCs w:val="24"/>
        </w:rPr>
        <w:t xml:space="preserve"> </w:t>
      </w:r>
      <w:r w:rsidR="00FB4671">
        <w:rPr>
          <w:sz w:val="24"/>
          <w:szCs w:val="24"/>
        </w:rPr>
        <w:t>d=2;</w:t>
      </w:r>
    </w:p>
    <w:p w14:paraId="2B460029" w14:textId="77777777" w:rsidR="007228BE" w:rsidRDefault="007228BE">
      <w:pPr>
        <w:spacing w:before="2" w:line="160" w:lineRule="exact"/>
        <w:rPr>
          <w:sz w:val="16"/>
          <w:szCs w:val="16"/>
        </w:rPr>
      </w:pPr>
    </w:p>
    <w:p w14:paraId="69BC665A" w14:textId="77777777" w:rsidR="007228BE" w:rsidRDefault="007228BE">
      <w:pPr>
        <w:spacing w:line="200" w:lineRule="exact"/>
      </w:pPr>
    </w:p>
    <w:p w14:paraId="7BAF6C66" w14:textId="77777777" w:rsidR="007228BE" w:rsidRDefault="00000000">
      <w:pPr>
        <w:spacing w:line="260" w:lineRule="exact"/>
        <w:ind w:left="926"/>
        <w:rPr>
          <w:sz w:val="24"/>
          <w:szCs w:val="24"/>
        </w:rPr>
        <w:sectPr w:rsidR="007228BE">
          <w:type w:val="continuous"/>
          <w:pgSz w:w="12240" w:h="14940"/>
          <w:pgMar w:top="800" w:right="220" w:bottom="280" w:left="200" w:header="720" w:footer="720" w:gutter="0"/>
          <w:cols w:num="2" w:space="720" w:equalWidth="0">
            <w:col w:w="621" w:space="1133"/>
            <w:col w:w="10066"/>
          </w:cols>
        </w:sectPr>
      </w:pPr>
      <w:r>
        <w:pict w14:anchorId="3D8E539B">
          <v:group id="_x0000_s2387" style="position:absolute;left:0;text-align:left;margin-left:188.9pt;margin-top:15.7pt;width:18pt;height:28.45pt;z-index:-251673600;mso-position-horizontal-relative:page" coordorigin="3778,314" coordsize="360,569">
            <v:shape id="_x0000_s2388" style="position:absolute;left:3778;top:314;width:360;height:569" coordorigin="3778,314" coordsize="360,569" path="m4138,314r-2,110l4129,514r-9,62l4108,598r-120,l3976,621r-9,60l3960,771r-2,112l3956,771r-7,-90l3940,621r-12,-23l3808,598r-12,-22l3787,514r-7,-90l3778,314e" filled="f">
              <v:path arrowok="t"/>
            </v:shape>
            <w10:wrap anchorx="page"/>
          </v:group>
        </w:pict>
      </w:r>
      <w:r>
        <w:rPr>
          <w:position w:val="-1"/>
          <w:sz w:val="24"/>
          <w:szCs w:val="24"/>
        </w:rPr>
        <w:t>(</w:t>
      </w:r>
      <w:proofErr w:type="spellStart"/>
      <w:r>
        <w:rPr>
          <w:position w:val="-1"/>
          <w:sz w:val="24"/>
          <w:szCs w:val="24"/>
        </w:rPr>
        <w:t>a+b</w:t>
      </w:r>
      <w:proofErr w:type="spellEnd"/>
      <w:r>
        <w:rPr>
          <w:position w:val="-1"/>
          <w:sz w:val="24"/>
          <w:szCs w:val="24"/>
        </w:rPr>
        <w:t>)* (c-d)</w:t>
      </w:r>
    </w:p>
    <w:p w14:paraId="13DE7FDD" w14:textId="77777777" w:rsidR="007228BE" w:rsidRDefault="007228BE">
      <w:pPr>
        <w:spacing w:line="200" w:lineRule="exact"/>
      </w:pPr>
    </w:p>
    <w:p w14:paraId="59DC1009" w14:textId="77777777" w:rsidR="007228BE" w:rsidRDefault="007228BE">
      <w:pPr>
        <w:spacing w:line="200" w:lineRule="exact"/>
      </w:pPr>
    </w:p>
    <w:p w14:paraId="6A5FFF6F" w14:textId="77777777" w:rsidR="007228BE" w:rsidRDefault="007228BE">
      <w:pPr>
        <w:spacing w:before="2" w:line="260" w:lineRule="exact"/>
        <w:rPr>
          <w:sz w:val="26"/>
          <w:szCs w:val="26"/>
        </w:rPr>
      </w:pPr>
    </w:p>
    <w:p w14:paraId="7FD7412D" w14:textId="77777777" w:rsidR="007228BE" w:rsidRDefault="00000000">
      <w:pPr>
        <w:spacing w:before="29" w:line="320" w:lineRule="exact"/>
        <w:ind w:left="3055"/>
        <w:rPr>
          <w:sz w:val="24"/>
          <w:szCs w:val="24"/>
        </w:rPr>
      </w:pPr>
      <w:r>
        <w:pict w14:anchorId="182A2D5D">
          <v:group id="_x0000_s2385" style="position:absolute;left:0;text-align:left;margin-left:188.9pt;margin-top:.9pt;width:18pt;height:18pt;z-index:-251672576;mso-position-horizontal-relative:page" coordorigin="3778,18" coordsize="360,360">
            <v:shape id="_x0000_s2386" style="position:absolute;left:3778;top:18;width:360;height:360" coordorigin="3778,18" coordsize="360,360" path="m3778,378r360,l4138,18r-360,l3778,378xe" filled="f">
              <v:path arrowok="t"/>
            </v:shape>
            <w10:wrap anchorx="page"/>
          </v:group>
        </w:pict>
      </w:r>
      <w:r>
        <w:pict w14:anchorId="251B0A46">
          <v:group id="_x0000_s2382" style="position:absolute;left:0;text-align:left;margin-left:178.25pt;margin-top:-29.8pt;width:6pt;height:63pt;z-index:-251671552;mso-position-horizontal-relative:page" coordorigin="3565,-596" coordsize="120,1260">
            <v:shape id="_x0000_s2384" style="position:absolute;left:3565;top:-596;width:120;height:1260" coordorigin="3565,-596" coordsize="120,1260" path="m3685,544r-50,l3635,564r-20,l3615,544r-50,l3625,664r50,-100l3685,544xe" fillcolor="black" stroked="f">
              <v:path arrowok="t"/>
            </v:shape>
            <v:shape id="_x0000_s2383" style="position:absolute;left:3565;top:-596;width:120;height:1260" coordorigin="3565,-596" coordsize="120,1260" path="m3635,564r,-1160l3615,-596r,1160l3635,564xe" fillcolor="black" stroked="f">
              <v:path arrowok="t"/>
            </v:shape>
            <w10:wrap anchorx="page"/>
          </v:group>
        </w:pict>
      </w:r>
      <w:r>
        <w:pict w14:anchorId="1965EFD5">
          <v:group id="_x0000_s2379" style="position:absolute;left:0;text-align:left;margin-left:153.3pt;margin-top:-31.35pt;width:20.25pt;height:47.55pt;z-index:-251670528;mso-position-horizontal-relative:page" coordorigin="3066,-627" coordsize="405,951">
            <v:shape id="_x0000_s2381" style="position:absolute;left:3073;top:-619;width:360;height:569" coordorigin="3073,-619" coordsize="360,569" path="m3433,-619r-2,110l3424,-419r-9,62l3403,-335r-120,l3271,-312r-9,60l3255,-162r-2,112l3251,-162r-7,-90l3235,-312r-12,-23l3103,-335r-12,-22l3082,-419r-7,-90l3073,-619e" filled="f">
              <v:path arrowok="t"/>
            </v:shape>
            <v:shape id="_x0000_s2380" style="position:absolute;left:3103;top:-43;width:360;height:360" coordorigin="3103,-43" coordsize="360,360" path="m3103,317r360,l3463,-43r-360,l3103,317xe" filled="f">
              <v:path arrowok="t"/>
            </v:shape>
            <w10:wrap anchorx="page"/>
          </v:group>
        </w:pict>
      </w:r>
      <w:r>
        <w:rPr>
          <w:position w:val="4"/>
          <w:sz w:val="24"/>
          <w:szCs w:val="24"/>
        </w:rPr>
        <w:t xml:space="preserve">1         </w:t>
      </w:r>
      <w:r>
        <w:rPr>
          <w:position w:val="-2"/>
          <w:sz w:val="24"/>
          <w:szCs w:val="24"/>
        </w:rPr>
        <w:t>2</w:t>
      </w:r>
    </w:p>
    <w:p w14:paraId="7FEC6536" w14:textId="77777777" w:rsidR="007228BE" w:rsidRDefault="007228BE">
      <w:pPr>
        <w:spacing w:before="9" w:line="160" w:lineRule="exact"/>
        <w:rPr>
          <w:sz w:val="16"/>
          <w:szCs w:val="16"/>
        </w:rPr>
      </w:pPr>
    </w:p>
    <w:p w14:paraId="2AF3D137" w14:textId="4CCB22C8" w:rsidR="007228BE" w:rsidRDefault="00000000">
      <w:pPr>
        <w:spacing w:line="200" w:lineRule="exact"/>
      </w:pPr>
      <w:r>
        <w:pict w14:anchorId="76AE6E08">
          <v:group id="_x0000_s2376" style="position:absolute;margin-left:168.4pt;margin-top:9.05pt;width:19pt;height:21.4pt;z-index:-251677696;mso-position-horizontal-relative:page" coordorigin="3409,-254" coordsize="380,428">
            <v:shape id="_x0000_s2378" style="position:absolute;left:3419;top:-244;width:360;height:408" coordorigin="3419,-244" coordsize="360,408" path="m3419,164r360,l3779,-244r-360,l3419,164xe" stroked="f">
              <v:path arrowok="t"/>
            </v:shape>
            <v:shape id="_x0000_s2377" style="position:absolute;left:3419;top:-244;width:360;height:408" coordorigin="3419,-244" coordsize="360,408" path="m3419,164r360,l3779,-244r-360,l3419,164xe" filled="f">
              <v:path arrowok="t"/>
            </v:shape>
            <w10:wrap anchorx="page"/>
          </v:group>
        </w:pict>
      </w:r>
    </w:p>
    <w:p w14:paraId="66ADE38D" w14:textId="77777777" w:rsidR="007228BE" w:rsidRDefault="007228BE">
      <w:pPr>
        <w:spacing w:line="200" w:lineRule="exact"/>
      </w:pPr>
    </w:p>
    <w:p w14:paraId="37FF7762" w14:textId="69F3EC2A" w:rsidR="007228BE" w:rsidRDefault="00FB4671">
      <w:pPr>
        <w:spacing w:line="200" w:lineRule="exact"/>
        <w:sectPr w:rsidR="007228BE">
          <w:type w:val="continuous"/>
          <w:pgSz w:w="12240" w:h="14940"/>
          <w:pgMar w:top="800" w:right="220" w:bottom="280" w:left="200" w:header="720" w:footer="720" w:gutter="0"/>
          <w:cols w:space="720"/>
        </w:sectPr>
      </w:pPr>
      <w:r>
        <w:t xml:space="preserve">                                                                 3</w:t>
      </w:r>
    </w:p>
    <w:p w14:paraId="4711F1B0" w14:textId="77777777" w:rsidR="00FB4671" w:rsidRDefault="00FB4671" w:rsidP="00FB4671">
      <w:pPr>
        <w:spacing w:line="260" w:lineRule="exact"/>
        <w:rPr>
          <w:position w:val="-1"/>
          <w:sz w:val="24"/>
          <w:szCs w:val="24"/>
        </w:rPr>
      </w:pPr>
    </w:p>
    <w:p w14:paraId="4DA1EC1C" w14:textId="0674151D" w:rsidR="00FB4671" w:rsidRPr="00FB4671" w:rsidRDefault="00000000" w:rsidP="00FB4671">
      <w:pPr>
        <w:spacing w:line="260" w:lineRule="exact"/>
        <w:ind w:left="720" w:firstLine="720"/>
        <w:rPr>
          <w:sz w:val="24"/>
          <w:szCs w:val="24"/>
        </w:rPr>
      </w:pPr>
      <w:r>
        <w:pict w14:anchorId="1CC016D4">
          <v:group id="_x0000_s2372" style="position:absolute;left:0;text-align:left;margin-left:129.7pt;margin-top:18pt;width:21pt;height:46.55pt;z-index:-251676672;mso-position-horizontal-relative:page" coordorigin="3804,-605" coordsize="420,931">
            <v:shape id="_x0000_s2375" style="position:absolute;left:3811;top:-598;width:360;height:567" coordorigin="3811,-598" coordsize="360,567" path="m4171,-598r-4,110l4162,-397r-10,61l4141,-313r-120,l4009,-292r-10,61l3992,-141r-1,110l3987,-141r-5,-90l3972,-292r-11,-21l3841,-313r-12,-23l3819,-397r-7,-91l3811,-598e" filled="f">
              <v:path arrowok="t"/>
            </v:shape>
            <v:shape id="_x0000_s2374" style="position:absolute;left:3856;top:-42;width:360;height:360" coordorigin="3856,-42" coordsize="360,360" path="m3856,318r360,l4216,-42r-360,l3856,318xe" stroked="f">
              <v:path arrowok="t"/>
            </v:shape>
            <v:shape id="_x0000_s2373" style="position:absolute;left:3856;top:-42;width:360;height:360" coordorigin="3856,-42" coordsize="360,360" path="m3856,318r360,l4216,-42r-360,l3856,318xe" filled="f">
              <v:path arrowok="t"/>
            </v:shape>
            <w10:wrap anchorx="page"/>
          </v:group>
        </w:pict>
      </w:r>
      <w:r>
        <w:pict w14:anchorId="63D87268">
          <v:group id="_x0000_s2365" style="position:absolute;left:0;text-align:left;margin-left:97.65pt;margin-top:15.75pt;width:20.25pt;height:45.8pt;z-index:-251674624;mso-position-horizontal-relative:page" coordorigin="3057,-600" coordsize="405,916">
            <v:shape id="_x0000_s2368" style="position:absolute;left:3064;top:-593;width:360;height:567" coordorigin="3064,-593" coordsize="360,567" path="m3424,-593r-4,110l3414,-392r-10,61l3394,-308r-120,l3260,-287r-10,61l3245,-136r-1,110l3240,-136r-6,-90l3224,-287r-10,-21l3094,-308r-14,-23l3070,-392r-5,-91l3064,-593e" filled="f">
              <v:path arrowok="t"/>
            </v:shape>
            <v:shape id="_x0000_s2367" style="position:absolute;left:3094;top:-52;width:360;height:360" coordorigin="3094,-52" coordsize="360,360" path="m3094,308r360,l3454,-52r-360,l3094,308xe" stroked="f">
              <v:path arrowok="t"/>
            </v:shape>
            <v:shape id="_x0000_s2366" style="position:absolute;left:3094;top:-52;width:360;height:360" coordorigin="3094,-52" coordsize="360,360" path="m3094,308r360,l3454,-52r-360,l3094,308xe" filled="f">
              <v:path arrowok="t"/>
            </v:shape>
            <w10:wrap anchorx="page"/>
          </v:group>
        </w:pict>
      </w:r>
      <w:r w:rsidR="00FB4671">
        <w:rPr>
          <w:position w:val="-1"/>
          <w:sz w:val="24"/>
          <w:szCs w:val="24"/>
        </w:rPr>
        <w:t>(10+ 7) * (8-2)</w:t>
      </w:r>
    </w:p>
    <w:p w14:paraId="2C176961" w14:textId="75CA6505" w:rsidR="007228BE" w:rsidRDefault="00000000" w:rsidP="00FB4671">
      <w:pPr>
        <w:spacing w:line="280" w:lineRule="exact"/>
        <w:rPr>
          <w:sz w:val="24"/>
          <w:szCs w:val="24"/>
        </w:rPr>
      </w:pPr>
      <w:r>
        <w:pict w14:anchorId="1038887A">
          <v:group id="_x0000_s2369" style="position:absolute;margin-left:121.8pt;margin-top:6.25pt;width:6pt;height:54pt;z-index:-251675648;mso-position-horizontal-relative:page" coordorigin="3586,-560" coordsize="120,1080">
            <v:shape id="_x0000_s2371" style="position:absolute;left:3586;top:-560;width:120;height:1080" coordorigin="3586,-560" coordsize="120,1080" path="m3706,400r-50,l3656,420r-20,l3636,400r-50,l3646,520r50,-100l3706,400xe" fillcolor="black" stroked="f">
              <v:path arrowok="t"/>
            </v:shape>
            <v:shape id="_x0000_s2370" style="position:absolute;left:3586;top:-560;width:120;height:1080" coordorigin="3586,-560" coordsize="120,1080" path="m3656,420r,-980l3636,-560r,980l3656,420xe" fillcolor="black" stroked="f">
              <v:path arrowok="t"/>
            </v:shape>
            <w10:wrap anchorx="page"/>
          </v:group>
        </w:pict>
      </w:r>
    </w:p>
    <w:p w14:paraId="41424875" w14:textId="77777777" w:rsidR="00FB4671" w:rsidRDefault="00FB4671" w:rsidP="00FB4671">
      <w:pPr>
        <w:spacing w:line="280" w:lineRule="exact"/>
        <w:rPr>
          <w:sz w:val="24"/>
          <w:szCs w:val="24"/>
        </w:rPr>
      </w:pPr>
    </w:p>
    <w:p w14:paraId="5B2FEBA8" w14:textId="28B65BEA" w:rsidR="00FB4671" w:rsidRDefault="00FB4671" w:rsidP="00FB4671">
      <w:pPr>
        <w:spacing w:line="280" w:lineRule="exact"/>
        <w:rPr>
          <w:sz w:val="24"/>
          <w:szCs w:val="24"/>
        </w:rPr>
      </w:pPr>
      <w:r>
        <w:rPr>
          <w:sz w:val="24"/>
          <w:szCs w:val="24"/>
        </w:rPr>
        <w:t xml:space="preserve">                                1         2</w:t>
      </w:r>
    </w:p>
    <w:p w14:paraId="217C65F9" w14:textId="77777777" w:rsidR="00FB4671" w:rsidRDefault="00FB4671" w:rsidP="00FB4671">
      <w:pPr>
        <w:spacing w:line="280" w:lineRule="exact"/>
        <w:rPr>
          <w:sz w:val="24"/>
          <w:szCs w:val="24"/>
        </w:rPr>
      </w:pPr>
      <w:r>
        <w:rPr>
          <w:sz w:val="24"/>
          <w:szCs w:val="24"/>
        </w:rPr>
        <w:t xml:space="preserve">                    </w:t>
      </w:r>
    </w:p>
    <w:p w14:paraId="6A4E29D7" w14:textId="77777777" w:rsidR="00FB4671" w:rsidRDefault="00FB4671" w:rsidP="00FB4671">
      <w:pPr>
        <w:spacing w:line="280" w:lineRule="exact"/>
        <w:rPr>
          <w:sz w:val="24"/>
          <w:szCs w:val="24"/>
        </w:rPr>
      </w:pPr>
    </w:p>
    <w:p w14:paraId="71376B5D" w14:textId="77777777" w:rsidR="00FB4671" w:rsidRDefault="00FB4671" w:rsidP="00FB4671">
      <w:pPr>
        <w:spacing w:line="280" w:lineRule="exact"/>
        <w:rPr>
          <w:sz w:val="24"/>
          <w:szCs w:val="24"/>
        </w:rPr>
      </w:pPr>
    </w:p>
    <w:p w14:paraId="77D8DC2C" w14:textId="77EBAB33" w:rsidR="00FB4671" w:rsidRDefault="00FB4671" w:rsidP="00FB4671">
      <w:pPr>
        <w:spacing w:line="280" w:lineRule="exact"/>
        <w:rPr>
          <w:sz w:val="24"/>
          <w:szCs w:val="24"/>
        </w:rPr>
        <w:sectPr w:rsidR="00FB4671">
          <w:type w:val="continuous"/>
          <w:pgSz w:w="12240" w:h="14940"/>
          <w:pgMar w:top="800" w:right="220" w:bottom="280" w:left="200" w:header="720" w:footer="720" w:gutter="0"/>
          <w:cols w:num="2" w:space="720" w:equalWidth="0">
            <w:col w:w="3098" w:space="122"/>
            <w:col w:w="8600"/>
          </w:cols>
        </w:sectPr>
      </w:pPr>
      <w:r>
        <w:rPr>
          <w:sz w:val="24"/>
          <w:szCs w:val="24"/>
        </w:rPr>
        <w:t xml:space="preserve">                         (17) *(6)=102</w:t>
      </w:r>
    </w:p>
    <w:p w14:paraId="558376C6" w14:textId="77777777" w:rsidR="007228BE" w:rsidRDefault="007228BE">
      <w:pPr>
        <w:spacing w:line="200" w:lineRule="exact"/>
      </w:pPr>
    </w:p>
    <w:p w14:paraId="2F706E43" w14:textId="77777777" w:rsidR="007228BE" w:rsidRDefault="007228BE">
      <w:pPr>
        <w:spacing w:line="200" w:lineRule="exact"/>
      </w:pPr>
    </w:p>
    <w:p w14:paraId="5C03E656" w14:textId="77777777" w:rsidR="007228BE" w:rsidRDefault="00000000" w:rsidP="005B0528">
      <w:pPr>
        <w:spacing w:before="29"/>
        <w:ind w:right="7035"/>
        <w:jc w:val="both"/>
        <w:rPr>
          <w:sz w:val="24"/>
          <w:szCs w:val="24"/>
        </w:rPr>
      </w:pPr>
      <w:r>
        <w:rPr>
          <w:b/>
          <w:sz w:val="24"/>
          <w:szCs w:val="24"/>
        </w:rPr>
        <w:t>Type Conversion and Type casting</w:t>
      </w:r>
    </w:p>
    <w:p w14:paraId="1CA8543A" w14:textId="77777777" w:rsidR="007228BE" w:rsidRDefault="007228BE">
      <w:pPr>
        <w:spacing w:before="6" w:line="140" w:lineRule="exact"/>
        <w:rPr>
          <w:sz w:val="14"/>
          <w:szCs w:val="14"/>
        </w:rPr>
      </w:pPr>
    </w:p>
    <w:p w14:paraId="50CC53C0" w14:textId="654BBB2E" w:rsidR="007228BE" w:rsidRPr="005F2844" w:rsidRDefault="00000000" w:rsidP="005F2844">
      <w:pPr>
        <w:spacing w:line="279" w:lineRule="auto"/>
        <w:ind w:left="161" w:right="163"/>
        <w:jc w:val="both"/>
        <w:rPr>
          <w:sz w:val="24"/>
          <w:szCs w:val="24"/>
        </w:rPr>
      </w:pPr>
      <w:r>
        <w:rPr>
          <w:sz w:val="24"/>
          <w:szCs w:val="24"/>
        </w:rPr>
        <w:t>Type conversion or typecasting of variables refers to changing a variable of one data type into another. Type conversion is done implicitly whereas, typecasting has to be done explicitly by the programmer.</w:t>
      </w:r>
    </w:p>
    <w:p w14:paraId="49B5BC5C" w14:textId="77777777" w:rsidR="007228BE" w:rsidRDefault="007228BE">
      <w:pPr>
        <w:spacing w:line="200" w:lineRule="exact"/>
      </w:pPr>
    </w:p>
    <w:p w14:paraId="55AF1B07" w14:textId="77777777" w:rsidR="005B0528" w:rsidRDefault="00000000" w:rsidP="005B0528">
      <w:pPr>
        <w:spacing w:line="283" w:lineRule="auto"/>
        <w:ind w:left="161" w:right="220"/>
        <w:jc w:val="both"/>
        <w:rPr>
          <w:sz w:val="24"/>
          <w:szCs w:val="24"/>
        </w:rPr>
      </w:pPr>
      <w:r w:rsidRPr="005B0528">
        <w:rPr>
          <w:b/>
          <w:sz w:val="24"/>
          <w:szCs w:val="24"/>
          <w:u w:val="single" w:color="000000"/>
        </w:rPr>
        <w:t>Type Conversion:</w:t>
      </w:r>
      <w:r>
        <w:rPr>
          <w:b/>
          <w:sz w:val="24"/>
          <w:szCs w:val="24"/>
        </w:rPr>
        <w:t xml:space="preserve">  </w:t>
      </w:r>
      <w:r>
        <w:rPr>
          <w:sz w:val="24"/>
          <w:szCs w:val="24"/>
        </w:rPr>
        <w:t>Type conversion is done when the expression has variables of different data types. To evaluate the expression, the data type is promoted from lower to higher level.</w:t>
      </w:r>
      <w:r w:rsidR="005B0528">
        <w:rPr>
          <w:sz w:val="24"/>
          <w:szCs w:val="24"/>
        </w:rPr>
        <w:t xml:space="preserve"> </w:t>
      </w:r>
    </w:p>
    <w:p w14:paraId="4EC2BBE1" w14:textId="77777777" w:rsidR="005B0528" w:rsidRDefault="00000000" w:rsidP="005B0528">
      <w:pPr>
        <w:spacing w:line="283" w:lineRule="auto"/>
        <w:ind w:left="161" w:right="220"/>
        <w:jc w:val="both"/>
        <w:rPr>
          <w:sz w:val="24"/>
          <w:szCs w:val="24"/>
        </w:rPr>
      </w:pPr>
      <w:r>
        <w:rPr>
          <w:sz w:val="24"/>
          <w:szCs w:val="24"/>
        </w:rPr>
        <w:t>Type  conversion  is  automatically  done  when we  assign  an  integer  value  to  a  floating  point  variable.</w:t>
      </w:r>
    </w:p>
    <w:p w14:paraId="7EB55A7D" w14:textId="77777777" w:rsidR="005B0528" w:rsidRDefault="00000000" w:rsidP="005B0528">
      <w:pPr>
        <w:spacing w:line="283" w:lineRule="auto"/>
        <w:ind w:left="161" w:right="220"/>
        <w:jc w:val="both"/>
        <w:rPr>
          <w:sz w:val="24"/>
          <w:szCs w:val="24"/>
        </w:rPr>
      </w:pPr>
      <w:r>
        <w:rPr>
          <w:sz w:val="24"/>
          <w:szCs w:val="24"/>
        </w:rPr>
        <w:t>Consider  the  code  given  in  which  an  integer  data  type  is  promoted  to  float.</w:t>
      </w:r>
      <w:r w:rsidR="005B0528">
        <w:rPr>
          <w:sz w:val="24"/>
          <w:szCs w:val="24"/>
        </w:rPr>
        <w:t xml:space="preserve"> </w:t>
      </w:r>
      <w:r>
        <w:rPr>
          <w:sz w:val="24"/>
          <w:szCs w:val="24"/>
        </w:rPr>
        <w:t>This  is  known</w:t>
      </w:r>
      <w:r w:rsidR="005B0528">
        <w:rPr>
          <w:sz w:val="24"/>
          <w:szCs w:val="24"/>
        </w:rPr>
        <w:t xml:space="preserve"> </w:t>
      </w:r>
      <w:r>
        <w:rPr>
          <w:sz w:val="24"/>
          <w:szCs w:val="24"/>
        </w:rPr>
        <w:t>as</w:t>
      </w:r>
      <w:r w:rsidR="005B0528">
        <w:rPr>
          <w:sz w:val="24"/>
          <w:szCs w:val="24"/>
        </w:rPr>
        <w:t xml:space="preserve"> </w:t>
      </w:r>
      <w:r>
        <w:rPr>
          <w:sz w:val="24"/>
          <w:szCs w:val="24"/>
        </w:rPr>
        <w:t xml:space="preserve">promotion(when a lower level data type is promoted to a higher type). </w:t>
      </w:r>
    </w:p>
    <w:p w14:paraId="6FE58335" w14:textId="56E0875A" w:rsidR="007228BE" w:rsidRDefault="00000000" w:rsidP="005B0528">
      <w:pPr>
        <w:spacing w:line="283" w:lineRule="auto"/>
        <w:ind w:left="161" w:right="220"/>
        <w:jc w:val="both"/>
        <w:rPr>
          <w:sz w:val="24"/>
          <w:szCs w:val="24"/>
        </w:rPr>
      </w:pPr>
      <w:r>
        <w:rPr>
          <w:sz w:val="24"/>
          <w:szCs w:val="24"/>
        </w:rPr>
        <w:t>That is: char-&gt;int-&gt;long int-&gt;float-&gt;double-&gt;long double</w:t>
      </w:r>
    </w:p>
    <w:p w14:paraId="52E771C1" w14:textId="77777777" w:rsidR="007228BE" w:rsidRDefault="00000000">
      <w:pPr>
        <w:spacing w:line="260" w:lineRule="exact"/>
        <w:ind w:left="262" w:right="9672"/>
        <w:jc w:val="both"/>
        <w:rPr>
          <w:sz w:val="24"/>
          <w:szCs w:val="24"/>
        </w:rPr>
      </w:pPr>
      <w:r>
        <w:rPr>
          <w:sz w:val="24"/>
          <w:szCs w:val="24"/>
        </w:rPr>
        <w:t>Example:</w:t>
      </w:r>
    </w:p>
    <w:p w14:paraId="1403C95D" w14:textId="77777777" w:rsidR="007228BE" w:rsidRDefault="00000000">
      <w:pPr>
        <w:ind w:left="742" w:right="8631"/>
        <w:rPr>
          <w:sz w:val="24"/>
          <w:szCs w:val="24"/>
        </w:rPr>
      </w:pPr>
      <w:r>
        <w:rPr>
          <w:sz w:val="24"/>
          <w:szCs w:val="24"/>
        </w:rPr>
        <w:t xml:space="preserve">int a=25; float x=5, z; z=x/a; </w:t>
      </w:r>
      <w:proofErr w:type="spellStart"/>
      <w:r>
        <w:rPr>
          <w:rFonts w:ascii="Liberation Serif" w:eastAsia="Liberation Serif" w:hAnsi="Liberation Serif" w:cs="Liberation Serif"/>
          <w:sz w:val="24"/>
          <w:szCs w:val="24"/>
        </w:rPr>
        <w:t>printf</w:t>
      </w:r>
      <w:proofErr w:type="spellEnd"/>
      <w:r>
        <w:rPr>
          <w:rFonts w:ascii="Liberation Serif" w:eastAsia="Liberation Serif" w:hAnsi="Liberation Serif" w:cs="Liberation Serif"/>
          <w:sz w:val="24"/>
          <w:szCs w:val="24"/>
        </w:rPr>
        <w:t xml:space="preserve">(“%f”, </w:t>
      </w:r>
      <w:r>
        <w:rPr>
          <w:sz w:val="24"/>
          <w:szCs w:val="24"/>
        </w:rPr>
        <w:t>z);</w:t>
      </w:r>
    </w:p>
    <w:p w14:paraId="7050BCDD" w14:textId="77777777" w:rsidR="007228BE" w:rsidRDefault="007228BE">
      <w:pPr>
        <w:spacing w:before="14" w:line="260" w:lineRule="exact"/>
        <w:rPr>
          <w:sz w:val="26"/>
          <w:szCs w:val="26"/>
        </w:rPr>
      </w:pPr>
    </w:p>
    <w:p w14:paraId="646A6072" w14:textId="4B09BE6C" w:rsidR="007228BE" w:rsidRDefault="00000000">
      <w:pPr>
        <w:ind w:left="262" w:right="1224"/>
        <w:rPr>
          <w:sz w:val="24"/>
          <w:szCs w:val="24"/>
        </w:rPr>
      </w:pPr>
      <w:r>
        <w:rPr>
          <w:w w:val="95"/>
          <w:sz w:val="24"/>
          <w:szCs w:val="24"/>
        </w:rPr>
        <w:t>In</w:t>
      </w:r>
      <w:r>
        <w:rPr>
          <w:sz w:val="24"/>
          <w:szCs w:val="24"/>
        </w:rPr>
        <w:t xml:space="preserve"> </w:t>
      </w:r>
      <w:r>
        <w:rPr>
          <w:w w:val="95"/>
          <w:sz w:val="24"/>
          <w:szCs w:val="24"/>
        </w:rPr>
        <w:t>this</w:t>
      </w:r>
      <w:r>
        <w:rPr>
          <w:sz w:val="24"/>
          <w:szCs w:val="24"/>
        </w:rPr>
        <w:t xml:space="preserve"> </w:t>
      </w:r>
      <w:r>
        <w:rPr>
          <w:w w:val="95"/>
          <w:sz w:val="24"/>
          <w:szCs w:val="24"/>
        </w:rPr>
        <w:t>example</w:t>
      </w:r>
      <w:r>
        <w:rPr>
          <w:sz w:val="24"/>
          <w:szCs w:val="24"/>
        </w:rPr>
        <w:t xml:space="preserve"> </w:t>
      </w:r>
      <w:r w:rsidR="005B0528">
        <w:rPr>
          <w:rFonts w:ascii="Liberation Serif" w:eastAsia="Liberation Serif" w:hAnsi="Liberation Serif" w:cs="Liberation Serif"/>
          <w:w w:val="95"/>
          <w:sz w:val="24"/>
          <w:szCs w:val="24"/>
        </w:rPr>
        <w:t>“</w:t>
      </w:r>
      <w:r>
        <w:rPr>
          <w:rFonts w:ascii="Liberation Serif" w:eastAsia="Liberation Serif" w:hAnsi="Liberation Serif" w:cs="Liberation Serif"/>
          <w:w w:val="95"/>
          <w:sz w:val="24"/>
          <w:szCs w:val="24"/>
        </w:rPr>
        <w:t>x</w:t>
      </w:r>
      <w:r w:rsidR="005B0528">
        <w:rPr>
          <w:rFonts w:ascii="Liberation Serif" w:eastAsia="Liberation Serif" w:hAnsi="Liberation Serif" w:cs="Liberation Serif"/>
          <w:w w:val="95"/>
          <w:sz w:val="24"/>
          <w:szCs w:val="24"/>
        </w:rPr>
        <w:t>”</w:t>
      </w:r>
      <w:r>
        <w:rPr>
          <w:rFonts w:ascii="Liberation Serif" w:eastAsia="Liberation Serif" w:hAnsi="Liberation Serif" w:cs="Liberation Serif"/>
          <w:sz w:val="24"/>
          <w:szCs w:val="24"/>
        </w:rPr>
        <w:t xml:space="preserve"> </w:t>
      </w:r>
      <w:r>
        <w:rPr>
          <w:rFonts w:ascii="Liberation Serif" w:eastAsia="Liberation Serif" w:hAnsi="Liberation Serif" w:cs="Liberation Serif"/>
          <w:w w:val="95"/>
          <w:sz w:val="24"/>
          <w:szCs w:val="24"/>
        </w:rPr>
        <w:t>is</w:t>
      </w:r>
      <w:r>
        <w:rPr>
          <w:rFonts w:ascii="Liberation Serif" w:eastAsia="Liberation Serif" w:hAnsi="Liberation Serif" w:cs="Liberation Serif"/>
          <w:sz w:val="24"/>
          <w:szCs w:val="24"/>
        </w:rPr>
        <w:t xml:space="preserve"> </w:t>
      </w:r>
      <w:r>
        <w:rPr>
          <w:w w:val="95"/>
          <w:sz w:val="24"/>
          <w:szCs w:val="24"/>
        </w:rPr>
        <w:t>float</w:t>
      </w:r>
      <w:r>
        <w:rPr>
          <w:sz w:val="24"/>
          <w:szCs w:val="24"/>
        </w:rPr>
        <w:t xml:space="preserve"> </w:t>
      </w:r>
      <w:r>
        <w:rPr>
          <w:w w:val="95"/>
          <w:sz w:val="24"/>
          <w:szCs w:val="24"/>
        </w:rPr>
        <w:t>and</w:t>
      </w:r>
      <w:r>
        <w:rPr>
          <w:sz w:val="24"/>
          <w:szCs w:val="24"/>
        </w:rPr>
        <w:t xml:space="preserve"> </w:t>
      </w:r>
      <w:r w:rsidR="005B0528">
        <w:rPr>
          <w:rFonts w:ascii="Liberation Serif" w:eastAsia="Liberation Serif" w:hAnsi="Liberation Serif" w:cs="Liberation Serif"/>
          <w:w w:val="95"/>
          <w:sz w:val="24"/>
          <w:szCs w:val="24"/>
        </w:rPr>
        <w:t>“</w:t>
      </w:r>
      <w:r>
        <w:rPr>
          <w:rFonts w:ascii="Liberation Serif" w:eastAsia="Liberation Serif" w:hAnsi="Liberation Serif" w:cs="Liberation Serif"/>
          <w:w w:val="95"/>
          <w:sz w:val="24"/>
          <w:szCs w:val="24"/>
        </w:rPr>
        <w:t>a</w:t>
      </w:r>
      <w:r w:rsidR="005B0528">
        <w:rPr>
          <w:rFonts w:ascii="Liberation Serif" w:eastAsia="Liberation Serif" w:hAnsi="Liberation Serif" w:cs="Liberation Serif"/>
          <w:w w:val="95"/>
          <w:sz w:val="24"/>
          <w:szCs w:val="24"/>
        </w:rPr>
        <w:t xml:space="preserve">” </w:t>
      </w:r>
      <w:r>
        <w:rPr>
          <w:rFonts w:ascii="Liberation Serif" w:eastAsia="Liberation Serif" w:hAnsi="Liberation Serif" w:cs="Liberation Serif"/>
          <w:w w:val="95"/>
          <w:sz w:val="24"/>
          <w:szCs w:val="24"/>
        </w:rPr>
        <w:t>is</w:t>
      </w:r>
      <w:r>
        <w:rPr>
          <w:rFonts w:ascii="Liberation Serif" w:eastAsia="Liberation Serif" w:hAnsi="Liberation Serif" w:cs="Liberation Serif"/>
          <w:sz w:val="24"/>
          <w:szCs w:val="24"/>
        </w:rPr>
        <w:t xml:space="preserve"> </w:t>
      </w:r>
      <w:r>
        <w:rPr>
          <w:w w:val="95"/>
          <w:sz w:val="24"/>
          <w:szCs w:val="24"/>
        </w:rPr>
        <w:t>integer,</w:t>
      </w:r>
      <w:r>
        <w:rPr>
          <w:sz w:val="24"/>
          <w:szCs w:val="24"/>
        </w:rPr>
        <w:t xml:space="preserve"> </w:t>
      </w:r>
      <w:r>
        <w:rPr>
          <w:w w:val="95"/>
          <w:sz w:val="24"/>
          <w:szCs w:val="24"/>
        </w:rPr>
        <w:t>a</w:t>
      </w:r>
      <w:r>
        <w:rPr>
          <w:sz w:val="24"/>
          <w:szCs w:val="24"/>
        </w:rPr>
        <w:t xml:space="preserve"> </w:t>
      </w:r>
      <w:r>
        <w:rPr>
          <w:w w:val="95"/>
          <w:sz w:val="24"/>
          <w:szCs w:val="24"/>
        </w:rPr>
        <w:t>gets</w:t>
      </w:r>
      <w:r>
        <w:rPr>
          <w:sz w:val="24"/>
          <w:szCs w:val="24"/>
        </w:rPr>
        <w:t xml:space="preserve"> </w:t>
      </w:r>
      <w:r>
        <w:rPr>
          <w:w w:val="95"/>
          <w:sz w:val="24"/>
          <w:szCs w:val="24"/>
        </w:rPr>
        <w:t>automatically</w:t>
      </w:r>
      <w:r>
        <w:rPr>
          <w:sz w:val="24"/>
          <w:szCs w:val="24"/>
        </w:rPr>
        <w:t xml:space="preserve"> </w:t>
      </w:r>
      <w:r>
        <w:rPr>
          <w:w w:val="95"/>
          <w:sz w:val="24"/>
          <w:szCs w:val="24"/>
        </w:rPr>
        <w:t>converted</w:t>
      </w:r>
      <w:r>
        <w:rPr>
          <w:sz w:val="24"/>
          <w:szCs w:val="24"/>
        </w:rPr>
        <w:t xml:space="preserve"> </w:t>
      </w:r>
      <w:r>
        <w:rPr>
          <w:w w:val="95"/>
          <w:sz w:val="24"/>
          <w:szCs w:val="24"/>
        </w:rPr>
        <w:t>to</w:t>
      </w:r>
      <w:r>
        <w:rPr>
          <w:sz w:val="24"/>
          <w:szCs w:val="24"/>
        </w:rPr>
        <w:t xml:space="preserve"> </w:t>
      </w:r>
      <w:r>
        <w:rPr>
          <w:w w:val="95"/>
          <w:sz w:val="24"/>
          <w:szCs w:val="24"/>
        </w:rPr>
        <w:t>float</w:t>
      </w:r>
      <w:r>
        <w:rPr>
          <w:sz w:val="24"/>
          <w:szCs w:val="24"/>
        </w:rPr>
        <w:t xml:space="preserve"> </w:t>
      </w:r>
      <w:r>
        <w:rPr>
          <w:w w:val="95"/>
          <w:sz w:val="24"/>
          <w:szCs w:val="24"/>
        </w:rPr>
        <w:t>and</w:t>
      </w:r>
      <w:r>
        <w:rPr>
          <w:sz w:val="24"/>
          <w:szCs w:val="24"/>
        </w:rPr>
        <w:t xml:space="preserve"> </w:t>
      </w:r>
      <w:r>
        <w:rPr>
          <w:w w:val="95"/>
          <w:sz w:val="24"/>
          <w:szCs w:val="24"/>
        </w:rPr>
        <w:t>answer</w:t>
      </w:r>
      <w:r>
        <w:rPr>
          <w:sz w:val="24"/>
          <w:szCs w:val="24"/>
        </w:rPr>
        <w:t xml:space="preserve"> </w:t>
      </w:r>
      <w:r>
        <w:rPr>
          <w:w w:val="95"/>
          <w:sz w:val="24"/>
          <w:szCs w:val="24"/>
        </w:rPr>
        <w:t>is:</w:t>
      </w:r>
      <w:r>
        <w:rPr>
          <w:sz w:val="24"/>
          <w:szCs w:val="24"/>
        </w:rPr>
        <w:t xml:space="preserve"> </w:t>
      </w:r>
      <w:r>
        <w:rPr>
          <w:w w:val="95"/>
          <w:sz w:val="24"/>
          <w:szCs w:val="24"/>
        </w:rPr>
        <w:t xml:space="preserve">z= </w:t>
      </w:r>
      <w:r>
        <w:rPr>
          <w:sz w:val="24"/>
          <w:szCs w:val="24"/>
        </w:rPr>
        <w:t>(5.0/25.0)=0.2</w:t>
      </w:r>
    </w:p>
    <w:p w14:paraId="6002E07C" w14:textId="77777777" w:rsidR="007228BE" w:rsidRDefault="007228BE">
      <w:pPr>
        <w:spacing w:before="6" w:line="280" w:lineRule="exact"/>
        <w:rPr>
          <w:sz w:val="28"/>
          <w:szCs w:val="28"/>
        </w:rPr>
      </w:pPr>
    </w:p>
    <w:p w14:paraId="696AE48A" w14:textId="77777777" w:rsidR="007228BE" w:rsidRDefault="00000000">
      <w:pPr>
        <w:ind w:left="262" w:right="2936"/>
        <w:jc w:val="both"/>
        <w:rPr>
          <w:sz w:val="24"/>
          <w:szCs w:val="24"/>
        </w:rPr>
      </w:pPr>
      <w:r>
        <w:rPr>
          <w:sz w:val="24"/>
          <w:szCs w:val="24"/>
        </w:rPr>
        <w:t>The following changes that are unavoidable when performing type conversions.</w:t>
      </w:r>
    </w:p>
    <w:p w14:paraId="2ABD1329" w14:textId="77777777" w:rsidR="005B0528" w:rsidRDefault="00000000" w:rsidP="005B0528">
      <w:pPr>
        <w:pStyle w:val="ListParagraph"/>
        <w:numPr>
          <w:ilvl w:val="0"/>
          <w:numId w:val="2"/>
        </w:numPr>
        <w:spacing w:before="14"/>
        <w:rPr>
          <w:sz w:val="24"/>
          <w:szCs w:val="24"/>
        </w:rPr>
      </w:pPr>
      <w:r w:rsidRPr="005B0528">
        <w:rPr>
          <w:sz w:val="24"/>
          <w:szCs w:val="24"/>
        </w:rPr>
        <w:t>When a float value is converted to an integer value, the fractional part is truncated.</w:t>
      </w:r>
    </w:p>
    <w:p w14:paraId="5ECE10D8" w14:textId="77777777" w:rsidR="005B0528" w:rsidRDefault="00000000" w:rsidP="005B0528">
      <w:pPr>
        <w:pStyle w:val="ListParagraph"/>
        <w:numPr>
          <w:ilvl w:val="0"/>
          <w:numId w:val="2"/>
        </w:numPr>
        <w:spacing w:before="14"/>
        <w:rPr>
          <w:sz w:val="24"/>
          <w:szCs w:val="24"/>
        </w:rPr>
      </w:pPr>
      <w:r w:rsidRPr="005B0528">
        <w:rPr>
          <w:sz w:val="24"/>
          <w:szCs w:val="24"/>
        </w:rPr>
        <w:t>When a double value is converted to a float value, rounding of digits is done.</w:t>
      </w:r>
    </w:p>
    <w:p w14:paraId="3B37ACAA" w14:textId="48B49485" w:rsidR="007228BE" w:rsidRPr="003C78F2" w:rsidRDefault="00000000" w:rsidP="003C78F2">
      <w:pPr>
        <w:pStyle w:val="ListParagraph"/>
        <w:numPr>
          <w:ilvl w:val="0"/>
          <w:numId w:val="2"/>
        </w:numPr>
        <w:spacing w:before="14"/>
        <w:rPr>
          <w:sz w:val="24"/>
          <w:szCs w:val="24"/>
        </w:rPr>
      </w:pPr>
      <w:r w:rsidRPr="005B0528">
        <w:rPr>
          <w:sz w:val="24"/>
          <w:szCs w:val="24"/>
        </w:rPr>
        <w:t xml:space="preserve">When a long int is converted into int, the excess higher order bits are </w:t>
      </w:r>
      <w:r w:rsidR="005B0528">
        <w:rPr>
          <w:sz w:val="24"/>
          <w:szCs w:val="24"/>
        </w:rPr>
        <w:t>dr</w:t>
      </w:r>
      <w:r w:rsidRPr="005B0528">
        <w:rPr>
          <w:sz w:val="24"/>
          <w:szCs w:val="24"/>
        </w:rPr>
        <w:t>opped.</w:t>
      </w:r>
    </w:p>
    <w:p w14:paraId="61E7B91E" w14:textId="77777777" w:rsidR="007228BE" w:rsidRDefault="00000000">
      <w:pPr>
        <w:ind w:left="982"/>
        <w:rPr>
          <w:sz w:val="24"/>
          <w:szCs w:val="24"/>
        </w:rPr>
      </w:pPr>
      <w:r>
        <w:rPr>
          <w:sz w:val="24"/>
          <w:szCs w:val="24"/>
        </w:rPr>
        <w:t>These changes may cause incorrect results.</w:t>
      </w:r>
    </w:p>
    <w:p w14:paraId="11B5990E" w14:textId="77777777" w:rsidR="007228BE" w:rsidRDefault="007228BE">
      <w:pPr>
        <w:spacing w:before="6" w:line="280" w:lineRule="exact"/>
        <w:rPr>
          <w:sz w:val="28"/>
          <w:szCs w:val="28"/>
        </w:rPr>
      </w:pPr>
    </w:p>
    <w:p w14:paraId="7EBD69CD" w14:textId="77777777" w:rsidR="007228BE" w:rsidRPr="005B0528" w:rsidRDefault="00000000">
      <w:pPr>
        <w:ind w:left="262" w:right="9353"/>
        <w:jc w:val="both"/>
        <w:rPr>
          <w:sz w:val="24"/>
          <w:szCs w:val="24"/>
          <w:u w:val="single"/>
        </w:rPr>
      </w:pPr>
      <w:r w:rsidRPr="005B0528">
        <w:rPr>
          <w:b/>
          <w:sz w:val="24"/>
          <w:szCs w:val="24"/>
          <w:u w:val="single" w:color="000000"/>
        </w:rPr>
        <w:t>Typecasting</w:t>
      </w:r>
    </w:p>
    <w:p w14:paraId="4390D4C2" w14:textId="77777777" w:rsidR="007228BE" w:rsidRDefault="00000000">
      <w:pPr>
        <w:spacing w:line="260" w:lineRule="exact"/>
        <w:ind w:left="262" w:right="134"/>
        <w:jc w:val="both"/>
        <w:rPr>
          <w:sz w:val="24"/>
          <w:szCs w:val="24"/>
        </w:rPr>
      </w:pPr>
      <w:r>
        <w:rPr>
          <w:sz w:val="24"/>
          <w:szCs w:val="24"/>
        </w:rPr>
        <w:t>Typecasting is also known as forced conversion. Typecasting an arithmetic expression tells the compiler to</w:t>
      </w:r>
    </w:p>
    <w:p w14:paraId="263EF6E9" w14:textId="730670C6" w:rsidR="007228BE" w:rsidRDefault="00000000">
      <w:pPr>
        <w:ind w:left="262" w:right="127"/>
        <w:jc w:val="both"/>
        <w:rPr>
          <w:sz w:val="24"/>
          <w:szCs w:val="24"/>
        </w:rPr>
      </w:pPr>
      <w:r>
        <w:rPr>
          <w:sz w:val="24"/>
          <w:szCs w:val="24"/>
        </w:rPr>
        <w:t xml:space="preserve">represent the value of the expression in a certain way. It is done when the value of a higher data type has to </w:t>
      </w:r>
      <w:r>
        <w:rPr>
          <w:rFonts w:ascii="Liberation Serif" w:eastAsia="Liberation Serif" w:hAnsi="Liberation Serif" w:cs="Liberation Serif"/>
          <w:sz w:val="24"/>
          <w:szCs w:val="24"/>
        </w:rPr>
        <w:t xml:space="preserve">be converted in to the value of a lower data type. But this cast is under the </w:t>
      </w:r>
      <w:r w:rsidR="005B0528">
        <w:rPr>
          <w:rFonts w:ascii="Liberation Serif" w:eastAsia="Liberation Serif" w:hAnsi="Liberation Serif" w:cs="Liberation Serif"/>
          <w:sz w:val="24"/>
          <w:szCs w:val="24"/>
        </w:rPr>
        <w:t>programmer’s</w:t>
      </w:r>
      <w:r>
        <w:rPr>
          <w:rFonts w:ascii="Liberation Serif" w:eastAsia="Liberation Serif" w:hAnsi="Liberation Serif" w:cs="Liberation Serif"/>
          <w:sz w:val="24"/>
          <w:szCs w:val="24"/>
        </w:rPr>
        <w:t xml:space="preserve"> control and not </w:t>
      </w:r>
      <w:r>
        <w:rPr>
          <w:sz w:val="24"/>
          <w:szCs w:val="24"/>
        </w:rPr>
        <w:t xml:space="preserve">under </w:t>
      </w:r>
      <w:r w:rsidR="005B0528">
        <w:rPr>
          <w:rFonts w:ascii="Liberation Serif" w:eastAsia="Liberation Serif" w:hAnsi="Liberation Serif" w:cs="Liberation Serif"/>
          <w:sz w:val="24"/>
          <w:szCs w:val="24"/>
        </w:rPr>
        <w:t>compiler’s</w:t>
      </w:r>
      <w:r>
        <w:rPr>
          <w:rFonts w:ascii="Liberation Serif" w:eastAsia="Liberation Serif" w:hAnsi="Liberation Serif" w:cs="Liberation Serif"/>
          <w:sz w:val="24"/>
          <w:szCs w:val="24"/>
        </w:rPr>
        <w:t xml:space="preserve"> </w:t>
      </w:r>
      <w:r>
        <w:rPr>
          <w:sz w:val="24"/>
          <w:szCs w:val="24"/>
        </w:rPr>
        <w:t>control.</w:t>
      </w:r>
    </w:p>
    <w:p w14:paraId="1E4E6FDA" w14:textId="59215E61" w:rsidR="007228BE" w:rsidRDefault="00000000">
      <w:pPr>
        <w:ind w:left="682" w:right="9246" w:hanging="420"/>
        <w:rPr>
          <w:sz w:val="24"/>
          <w:szCs w:val="24"/>
        </w:rPr>
      </w:pPr>
      <w:r>
        <w:rPr>
          <w:sz w:val="24"/>
          <w:szCs w:val="24"/>
        </w:rPr>
        <w:t>Example:</w:t>
      </w:r>
    </w:p>
    <w:p w14:paraId="4225C707" w14:textId="77777777" w:rsidR="007228BE" w:rsidRDefault="00000000">
      <w:pPr>
        <w:spacing w:before="15"/>
        <w:ind w:left="881"/>
        <w:rPr>
          <w:sz w:val="24"/>
          <w:szCs w:val="24"/>
        </w:rPr>
      </w:pPr>
      <w:r>
        <w:rPr>
          <w:sz w:val="24"/>
          <w:szCs w:val="24"/>
        </w:rPr>
        <w:t>float salary = 10000.00;</w:t>
      </w:r>
    </w:p>
    <w:p w14:paraId="3E51204C" w14:textId="77777777" w:rsidR="007228BE" w:rsidRDefault="00000000">
      <w:pPr>
        <w:spacing w:before="9"/>
        <w:ind w:left="881"/>
        <w:rPr>
          <w:sz w:val="24"/>
          <w:szCs w:val="24"/>
        </w:rPr>
      </w:pPr>
      <w:r>
        <w:rPr>
          <w:sz w:val="24"/>
          <w:szCs w:val="24"/>
        </w:rPr>
        <w:t xml:space="preserve">int </w:t>
      </w:r>
      <w:proofErr w:type="spellStart"/>
      <w:r>
        <w:rPr>
          <w:sz w:val="24"/>
          <w:szCs w:val="24"/>
        </w:rPr>
        <w:t>sal</w:t>
      </w:r>
      <w:proofErr w:type="spellEnd"/>
      <w:r>
        <w:rPr>
          <w:sz w:val="24"/>
          <w:szCs w:val="24"/>
        </w:rPr>
        <w:t>;</w:t>
      </w:r>
    </w:p>
    <w:p w14:paraId="4950EBC2" w14:textId="77777777" w:rsidR="007228BE" w:rsidRDefault="00000000">
      <w:pPr>
        <w:spacing w:before="12"/>
        <w:ind w:left="881"/>
        <w:rPr>
          <w:sz w:val="24"/>
          <w:szCs w:val="24"/>
        </w:rPr>
      </w:pPr>
      <w:proofErr w:type="spellStart"/>
      <w:r>
        <w:rPr>
          <w:sz w:val="24"/>
          <w:szCs w:val="24"/>
        </w:rPr>
        <w:t>sal</w:t>
      </w:r>
      <w:proofErr w:type="spellEnd"/>
      <w:r>
        <w:rPr>
          <w:sz w:val="24"/>
          <w:szCs w:val="24"/>
        </w:rPr>
        <w:t>=(int) salary;</w:t>
      </w:r>
    </w:p>
    <w:p w14:paraId="40715DC0" w14:textId="77777777" w:rsidR="007228BE" w:rsidRDefault="00000000">
      <w:pPr>
        <w:spacing w:before="7"/>
        <w:ind w:left="161" w:right="118"/>
        <w:jc w:val="both"/>
        <w:rPr>
          <w:sz w:val="24"/>
          <w:szCs w:val="24"/>
        </w:rPr>
      </w:pPr>
      <w:r>
        <w:rPr>
          <w:sz w:val="24"/>
          <w:szCs w:val="24"/>
        </w:rPr>
        <w:t>When floating point numbers are converted to integers the digits after the decimal are truncated. Therefore, data is lost when floating-point representations are converted to integral representations. So in order to avoid such type of inaccuracies, int type variables must be typecast to float type.</w:t>
      </w:r>
    </w:p>
    <w:p w14:paraId="58265448" w14:textId="77777777" w:rsidR="007228BE" w:rsidRDefault="00000000">
      <w:pPr>
        <w:spacing w:before="12"/>
        <w:ind w:left="161" w:right="8687"/>
        <w:jc w:val="both"/>
        <w:rPr>
          <w:sz w:val="24"/>
          <w:szCs w:val="24"/>
        </w:rPr>
      </w:pPr>
      <w:r>
        <w:rPr>
          <w:sz w:val="24"/>
          <w:szCs w:val="24"/>
        </w:rPr>
        <w:t>Ex: int = 500, b= 70;</w:t>
      </w:r>
    </w:p>
    <w:p w14:paraId="517C3D93" w14:textId="77777777" w:rsidR="007228BE" w:rsidRDefault="00000000">
      <w:pPr>
        <w:spacing w:before="12"/>
        <w:ind w:left="881"/>
        <w:rPr>
          <w:sz w:val="24"/>
          <w:szCs w:val="24"/>
        </w:rPr>
      </w:pPr>
      <w:r>
        <w:rPr>
          <w:sz w:val="24"/>
          <w:szCs w:val="24"/>
        </w:rPr>
        <w:t>float  res;</w:t>
      </w:r>
    </w:p>
    <w:p w14:paraId="788002E9" w14:textId="77777777" w:rsidR="003C78F2" w:rsidRDefault="00000000" w:rsidP="003C78F2">
      <w:pPr>
        <w:spacing w:before="12"/>
        <w:ind w:left="881"/>
        <w:rPr>
          <w:sz w:val="24"/>
          <w:szCs w:val="24"/>
        </w:rPr>
      </w:pPr>
      <w:r>
        <w:rPr>
          <w:sz w:val="24"/>
          <w:szCs w:val="24"/>
        </w:rPr>
        <w:t>res = (float) a/b;</w:t>
      </w:r>
    </w:p>
    <w:p w14:paraId="32C5FC2B" w14:textId="77777777" w:rsidR="003C78F2" w:rsidRDefault="003C78F2" w:rsidP="003C78F2">
      <w:pPr>
        <w:spacing w:before="12"/>
        <w:rPr>
          <w:sz w:val="24"/>
          <w:szCs w:val="24"/>
        </w:rPr>
      </w:pPr>
      <w:r>
        <w:rPr>
          <w:sz w:val="24"/>
          <w:szCs w:val="24"/>
        </w:rPr>
        <w:t>Another example of side effects in type conversions is here:</w:t>
      </w:r>
    </w:p>
    <w:p w14:paraId="7088D078" w14:textId="597CCA27" w:rsidR="003C78F2" w:rsidRDefault="003C78F2" w:rsidP="003C78F2">
      <w:pPr>
        <w:spacing w:before="12"/>
        <w:rPr>
          <w:sz w:val="24"/>
          <w:szCs w:val="24"/>
        </w:rPr>
      </w:pPr>
      <w:r>
        <w:rPr>
          <w:sz w:val="24"/>
          <w:szCs w:val="24"/>
        </w:rPr>
        <w:t xml:space="preserve"> Example:</w:t>
      </w:r>
      <w:r>
        <w:rPr>
          <w:sz w:val="24"/>
          <w:szCs w:val="24"/>
        </w:rPr>
        <w:tab/>
        <w:t>float a=25, b=4;</w:t>
      </w:r>
    </w:p>
    <w:p w14:paraId="4BB274B8" w14:textId="77777777" w:rsidR="003C78F2" w:rsidRDefault="003C78F2" w:rsidP="003C78F2">
      <w:pPr>
        <w:spacing w:before="81"/>
        <w:ind w:left="1440"/>
        <w:rPr>
          <w:sz w:val="24"/>
          <w:szCs w:val="24"/>
        </w:rPr>
      </w:pPr>
      <w:r>
        <w:rPr>
          <w:sz w:val="24"/>
          <w:szCs w:val="24"/>
        </w:rPr>
        <w:t>int x;</w:t>
      </w:r>
    </w:p>
    <w:p w14:paraId="656D32AE" w14:textId="77777777" w:rsidR="003C78F2" w:rsidRDefault="003C78F2" w:rsidP="003C78F2">
      <w:pPr>
        <w:spacing w:before="81"/>
        <w:ind w:left="984" w:firstLine="456"/>
        <w:rPr>
          <w:sz w:val="24"/>
          <w:szCs w:val="24"/>
        </w:rPr>
      </w:pPr>
      <w:r>
        <w:rPr>
          <w:sz w:val="24"/>
          <w:szCs w:val="24"/>
        </w:rPr>
        <w:t>x=a/b;</w:t>
      </w:r>
    </w:p>
    <w:p w14:paraId="505D047E" w14:textId="77777777" w:rsidR="003C78F2" w:rsidRDefault="003C78F2" w:rsidP="003C78F2">
      <w:pPr>
        <w:spacing w:before="81"/>
        <w:ind w:left="984" w:firstLine="456"/>
        <w:rPr>
          <w:sz w:val="24"/>
          <w:szCs w:val="24"/>
        </w:rPr>
      </w:pPr>
    </w:p>
    <w:p w14:paraId="1B824857" w14:textId="77777777" w:rsidR="003C78F2" w:rsidRDefault="003C78F2" w:rsidP="003C78F2">
      <w:pPr>
        <w:spacing w:line="260" w:lineRule="exact"/>
        <w:rPr>
          <w:sz w:val="24"/>
          <w:szCs w:val="24"/>
        </w:rPr>
      </w:pPr>
      <w:r>
        <w:rPr>
          <w:sz w:val="24"/>
          <w:szCs w:val="24"/>
        </w:rPr>
        <w:t xml:space="preserve">The problem here is </w:t>
      </w:r>
      <w:proofErr w:type="spellStart"/>
      <w:r>
        <w:rPr>
          <w:sz w:val="24"/>
          <w:szCs w:val="24"/>
        </w:rPr>
        <w:t>though</w:t>
      </w:r>
      <w:proofErr w:type="spellEnd"/>
      <w:r>
        <w:rPr>
          <w:sz w:val="24"/>
          <w:szCs w:val="24"/>
        </w:rPr>
        <w:t xml:space="preserve"> 25.0/4.0 will result in 6.25, it is stored in an integer variable </w:t>
      </w:r>
      <w:r>
        <w:rPr>
          <w:rFonts w:ascii="Liberation Serif" w:eastAsia="Liberation Serif" w:hAnsi="Liberation Serif" w:cs="Liberation Serif"/>
          <w:sz w:val="24"/>
          <w:szCs w:val="24"/>
        </w:rPr>
        <w:t xml:space="preserve">„x‟. </w:t>
      </w:r>
      <w:r>
        <w:rPr>
          <w:sz w:val="24"/>
          <w:szCs w:val="24"/>
        </w:rPr>
        <w:t>As a</w:t>
      </w:r>
    </w:p>
    <w:p w14:paraId="701E0107" w14:textId="1C284973" w:rsidR="003C78F2" w:rsidRDefault="003C78F2" w:rsidP="003C78F2">
      <w:pPr>
        <w:ind w:left="442"/>
        <w:rPr>
          <w:sz w:val="24"/>
          <w:szCs w:val="24"/>
        </w:rPr>
        <w:sectPr w:rsidR="003C78F2">
          <w:pgSz w:w="11940" w:h="15960"/>
          <w:pgMar w:top="760" w:right="500" w:bottom="280" w:left="540" w:header="577" w:footer="877" w:gutter="0"/>
          <w:cols w:space="720"/>
        </w:sectPr>
      </w:pPr>
      <w:r>
        <w:rPr>
          <w:sz w:val="24"/>
          <w:szCs w:val="24"/>
        </w:rPr>
        <w:t>result 6.25 is truncated to 6! Therefore we have to be careful when mixed data types are use</w:t>
      </w:r>
      <w:r w:rsidR="00E36927">
        <w:rPr>
          <w:sz w:val="24"/>
          <w:szCs w:val="24"/>
        </w:rPr>
        <w:t>d.</w:t>
      </w:r>
    </w:p>
    <w:p w14:paraId="5982581D" w14:textId="06DA804B" w:rsidR="007228BE" w:rsidRPr="003C78F2" w:rsidRDefault="007228BE">
      <w:pPr>
        <w:spacing w:before="24"/>
        <w:rPr>
          <w:color w:val="000000" w:themeColor="text1"/>
          <w:sz w:val="24"/>
          <w:szCs w:val="24"/>
          <w:u w:val="single"/>
        </w:rPr>
        <w:sectPr w:rsidR="007228BE" w:rsidRPr="003C78F2">
          <w:headerReference w:type="default" r:id="rId26"/>
          <w:footerReference w:type="default" r:id="rId27"/>
          <w:type w:val="continuous"/>
          <w:pgSz w:w="11940" w:h="15960"/>
          <w:pgMar w:top="800" w:right="720" w:bottom="280" w:left="620" w:header="720" w:footer="720" w:gutter="0"/>
          <w:cols w:num="2" w:space="720" w:equalWidth="0">
            <w:col w:w="2452" w:space="435"/>
            <w:col w:w="7713"/>
          </w:cols>
        </w:sectPr>
      </w:pPr>
    </w:p>
    <w:p w14:paraId="134F7221" w14:textId="396F16D6" w:rsidR="003C78F2" w:rsidRPr="00E36927" w:rsidRDefault="00E36927" w:rsidP="00E36927">
      <w:pPr>
        <w:spacing w:line="200" w:lineRule="exact"/>
        <w:rPr>
          <w:color w:val="000000" w:themeColor="text1"/>
          <w:u w:val="single"/>
        </w:rPr>
      </w:pPr>
      <w:r>
        <w:rPr>
          <w:b/>
          <w:color w:val="000000" w:themeColor="text1"/>
          <w:sz w:val="24"/>
          <w:szCs w:val="24"/>
          <w:u w:val="single"/>
        </w:rPr>
        <w:lastRenderedPageBreak/>
        <w:t>1.</w:t>
      </w:r>
      <w:r w:rsidR="003C78F2" w:rsidRPr="00E36927">
        <w:rPr>
          <w:b/>
          <w:color w:val="000000" w:themeColor="text1"/>
          <w:sz w:val="24"/>
          <w:szCs w:val="24"/>
          <w:u w:val="single"/>
        </w:rPr>
        <w:t>Introduction:</w:t>
      </w:r>
      <w:r w:rsidR="003C78F2" w:rsidRPr="00E36927">
        <w:rPr>
          <w:b/>
          <w:color w:val="000000" w:themeColor="text1"/>
          <w:sz w:val="24"/>
          <w:szCs w:val="24"/>
        </w:rPr>
        <w:t xml:space="preserve"> Decision control and Looping statements</w:t>
      </w:r>
    </w:p>
    <w:p w14:paraId="53C456F2" w14:textId="77777777" w:rsidR="003C78F2" w:rsidRDefault="003C78F2" w:rsidP="003C78F2">
      <w:pPr>
        <w:pStyle w:val="ListParagraph"/>
        <w:spacing w:before="21" w:line="252" w:lineRule="auto"/>
        <w:ind w:right="944"/>
        <w:jc w:val="both"/>
        <w:rPr>
          <w:b/>
          <w:color w:val="000000" w:themeColor="text1"/>
          <w:sz w:val="24"/>
          <w:szCs w:val="24"/>
          <w:u w:val="single"/>
        </w:rPr>
      </w:pPr>
    </w:p>
    <w:p w14:paraId="27FE7795" w14:textId="57AE461B" w:rsidR="007228BE" w:rsidRPr="003C78F2" w:rsidRDefault="003C78F2" w:rsidP="003C78F2">
      <w:pPr>
        <w:pStyle w:val="ListParagraph"/>
        <w:spacing w:before="21" w:line="252" w:lineRule="auto"/>
        <w:ind w:right="944"/>
        <w:jc w:val="both"/>
        <w:rPr>
          <w:rFonts w:eastAsia="Cambria"/>
          <w:sz w:val="24"/>
          <w:szCs w:val="24"/>
        </w:rPr>
      </w:pPr>
      <w:r w:rsidRPr="003C78F2">
        <w:rPr>
          <w:b/>
          <w:color w:val="000000" w:themeColor="text1"/>
          <w:sz w:val="24"/>
          <w:szCs w:val="24"/>
          <w:u w:val="single"/>
        </w:rPr>
        <w:t>Decision control and Looping statements</w:t>
      </w:r>
      <w:r w:rsidRPr="003C78F2">
        <w:rPr>
          <w:rFonts w:eastAsia="Cambria"/>
          <w:sz w:val="24"/>
          <w:szCs w:val="24"/>
        </w:rPr>
        <w:t xml:space="preserve"> C language possesses such decision making capabilities by supporting the following statements:</w:t>
      </w:r>
    </w:p>
    <w:p w14:paraId="683E6345" w14:textId="77777777" w:rsidR="007228BE" w:rsidRPr="003C78F2" w:rsidRDefault="00000000" w:rsidP="003C78F2">
      <w:pPr>
        <w:spacing w:before="12"/>
        <w:ind w:left="460"/>
        <w:jc w:val="both"/>
        <w:rPr>
          <w:rFonts w:eastAsia="Cambria"/>
          <w:sz w:val="24"/>
          <w:szCs w:val="24"/>
        </w:rPr>
      </w:pPr>
      <w:r w:rsidRPr="003C78F2">
        <w:rPr>
          <w:rFonts w:eastAsia="Cambria"/>
          <w:sz w:val="24"/>
          <w:szCs w:val="24"/>
        </w:rPr>
        <w:t>1.  If statement</w:t>
      </w:r>
    </w:p>
    <w:p w14:paraId="3C734D98" w14:textId="77777777" w:rsidR="007228BE" w:rsidRPr="003C78F2" w:rsidRDefault="00000000" w:rsidP="003C78F2">
      <w:pPr>
        <w:spacing w:before="5"/>
        <w:ind w:left="460"/>
        <w:jc w:val="both"/>
        <w:rPr>
          <w:rFonts w:eastAsia="Cambria"/>
          <w:sz w:val="24"/>
          <w:szCs w:val="24"/>
        </w:rPr>
      </w:pPr>
      <w:r w:rsidRPr="003C78F2">
        <w:rPr>
          <w:rFonts w:eastAsia="Cambria"/>
          <w:sz w:val="24"/>
          <w:szCs w:val="24"/>
        </w:rPr>
        <w:t>2.  If-else statement</w:t>
      </w:r>
    </w:p>
    <w:p w14:paraId="2E749FE7" w14:textId="77777777" w:rsidR="007228BE" w:rsidRPr="003C78F2" w:rsidRDefault="00000000" w:rsidP="003C78F2">
      <w:pPr>
        <w:spacing w:before="3"/>
        <w:ind w:left="460"/>
        <w:jc w:val="both"/>
        <w:rPr>
          <w:rFonts w:eastAsia="Cambria"/>
          <w:sz w:val="24"/>
          <w:szCs w:val="24"/>
        </w:rPr>
      </w:pPr>
      <w:r w:rsidRPr="003C78F2">
        <w:rPr>
          <w:rFonts w:eastAsia="Cambria"/>
          <w:sz w:val="24"/>
          <w:szCs w:val="24"/>
        </w:rPr>
        <w:t>3.  If-else-if statement</w:t>
      </w:r>
    </w:p>
    <w:p w14:paraId="4B273909" w14:textId="77777777" w:rsidR="007228BE" w:rsidRPr="003C78F2" w:rsidRDefault="00000000" w:rsidP="003C78F2">
      <w:pPr>
        <w:spacing w:before="27"/>
        <w:ind w:left="460"/>
        <w:jc w:val="both"/>
        <w:rPr>
          <w:rFonts w:eastAsia="Cambria"/>
          <w:sz w:val="24"/>
          <w:szCs w:val="24"/>
        </w:rPr>
      </w:pPr>
      <w:r w:rsidRPr="003C78F2">
        <w:rPr>
          <w:rFonts w:eastAsia="Cambria"/>
          <w:sz w:val="24"/>
          <w:szCs w:val="24"/>
        </w:rPr>
        <w:t>4.  Switch statement</w:t>
      </w:r>
    </w:p>
    <w:p w14:paraId="3AC3D920" w14:textId="77777777" w:rsidR="007228BE" w:rsidRPr="003C78F2" w:rsidRDefault="007228BE" w:rsidP="003C78F2">
      <w:pPr>
        <w:spacing w:line="180" w:lineRule="exact"/>
        <w:jc w:val="both"/>
        <w:rPr>
          <w:sz w:val="24"/>
          <w:szCs w:val="24"/>
        </w:rPr>
      </w:pPr>
    </w:p>
    <w:p w14:paraId="2DE3BCBA" w14:textId="23EF8626" w:rsidR="007228BE" w:rsidRPr="003C78F2" w:rsidRDefault="00000000" w:rsidP="003C78F2">
      <w:pPr>
        <w:pStyle w:val="ListParagraph"/>
        <w:numPr>
          <w:ilvl w:val="0"/>
          <w:numId w:val="3"/>
        </w:numPr>
        <w:spacing w:line="258" w:lineRule="auto"/>
        <w:ind w:right="71"/>
        <w:jc w:val="both"/>
        <w:rPr>
          <w:rFonts w:eastAsia="Cambria"/>
          <w:sz w:val="24"/>
          <w:szCs w:val="24"/>
        </w:rPr>
      </w:pPr>
      <w:r w:rsidRPr="003C78F2">
        <w:rPr>
          <w:rFonts w:eastAsia="Cambria"/>
          <w:sz w:val="24"/>
          <w:szCs w:val="24"/>
        </w:rPr>
        <w:t>These statements are popularly known as decision making statements. Also known as control statements.</w:t>
      </w:r>
    </w:p>
    <w:p w14:paraId="14CBFB99" w14:textId="77777777" w:rsidR="007228BE" w:rsidRPr="003C78F2" w:rsidRDefault="007228BE">
      <w:pPr>
        <w:spacing w:before="5" w:line="140" w:lineRule="exact"/>
        <w:rPr>
          <w:sz w:val="24"/>
          <w:szCs w:val="24"/>
        </w:rPr>
      </w:pPr>
    </w:p>
    <w:p w14:paraId="707FCFC1" w14:textId="77777777" w:rsidR="007228BE" w:rsidRPr="003C78F2" w:rsidRDefault="007228BE">
      <w:pPr>
        <w:spacing w:line="200" w:lineRule="exact"/>
        <w:rPr>
          <w:sz w:val="24"/>
          <w:szCs w:val="24"/>
        </w:rPr>
      </w:pPr>
    </w:p>
    <w:p w14:paraId="725221A3" w14:textId="77777777" w:rsidR="007228BE" w:rsidRPr="003C78F2" w:rsidRDefault="00000000">
      <w:pPr>
        <w:spacing w:line="300" w:lineRule="exact"/>
        <w:ind w:left="100"/>
        <w:rPr>
          <w:rFonts w:eastAsia="Cambria"/>
          <w:sz w:val="24"/>
          <w:szCs w:val="24"/>
        </w:rPr>
      </w:pPr>
      <w:r w:rsidRPr="003C78F2">
        <w:rPr>
          <w:rFonts w:eastAsia="Cambria"/>
          <w:b/>
          <w:position w:val="-1"/>
          <w:sz w:val="24"/>
          <w:szCs w:val="24"/>
          <w:u w:val="thick" w:color="000000"/>
        </w:rPr>
        <w:t>2.</w:t>
      </w:r>
      <w:r w:rsidRPr="003C78F2">
        <w:rPr>
          <w:rFonts w:eastAsia="Cambria"/>
          <w:b/>
          <w:position w:val="-1"/>
          <w:sz w:val="24"/>
          <w:szCs w:val="24"/>
        </w:rPr>
        <w:t xml:space="preserve"> </w:t>
      </w:r>
      <w:r w:rsidRPr="003C78F2">
        <w:rPr>
          <w:rFonts w:eastAsia="Cambria"/>
          <w:b/>
          <w:position w:val="-1"/>
          <w:sz w:val="24"/>
          <w:szCs w:val="24"/>
          <w:u w:val="thick" w:color="000000"/>
        </w:rPr>
        <w:t>DECISION MAKING (Two-Way Selection Statements)</w:t>
      </w:r>
    </w:p>
    <w:p w14:paraId="53E1543D" w14:textId="77777777" w:rsidR="007228BE" w:rsidRPr="003C78F2" w:rsidRDefault="007228BE">
      <w:pPr>
        <w:spacing w:before="7" w:line="160" w:lineRule="exact"/>
        <w:rPr>
          <w:sz w:val="24"/>
          <w:szCs w:val="24"/>
        </w:rPr>
      </w:pPr>
    </w:p>
    <w:p w14:paraId="68233E4E" w14:textId="77777777" w:rsidR="003C78F2" w:rsidRPr="003C78F2" w:rsidRDefault="00000000" w:rsidP="003C78F2">
      <w:pPr>
        <w:pStyle w:val="ListParagraph"/>
        <w:numPr>
          <w:ilvl w:val="0"/>
          <w:numId w:val="3"/>
        </w:numPr>
        <w:spacing w:before="21"/>
        <w:rPr>
          <w:rFonts w:eastAsia="Cambria"/>
          <w:sz w:val="24"/>
          <w:szCs w:val="24"/>
        </w:rPr>
      </w:pPr>
      <w:r w:rsidRPr="003C78F2">
        <w:rPr>
          <w:rFonts w:eastAsia="Cambria"/>
          <w:sz w:val="24"/>
          <w:szCs w:val="24"/>
        </w:rPr>
        <w:t>The basic decision statement in the computer is the two way selection.</w:t>
      </w:r>
    </w:p>
    <w:p w14:paraId="671EF592" w14:textId="77777777" w:rsidR="003C78F2" w:rsidRPr="003C78F2" w:rsidRDefault="00000000" w:rsidP="003C78F2">
      <w:pPr>
        <w:pStyle w:val="ListParagraph"/>
        <w:numPr>
          <w:ilvl w:val="0"/>
          <w:numId w:val="3"/>
        </w:numPr>
        <w:spacing w:before="21"/>
        <w:rPr>
          <w:rFonts w:eastAsia="Cambria"/>
          <w:sz w:val="24"/>
          <w:szCs w:val="24"/>
        </w:rPr>
      </w:pPr>
      <w:r w:rsidRPr="003C78F2">
        <w:rPr>
          <w:rFonts w:eastAsia="Cambria"/>
          <w:sz w:val="24"/>
          <w:szCs w:val="24"/>
        </w:rPr>
        <w:t>The decision is described to the computer as conditional statement that can be answered TRUE or FALSE.</w:t>
      </w:r>
    </w:p>
    <w:p w14:paraId="2475E31A" w14:textId="77777777" w:rsidR="003C78F2" w:rsidRPr="003C78F2" w:rsidRDefault="00000000" w:rsidP="003C78F2">
      <w:pPr>
        <w:pStyle w:val="ListParagraph"/>
        <w:numPr>
          <w:ilvl w:val="0"/>
          <w:numId w:val="3"/>
        </w:numPr>
        <w:spacing w:before="21"/>
        <w:rPr>
          <w:rFonts w:eastAsia="Cambria"/>
          <w:sz w:val="24"/>
          <w:szCs w:val="24"/>
        </w:rPr>
      </w:pPr>
      <w:r w:rsidRPr="003C78F2">
        <w:rPr>
          <w:rFonts w:eastAsia="Cambria"/>
          <w:sz w:val="24"/>
          <w:szCs w:val="24"/>
        </w:rPr>
        <w:t>If the answer is TRUE, one or more action statements are executed.</w:t>
      </w:r>
    </w:p>
    <w:p w14:paraId="32BDE439" w14:textId="77777777" w:rsidR="003C78F2" w:rsidRPr="003C78F2" w:rsidRDefault="00000000" w:rsidP="003C78F2">
      <w:pPr>
        <w:pStyle w:val="ListParagraph"/>
        <w:numPr>
          <w:ilvl w:val="0"/>
          <w:numId w:val="3"/>
        </w:numPr>
        <w:spacing w:before="21"/>
        <w:rPr>
          <w:rFonts w:eastAsia="Cambria"/>
          <w:sz w:val="24"/>
          <w:szCs w:val="24"/>
        </w:rPr>
      </w:pPr>
      <w:r w:rsidRPr="003C78F2">
        <w:rPr>
          <w:rFonts w:eastAsia="Cambria"/>
          <w:sz w:val="24"/>
          <w:szCs w:val="24"/>
        </w:rPr>
        <w:t>If answer is FALSE, the different action or set of actions are executed.</w:t>
      </w:r>
    </w:p>
    <w:p w14:paraId="075F5207" w14:textId="77777777" w:rsidR="003C78F2" w:rsidRPr="003C78F2" w:rsidRDefault="00000000" w:rsidP="003C78F2">
      <w:pPr>
        <w:pStyle w:val="ListParagraph"/>
        <w:numPr>
          <w:ilvl w:val="0"/>
          <w:numId w:val="3"/>
        </w:numPr>
        <w:spacing w:before="21"/>
        <w:rPr>
          <w:rFonts w:eastAsia="Cambria"/>
          <w:sz w:val="24"/>
          <w:szCs w:val="24"/>
        </w:rPr>
      </w:pPr>
      <w:r w:rsidRPr="003C78F2">
        <w:rPr>
          <w:rFonts w:eastAsia="Cambria"/>
          <w:sz w:val="24"/>
          <w:szCs w:val="24"/>
        </w:rPr>
        <w:t>Regardless of which set of actions is executed, the program continues with next statement.</w:t>
      </w:r>
    </w:p>
    <w:p w14:paraId="54B9BC19" w14:textId="1BB4EFC6" w:rsidR="007228BE" w:rsidRPr="003C78F2" w:rsidRDefault="00000000" w:rsidP="003C78F2">
      <w:pPr>
        <w:pStyle w:val="ListParagraph"/>
        <w:numPr>
          <w:ilvl w:val="0"/>
          <w:numId w:val="3"/>
        </w:numPr>
        <w:spacing w:before="21"/>
        <w:rPr>
          <w:rFonts w:eastAsia="Cambria"/>
          <w:sz w:val="24"/>
          <w:szCs w:val="24"/>
        </w:rPr>
      </w:pPr>
      <w:r w:rsidRPr="003C78F2">
        <w:rPr>
          <w:rFonts w:eastAsia="Cambria"/>
          <w:sz w:val="24"/>
          <w:szCs w:val="24"/>
        </w:rPr>
        <w:t>C language provides following two-way selection statements:</w:t>
      </w:r>
    </w:p>
    <w:p w14:paraId="7471F27B" w14:textId="77777777" w:rsidR="007228BE" w:rsidRPr="003C78F2" w:rsidRDefault="007228BE">
      <w:pPr>
        <w:spacing w:before="5" w:line="180" w:lineRule="exact"/>
        <w:rPr>
          <w:sz w:val="24"/>
          <w:szCs w:val="24"/>
        </w:rPr>
      </w:pPr>
    </w:p>
    <w:p w14:paraId="52704BFF" w14:textId="77777777" w:rsidR="007228BE" w:rsidRPr="003C78F2" w:rsidRDefault="00000000">
      <w:pPr>
        <w:ind w:left="820"/>
        <w:rPr>
          <w:rFonts w:eastAsia="Cambria"/>
          <w:sz w:val="24"/>
          <w:szCs w:val="24"/>
        </w:rPr>
      </w:pPr>
      <w:r w:rsidRPr="003C78F2">
        <w:rPr>
          <w:rFonts w:eastAsia="Cambria"/>
          <w:sz w:val="24"/>
          <w:szCs w:val="24"/>
        </w:rPr>
        <w:t>1.  if statement</w:t>
      </w:r>
    </w:p>
    <w:p w14:paraId="39206475" w14:textId="77777777" w:rsidR="007228BE" w:rsidRPr="003C78F2" w:rsidRDefault="00000000">
      <w:pPr>
        <w:spacing w:line="320" w:lineRule="exact"/>
        <w:ind w:left="820"/>
        <w:rPr>
          <w:rFonts w:eastAsia="Cambria"/>
          <w:sz w:val="24"/>
          <w:szCs w:val="24"/>
        </w:rPr>
      </w:pPr>
      <w:r w:rsidRPr="003C78F2">
        <w:rPr>
          <w:rFonts w:eastAsia="Cambria"/>
          <w:sz w:val="24"/>
          <w:szCs w:val="24"/>
        </w:rPr>
        <w:t>2.  if – else statement</w:t>
      </w:r>
    </w:p>
    <w:p w14:paraId="2ABAA8C8" w14:textId="77777777" w:rsidR="007228BE" w:rsidRPr="003C78F2" w:rsidRDefault="00000000">
      <w:pPr>
        <w:spacing w:before="7"/>
        <w:ind w:left="820"/>
        <w:rPr>
          <w:rFonts w:eastAsia="Cambria"/>
          <w:sz w:val="24"/>
          <w:szCs w:val="24"/>
        </w:rPr>
      </w:pPr>
      <w:r w:rsidRPr="003C78F2">
        <w:rPr>
          <w:rFonts w:eastAsia="Cambria"/>
          <w:sz w:val="24"/>
          <w:szCs w:val="24"/>
        </w:rPr>
        <w:t>3.  Nested if else statement</w:t>
      </w:r>
    </w:p>
    <w:p w14:paraId="55E9D70C" w14:textId="77777777" w:rsidR="007228BE" w:rsidRPr="003C78F2" w:rsidRDefault="007228BE">
      <w:pPr>
        <w:spacing w:before="2" w:line="100" w:lineRule="exact"/>
        <w:rPr>
          <w:sz w:val="24"/>
          <w:szCs w:val="24"/>
        </w:rPr>
      </w:pPr>
    </w:p>
    <w:p w14:paraId="1FDAD69F" w14:textId="77777777" w:rsidR="007228BE" w:rsidRPr="003C78F2" w:rsidRDefault="007228BE">
      <w:pPr>
        <w:spacing w:line="200" w:lineRule="exact"/>
        <w:rPr>
          <w:sz w:val="24"/>
          <w:szCs w:val="24"/>
        </w:rPr>
      </w:pPr>
    </w:p>
    <w:p w14:paraId="29684EC1" w14:textId="77777777" w:rsidR="007228BE" w:rsidRPr="003C78F2" w:rsidRDefault="00000000">
      <w:pPr>
        <w:spacing w:line="300" w:lineRule="exact"/>
        <w:ind w:left="460"/>
        <w:rPr>
          <w:rFonts w:eastAsia="Cambria"/>
          <w:sz w:val="24"/>
          <w:szCs w:val="24"/>
        </w:rPr>
      </w:pPr>
      <w:r w:rsidRPr="003C78F2">
        <w:rPr>
          <w:rFonts w:eastAsia="Cambria"/>
          <w:b/>
          <w:position w:val="-1"/>
          <w:sz w:val="24"/>
          <w:szCs w:val="24"/>
        </w:rPr>
        <w:t>1.  if statement</w:t>
      </w:r>
      <w:r w:rsidRPr="003C78F2">
        <w:rPr>
          <w:rFonts w:eastAsia="Cambria"/>
          <w:position w:val="-1"/>
          <w:sz w:val="24"/>
          <w:szCs w:val="24"/>
        </w:rPr>
        <w:t>: The general form of simple if statements is shown below.</w:t>
      </w:r>
    </w:p>
    <w:p w14:paraId="21A21669" w14:textId="77777777" w:rsidR="007228BE" w:rsidRDefault="007228BE">
      <w:pPr>
        <w:spacing w:before="2" w:line="180" w:lineRule="exact"/>
        <w:rPr>
          <w:sz w:val="24"/>
          <w:szCs w:val="24"/>
        </w:rPr>
      </w:pPr>
    </w:p>
    <w:p w14:paraId="5D724719" w14:textId="7EAA7D2E" w:rsidR="003C78F2" w:rsidRDefault="00000000">
      <w:pPr>
        <w:spacing w:before="2" w:line="180" w:lineRule="exact"/>
        <w:rPr>
          <w:sz w:val="24"/>
          <w:szCs w:val="24"/>
        </w:rPr>
      </w:pPr>
      <w:r>
        <w:pict w14:anchorId="6D3F2CB9">
          <v:group id="_x0000_s2360" style="position:absolute;margin-left:137.4pt;margin-top:4.05pt;width:107.8pt;height:116.45pt;z-index:-251669504;mso-position-horizontal-relative:page" coordorigin="4878,-912" coordsize="2156,2329">
            <v:shape id="_x0000_s2361" style="position:absolute;left:4878;top:-912;width:2156;height:2329" coordorigin="4878,-912" coordsize="2156,2329" path="m4878,1417r2156,l7034,-912r-2156,l4878,1417xe" filled="f" strokeweight=".48pt">
              <v:path arrowok="t"/>
            </v:shape>
            <w10:wrap anchorx="page"/>
          </v:group>
        </w:pict>
      </w:r>
    </w:p>
    <w:p w14:paraId="48BA8CBA" w14:textId="77777777" w:rsidR="003C78F2" w:rsidRDefault="003C78F2">
      <w:pPr>
        <w:spacing w:before="2" w:line="180" w:lineRule="exact"/>
        <w:rPr>
          <w:sz w:val="24"/>
          <w:szCs w:val="24"/>
        </w:rPr>
      </w:pPr>
    </w:p>
    <w:p w14:paraId="5EBF7E19" w14:textId="23EEFB3C" w:rsidR="003C78F2" w:rsidRPr="003C78F2" w:rsidRDefault="003C78F2" w:rsidP="003C78F2">
      <w:pPr>
        <w:spacing w:before="26"/>
        <w:ind w:right="4670"/>
        <w:rPr>
          <w:rFonts w:ascii="Cambria" w:eastAsia="Cambria" w:hAnsi="Cambria" w:cs="Cambria"/>
          <w:sz w:val="24"/>
          <w:szCs w:val="24"/>
        </w:rPr>
      </w:pPr>
      <w:r>
        <w:rPr>
          <w:sz w:val="24"/>
          <w:szCs w:val="24"/>
        </w:rPr>
        <w:t xml:space="preserve">                                     </w:t>
      </w:r>
      <w:r>
        <w:rPr>
          <w:rFonts w:ascii="Cambria" w:eastAsia="Cambria" w:hAnsi="Cambria" w:cs="Cambria"/>
          <w:sz w:val="24"/>
          <w:szCs w:val="24"/>
        </w:rPr>
        <w:t>if (Expression)</w:t>
      </w:r>
    </w:p>
    <w:p w14:paraId="4F3A517A" w14:textId="2850757C" w:rsidR="003C78F2" w:rsidRDefault="003C78F2" w:rsidP="003C78F2">
      <w:pPr>
        <w:spacing w:before="26"/>
        <w:ind w:right="4670"/>
        <w:rPr>
          <w:rFonts w:ascii="Cambria" w:eastAsia="Cambria" w:hAnsi="Cambria" w:cs="Cambria"/>
          <w:sz w:val="24"/>
          <w:szCs w:val="24"/>
        </w:rPr>
      </w:pP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77301802" w14:textId="49298855" w:rsidR="003C78F2" w:rsidRDefault="003C78F2" w:rsidP="003C78F2">
      <w:pPr>
        <w:spacing w:before="26"/>
        <w:ind w:right="4670"/>
        <w:rPr>
          <w:rFonts w:ascii="Cambria" w:eastAsia="Cambria" w:hAnsi="Cambria" w:cs="Cambria"/>
          <w:sz w:val="24"/>
          <w:szCs w:val="24"/>
        </w:rPr>
      </w:pP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Statement1;</w:t>
      </w:r>
    </w:p>
    <w:p w14:paraId="3EE3FEF3" w14:textId="25649D3A" w:rsidR="003C78F2" w:rsidRDefault="003C78F2" w:rsidP="003C78F2">
      <w:pPr>
        <w:spacing w:before="26"/>
        <w:ind w:right="4670"/>
        <w:rPr>
          <w:rFonts w:ascii="Cambria" w:eastAsia="Cambria" w:hAnsi="Cambria" w:cs="Cambria"/>
          <w:sz w:val="24"/>
          <w:szCs w:val="24"/>
        </w:rPr>
      </w:pPr>
      <w:r>
        <w:rPr>
          <w:rFonts w:ascii="Cambria" w:eastAsia="Cambria" w:hAnsi="Cambria" w:cs="Cambria"/>
          <w:sz w:val="24"/>
          <w:szCs w:val="24"/>
        </w:rPr>
        <w:t xml:space="preserve">                                            }</w:t>
      </w:r>
    </w:p>
    <w:p w14:paraId="137C88F4" w14:textId="505A45EF" w:rsidR="003C78F2" w:rsidRDefault="003C78F2" w:rsidP="003C78F2">
      <w:pPr>
        <w:spacing w:before="26"/>
        <w:ind w:right="4670"/>
        <w:rPr>
          <w:rFonts w:ascii="Cambria" w:eastAsia="Cambria" w:hAnsi="Cambria" w:cs="Cambria"/>
          <w:sz w:val="24"/>
          <w:szCs w:val="24"/>
        </w:rPr>
      </w:pP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Statement2;</w:t>
      </w:r>
    </w:p>
    <w:p w14:paraId="1D63462D" w14:textId="550E3589" w:rsidR="003C78F2" w:rsidRDefault="003C78F2">
      <w:pPr>
        <w:spacing w:before="2" w:line="180" w:lineRule="exact"/>
        <w:rPr>
          <w:sz w:val="24"/>
          <w:szCs w:val="24"/>
        </w:rPr>
      </w:pPr>
      <w:r>
        <w:rPr>
          <w:sz w:val="24"/>
          <w:szCs w:val="24"/>
        </w:rPr>
        <w:tab/>
      </w:r>
      <w:r>
        <w:rPr>
          <w:sz w:val="24"/>
          <w:szCs w:val="24"/>
        </w:rPr>
        <w:tab/>
        <w:t xml:space="preserve">  </w:t>
      </w:r>
    </w:p>
    <w:p w14:paraId="6FEE5A80" w14:textId="77777777" w:rsidR="003C78F2" w:rsidRDefault="003C78F2">
      <w:pPr>
        <w:spacing w:before="2" w:line="180" w:lineRule="exact"/>
        <w:rPr>
          <w:sz w:val="24"/>
          <w:szCs w:val="24"/>
        </w:rPr>
      </w:pPr>
    </w:p>
    <w:p w14:paraId="5CF12497" w14:textId="77777777" w:rsidR="003C78F2" w:rsidRDefault="003C78F2">
      <w:pPr>
        <w:spacing w:before="2" w:line="180" w:lineRule="exact"/>
        <w:rPr>
          <w:sz w:val="24"/>
          <w:szCs w:val="24"/>
        </w:rPr>
      </w:pPr>
    </w:p>
    <w:p w14:paraId="48DD9E02" w14:textId="77777777" w:rsidR="003C78F2" w:rsidRDefault="003C78F2">
      <w:pPr>
        <w:spacing w:before="2" w:line="180" w:lineRule="exact"/>
        <w:rPr>
          <w:sz w:val="24"/>
          <w:szCs w:val="24"/>
        </w:rPr>
      </w:pPr>
    </w:p>
    <w:p w14:paraId="154A8DF1" w14:textId="77777777" w:rsidR="003C78F2" w:rsidRDefault="003C78F2">
      <w:pPr>
        <w:spacing w:before="2" w:line="180" w:lineRule="exact"/>
        <w:rPr>
          <w:sz w:val="24"/>
          <w:szCs w:val="24"/>
        </w:rPr>
      </w:pPr>
    </w:p>
    <w:p w14:paraId="66BBD968" w14:textId="77777777" w:rsidR="003C78F2" w:rsidRDefault="003C78F2" w:rsidP="003C78F2">
      <w:pPr>
        <w:pStyle w:val="ListParagraph"/>
        <w:numPr>
          <w:ilvl w:val="0"/>
          <w:numId w:val="5"/>
        </w:numPr>
        <w:spacing w:line="258" w:lineRule="auto"/>
        <w:ind w:right="78"/>
        <w:jc w:val="both"/>
        <w:rPr>
          <w:rFonts w:eastAsia="Cambria"/>
          <w:sz w:val="24"/>
          <w:szCs w:val="24"/>
        </w:rPr>
      </w:pPr>
      <w:r w:rsidRPr="003C78F2">
        <w:rPr>
          <w:rFonts w:eastAsia="Cambria"/>
          <w:sz w:val="24"/>
          <w:szCs w:val="24"/>
        </w:rPr>
        <w:t xml:space="preserve">The Expression is evaluated first, if the value of Expression is true (or </w:t>
      </w:r>
      <w:proofErr w:type="spellStart"/>
      <w:r w:rsidRPr="003C78F2">
        <w:rPr>
          <w:rFonts w:eastAsia="Cambria"/>
          <w:sz w:val="24"/>
          <w:szCs w:val="24"/>
        </w:rPr>
        <w:t>non zero</w:t>
      </w:r>
      <w:proofErr w:type="spellEnd"/>
      <w:r w:rsidRPr="003C78F2">
        <w:rPr>
          <w:rFonts w:eastAsia="Cambria"/>
          <w:sz w:val="24"/>
          <w:szCs w:val="24"/>
        </w:rPr>
        <w:t>) then Statement1 will be executed; otherwise if it is false (or zero), then Statement1 will be skipped and the execution will jump to the Statement2.</w:t>
      </w:r>
    </w:p>
    <w:p w14:paraId="31BD5120" w14:textId="54C5E756" w:rsidR="003C78F2" w:rsidRPr="003C78F2" w:rsidRDefault="003C78F2" w:rsidP="003C78F2">
      <w:pPr>
        <w:pStyle w:val="ListParagraph"/>
        <w:numPr>
          <w:ilvl w:val="0"/>
          <w:numId w:val="5"/>
        </w:numPr>
        <w:spacing w:line="258" w:lineRule="auto"/>
        <w:ind w:right="78"/>
        <w:jc w:val="both"/>
        <w:rPr>
          <w:rFonts w:eastAsia="Cambria"/>
          <w:sz w:val="24"/>
          <w:szCs w:val="24"/>
        </w:rPr>
      </w:pPr>
      <w:r w:rsidRPr="003C78F2">
        <w:rPr>
          <w:rFonts w:eastAsia="Cambria"/>
          <w:sz w:val="24"/>
          <w:szCs w:val="24"/>
        </w:rPr>
        <w:t>Remember  when  condition  is  true,  both  the  Statement1  and  Statement2  are executed in sequence. This is illustrated in Figure1.</w:t>
      </w:r>
    </w:p>
    <w:p w14:paraId="746FC366" w14:textId="77777777" w:rsidR="007228BE" w:rsidRPr="003C78F2" w:rsidRDefault="007228BE">
      <w:pPr>
        <w:spacing w:before="6" w:line="160" w:lineRule="exact"/>
        <w:rPr>
          <w:sz w:val="16"/>
          <w:szCs w:val="16"/>
        </w:rPr>
      </w:pPr>
    </w:p>
    <w:p w14:paraId="7EA80EF2" w14:textId="77777777" w:rsidR="007228BE" w:rsidRPr="00E36927" w:rsidRDefault="00000000">
      <w:pPr>
        <w:ind w:left="100"/>
        <w:rPr>
          <w:rFonts w:eastAsia="Cambria"/>
          <w:sz w:val="24"/>
          <w:szCs w:val="24"/>
        </w:rPr>
      </w:pPr>
      <w:r w:rsidRPr="00E36927">
        <w:rPr>
          <w:rFonts w:eastAsia="Cambria"/>
          <w:b/>
          <w:sz w:val="24"/>
          <w:szCs w:val="24"/>
          <w:u w:val="thick" w:color="000000"/>
        </w:rPr>
        <w:t>Note:</w:t>
      </w:r>
      <w:r w:rsidRPr="00E36927">
        <w:rPr>
          <w:rFonts w:eastAsia="Cambria"/>
          <w:b/>
          <w:sz w:val="24"/>
          <w:szCs w:val="24"/>
        </w:rPr>
        <w:t xml:space="preserve"> </w:t>
      </w:r>
      <w:r w:rsidRPr="00E36927">
        <w:rPr>
          <w:rFonts w:eastAsia="Cambria"/>
          <w:sz w:val="24"/>
          <w:szCs w:val="24"/>
        </w:rPr>
        <w:t>Statement1 can be single statement or group of statements.</w:t>
      </w:r>
    </w:p>
    <w:p w14:paraId="10525387" w14:textId="77777777" w:rsidR="007228BE" w:rsidRPr="00E36927" w:rsidRDefault="007228BE">
      <w:pPr>
        <w:spacing w:before="5" w:line="140" w:lineRule="exact"/>
        <w:rPr>
          <w:sz w:val="24"/>
          <w:szCs w:val="24"/>
        </w:rPr>
      </w:pPr>
    </w:p>
    <w:p w14:paraId="415B0E07" w14:textId="77777777" w:rsidR="007228BE" w:rsidRPr="00E36927" w:rsidRDefault="007228BE">
      <w:pPr>
        <w:spacing w:line="200" w:lineRule="exact"/>
        <w:rPr>
          <w:sz w:val="24"/>
          <w:szCs w:val="24"/>
        </w:rPr>
      </w:pPr>
    </w:p>
    <w:p w14:paraId="5D35EDEB" w14:textId="77777777" w:rsidR="007228BE" w:rsidRPr="00E36927" w:rsidRDefault="007228BE">
      <w:pPr>
        <w:spacing w:line="200" w:lineRule="exact"/>
        <w:rPr>
          <w:sz w:val="24"/>
          <w:szCs w:val="24"/>
        </w:rPr>
      </w:pPr>
    </w:p>
    <w:p w14:paraId="78F5463B" w14:textId="77777777" w:rsidR="007228BE" w:rsidRDefault="007228BE">
      <w:pPr>
        <w:spacing w:line="200" w:lineRule="exact"/>
      </w:pPr>
    </w:p>
    <w:p w14:paraId="74943AEB" w14:textId="34CD206C" w:rsidR="007228BE" w:rsidRDefault="00503597">
      <w:pPr>
        <w:spacing w:line="200" w:lineRule="exact"/>
      </w:pPr>
      <w:r>
        <w:rPr>
          <w:noProof/>
        </w:rPr>
        <mc:AlternateContent>
          <mc:Choice Requires="aink">
            <w:drawing>
              <wp:anchor distT="0" distB="0" distL="114300" distR="114300" simplePos="0" relativeHeight="251682816" behindDoc="0" locked="0" layoutInCell="1" allowOverlap="1" wp14:anchorId="3C618F39" wp14:editId="3C33BDE8">
                <wp:simplePos x="0" y="0"/>
                <wp:positionH relativeFrom="column">
                  <wp:posOffset>1845746</wp:posOffset>
                </wp:positionH>
                <wp:positionV relativeFrom="paragraph">
                  <wp:posOffset>74506</wp:posOffset>
                </wp:positionV>
                <wp:extent cx="360" cy="360"/>
                <wp:effectExtent l="57150" t="38100" r="38100" b="57150"/>
                <wp:wrapNone/>
                <wp:docPr id="709826173" name="Ink 20"/>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drawing>
              <wp:anchor distT="0" distB="0" distL="114300" distR="114300" simplePos="0" relativeHeight="503316479" behindDoc="0" locked="0" layoutInCell="1" allowOverlap="1" wp14:anchorId="3C618F39" wp14:editId="3C33BDE8">
                <wp:simplePos x="0" y="0"/>
                <wp:positionH relativeFrom="column">
                  <wp:posOffset>1845746</wp:posOffset>
                </wp:positionH>
                <wp:positionV relativeFrom="paragraph">
                  <wp:posOffset>74506</wp:posOffset>
                </wp:positionV>
                <wp:extent cx="360" cy="360"/>
                <wp:effectExtent l="57150" t="38100" r="38100" b="57150"/>
                <wp:wrapNone/>
                <wp:docPr id="709826173" name="Ink 20"/>
                <wp:cNvGraphicFramePr/>
                <a:graphic xmlns:a="http://schemas.openxmlformats.org/drawingml/2006/main">
                  <a:graphicData uri="http://schemas.openxmlformats.org/drawingml/2006/picture">
                    <pic:pic xmlns:pic="http://schemas.openxmlformats.org/drawingml/2006/picture">
                      <pic:nvPicPr>
                        <pic:cNvPr id="709826173" name="Ink 20"/>
                        <pic:cNvPicPr/>
                      </pic:nvPicPr>
                      <pic:blipFill>
                        <a:blip r:embed="rId29"/>
                        <a:stretch>
                          <a:fillRect/>
                        </a:stretch>
                      </pic:blipFill>
                      <pic:spPr>
                        <a:xfrm>
                          <a:off x="0" y="0"/>
                          <a:ext cx="36000" cy="216000"/>
                        </a:xfrm>
                        <a:prstGeom prst="rect">
                          <a:avLst/>
                        </a:prstGeom>
                      </pic:spPr>
                    </pic:pic>
                  </a:graphicData>
                </a:graphic>
              </wp:anchor>
            </w:drawing>
          </mc:Fallback>
        </mc:AlternateContent>
      </w:r>
    </w:p>
    <w:p w14:paraId="22E58DA6" w14:textId="77777777" w:rsidR="007228BE" w:rsidRDefault="007228BE">
      <w:pPr>
        <w:spacing w:line="200" w:lineRule="exact"/>
      </w:pPr>
    </w:p>
    <w:p w14:paraId="5B77ED5F" w14:textId="77777777" w:rsidR="007228BE" w:rsidRDefault="007228BE">
      <w:pPr>
        <w:spacing w:line="200" w:lineRule="exact"/>
      </w:pPr>
    </w:p>
    <w:p w14:paraId="22DA4E13" w14:textId="77777777" w:rsidR="007228BE" w:rsidRDefault="007228BE">
      <w:pPr>
        <w:spacing w:line="200" w:lineRule="exact"/>
      </w:pPr>
    </w:p>
    <w:p w14:paraId="2BF1EC58" w14:textId="77777777" w:rsidR="007228BE" w:rsidRDefault="007228BE">
      <w:pPr>
        <w:spacing w:line="200" w:lineRule="exact"/>
      </w:pPr>
    </w:p>
    <w:p w14:paraId="7B04C3B5" w14:textId="77777777" w:rsidR="007228BE" w:rsidRDefault="007228BE">
      <w:pPr>
        <w:spacing w:line="200" w:lineRule="exact"/>
      </w:pPr>
    </w:p>
    <w:p w14:paraId="00D4EB7F" w14:textId="77777777" w:rsidR="007228BE" w:rsidRDefault="007228BE">
      <w:pPr>
        <w:spacing w:before="1" w:line="260" w:lineRule="exact"/>
        <w:rPr>
          <w:sz w:val="26"/>
          <w:szCs w:val="26"/>
        </w:rPr>
        <w:sectPr w:rsidR="007228BE">
          <w:headerReference w:type="default" r:id="rId30"/>
          <w:footerReference w:type="default" r:id="rId31"/>
          <w:pgSz w:w="11940" w:h="15960"/>
          <w:pgMar w:top="1500" w:right="600" w:bottom="280" w:left="620" w:header="0" w:footer="0" w:gutter="0"/>
          <w:cols w:space="720"/>
        </w:sectPr>
      </w:pPr>
    </w:p>
    <w:p w14:paraId="035B1A9E" w14:textId="77777777" w:rsidR="007228BE" w:rsidRDefault="007228BE">
      <w:pPr>
        <w:spacing w:before="5" w:line="120" w:lineRule="exact"/>
        <w:rPr>
          <w:sz w:val="13"/>
          <w:szCs w:val="13"/>
        </w:rPr>
      </w:pPr>
    </w:p>
    <w:p w14:paraId="5918CAB5" w14:textId="77777777" w:rsidR="007228BE" w:rsidRDefault="007228BE">
      <w:pPr>
        <w:spacing w:line="200" w:lineRule="exact"/>
      </w:pPr>
    </w:p>
    <w:p w14:paraId="272566A4" w14:textId="77777777" w:rsidR="007228BE" w:rsidRDefault="007228BE">
      <w:pPr>
        <w:spacing w:line="200" w:lineRule="exact"/>
      </w:pPr>
    </w:p>
    <w:p w14:paraId="70750196" w14:textId="77777777" w:rsidR="00617B9A" w:rsidRDefault="00617B9A">
      <w:pPr>
        <w:ind w:left="100"/>
        <w:rPr>
          <w:rFonts w:ascii="Cambria" w:eastAsia="Cambria" w:hAnsi="Cambria" w:cs="Cambria"/>
          <w:b/>
          <w:sz w:val="28"/>
          <w:szCs w:val="28"/>
        </w:rPr>
      </w:pPr>
    </w:p>
    <w:p w14:paraId="2790BBB0" w14:textId="77777777" w:rsidR="00617B9A" w:rsidRDefault="00617B9A">
      <w:pPr>
        <w:ind w:left="100"/>
        <w:rPr>
          <w:rFonts w:ascii="Cambria" w:eastAsia="Cambria" w:hAnsi="Cambria" w:cs="Cambria"/>
          <w:b/>
          <w:sz w:val="28"/>
          <w:szCs w:val="28"/>
        </w:rPr>
      </w:pPr>
    </w:p>
    <w:p w14:paraId="35D80269" w14:textId="77777777" w:rsidR="00617B9A" w:rsidRDefault="00617B9A">
      <w:pPr>
        <w:ind w:left="100"/>
        <w:rPr>
          <w:rFonts w:ascii="Cambria" w:eastAsia="Cambria" w:hAnsi="Cambria" w:cs="Cambria"/>
          <w:b/>
          <w:sz w:val="28"/>
          <w:szCs w:val="28"/>
        </w:rPr>
      </w:pPr>
    </w:p>
    <w:p w14:paraId="720279FD" w14:textId="77777777" w:rsidR="00617B9A" w:rsidRDefault="00617B9A">
      <w:pPr>
        <w:ind w:left="100"/>
        <w:rPr>
          <w:rFonts w:ascii="Cambria" w:eastAsia="Cambria" w:hAnsi="Cambria" w:cs="Cambria"/>
          <w:b/>
          <w:sz w:val="28"/>
          <w:szCs w:val="28"/>
        </w:rPr>
      </w:pPr>
    </w:p>
    <w:p w14:paraId="2A8F21E7" w14:textId="77777777" w:rsidR="00617B9A" w:rsidRDefault="00617B9A">
      <w:pPr>
        <w:ind w:left="100"/>
        <w:rPr>
          <w:rFonts w:ascii="Cambria" w:eastAsia="Cambria" w:hAnsi="Cambria" w:cs="Cambria"/>
          <w:b/>
          <w:sz w:val="28"/>
          <w:szCs w:val="28"/>
        </w:rPr>
      </w:pPr>
    </w:p>
    <w:p w14:paraId="3A2F3AE7" w14:textId="77777777" w:rsidR="00617B9A" w:rsidRDefault="00617B9A">
      <w:pPr>
        <w:ind w:left="100"/>
        <w:rPr>
          <w:rFonts w:ascii="Cambria" w:eastAsia="Cambria" w:hAnsi="Cambria" w:cs="Cambria"/>
          <w:b/>
          <w:sz w:val="28"/>
          <w:szCs w:val="28"/>
        </w:rPr>
      </w:pPr>
    </w:p>
    <w:p w14:paraId="5777A5FD" w14:textId="77777777" w:rsidR="00617B9A" w:rsidRDefault="00617B9A">
      <w:pPr>
        <w:ind w:left="100"/>
        <w:rPr>
          <w:rFonts w:ascii="Cambria" w:eastAsia="Cambria" w:hAnsi="Cambria" w:cs="Cambria"/>
          <w:b/>
          <w:sz w:val="28"/>
          <w:szCs w:val="28"/>
        </w:rPr>
      </w:pPr>
    </w:p>
    <w:p w14:paraId="6D304C82" w14:textId="77777777" w:rsidR="00617B9A" w:rsidRDefault="00617B9A">
      <w:pPr>
        <w:ind w:left="100"/>
        <w:rPr>
          <w:rFonts w:ascii="Cambria" w:eastAsia="Cambria" w:hAnsi="Cambria" w:cs="Cambria"/>
          <w:b/>
          <w:sz w:val="28"/>
          <w:szCs w:val="28"/>
        </w:rPr>
      </w:pPr>
    </w:p>
    <w:p w14:paraId="5C0ECCEB" w14:textId="77777777" w:rsidR="00617B9A" w:rsidRDefault="00617B9A">
      <w:pPr>
        <w:ind w:left="100"/>
        <w:rPr>
          <w:rFonts w:ascii="Cambria" w:eastAsia="Cambria" w:hAnsi="Cambria" w:cs="Cambria"/>
          <w:b/>
          <w:sz w:val="28"/>
          <w:szCs w:val="28"/>
        </w:rPr>
      </w:pPr>
    </w:p>
    <w:p w14:paraId="07BB31BD" w14:textId="77777777" w:rsidR="00617B9A" w:rsidRDefault="00617B9A">
      <w:pPr>
        <w:ind w:left="100"/>
        <w:rPr>
          <w:rFonts w:ascii="Cambria" w:eastAsia="Cambria" w:hAnsi="Cambria" w:cs="Cambria"/>
          <w:b/>
          <w:sz w:val="28"/>
          <w:szCs w:val="28"/>
        </w:rPr>
      </w:pPr>
    </w:p>
    <w:p w14:paraId="6562679B" w14:textId="77777777" w:rsidR="00617B9A" w:rsidRDefault="00617B9A">
      <w:pPr>
        <w:ind w:left="100"/>
        <w:rPr>
          <w:rFonts w:ascii="Cambria" w:eastAsia="Cambria" w:hAnsi="Cambria" w:cs="Cambria"/>
          <w:b/>
          <w:sz w:val="28"/>
          <w:szCs w:val="28"/>
        </w:rPr>
      </w:pPr>
    </w:p>
    <w:p w14:paraId="7086EC05" w14:textId="77777777" w:rsidR="00617B9A" w:rsidRDefault="00617B9A">
      <w:pPr>
        <w:ind w:left="100"/>
        <w:rPr>
          <w:rFonts w:ascii="Cambria" w:eastAsia="Cambria" w:hAnsi="Cambria" w:cs="Cambria"/>
          <w:b/>
          <w:sz w:val="28"/>
          <w:szCs w:val="28"/>
        </w:rPr>
      </w:pPr>
    </w:p>
    <w:p w14:paraId="60DF76D8" w14:textId="025879F5" w:rsidR="007228BE" w:rsidRDefault="00000000">
      <w:pPr>
        <w:ind w:left="100"/>
        <w:rPr>
          <w:rFonts w:ascii="Cambria" w:eastAsia="Cambria" w:hAnsi="Cambria" w:cs="Cambria"/>
          <w:sz w:val="28"/>
          <w:szCs w:val="28"/>
        </w:rPr>
      </w:pPr>
      <w:r>
        <w:rPr>
          <w:rFonts w:ascii="Cambria" w:eastAsia="Cambria" w:hAnsi="Cambria" w:cs="Cambria"/>
          <w:b/>
          <w:sz w:val="28"/>
          <w:szCs w:val="28"/>
        </w:rPr>
        <w:t>Example:</w:t>
      </w:r>
    </w:p>
    <w:p w14:paraId="77DF316E" w14:textId="77777777" w:rsidR="007228BE" w:rsidRDefault="007228BE">
      <w:pPr>
        <w:spacing w:before="3" w:line="180" w:lineRule="exact"/>
        <w:rPr>
          <w:sz w:val="19"/>
          <w:szCs w:val="19"/>
        </w:rPr>
      </w:pPr>
    </w:p>
    <w:p w14:paraId="4878378E" w14:textId="77777777" w:rsidR="007228BE" w:rsidRPr="00E36927" w:rsidRDefault="00000000">
      <w:pPr>
        <w:ind w:left="100" w:right="-69"/>
        <w:rPr>
          <w:rFonts w:eastAsia="Cambria"/>
          <w:sz w:val="24"/>
          <w:szCs w:val="24"/>
        </w:rPr>
      </w:pPr>
      <w:r w:rsidRPr="00E36927">
        <w:rPr>
          <w:rFonts w:eastAsia="Cambria"/>
          <w:sz w:val="24"/>
          <w:szCs w:val="24"/>
        </w:rPr>
        <w:t>#include&lt;stdio.h&gt;</w:t>
      </w:r>
    </w:p>
    <w:p w14:paraId="46F82052" w14:textId="77777777" w:rsidR="007228BE" w:rsidRPr="00E36927" w:rsidRDefault="00000000">
      <w:pPr>
        <w:spacing w:before="19"/>
        <w:ind w:left="100"/>
        <w:rPr>
          <w:rFonts w:eastAsia="Cambria"/>
          <w:sz w:val="24"/>
          <w:szCs w:val="24"/>
        </w:rPr>
      </w:pPr>
      <w:r w:rsidRPr="00E36927">
        <w:rPr>
          <w:rFonts w:eastAsia="Cambria"/>
          <w:sz w:val="24"/>
          <w:szCs w:val="24"/>
        </w:rPr>
        <w:t>void main( )</w:t>
      </w:r>
    </w:p>
    <w:p w14:paraId="0723210E" w14:textId="3FEDCC7F" w:rsidR="00617B9A" w:rsidRPr="00617B9A" w:rsidRDefault="00000000" w:rsidP="00617B9A">
      <w:pPr>
        <w:spacing w:before="22" w:line="300" w:lineRule="exact"/>
        <w:ind w:left="100"/>
        <w:rPr>
          <w:rFonts w:eastAsia="Cambria"/>
          <w:sz w:val="24"/>
          <w:szCs w:val="24"/>
        </w:rPr>
      </w:pPr>
      <w:r w:rsidRPr="00E36927">
        <w:rPr>
          <w:rFonts w:eastAsia="Cambria"/>
          <w:position w:val="-1"/>
          <w:sz w:val="24"/>
          <w:szCs w:val="24"/>
        </w:rPr>
        <w:t>{</w:t>
      </w:r>
      <w:r w:rsidRPr="00E36927">
        <w:rPr>
          <w:sz w:val="24"/>
          <w:szCs w:val="24"/>
        </w:rPr>
        <w:br w:type="column"/>
      </w:r>
    </w:p>
    <w:p w14:paraId="48AE62A7" w14:textId="77777777" w:rsidR="00617B9A" w:rsidRDefault="00617B9A">
      <w:pPr>
        <w:spacing w:before="21"/>
        <w:rPr>
          <w:sz w:val="24"/>
          <w:szCs w:val="24"/>
        </w:rPr>
      </w:pPr>
    </w:p>
    <w:p w14:paraId="025F564F" w14:textId="14F782C7" w:rsidR="00617B9A" w:rsidRDefault="00617B9A">
      <w:pPr>
        <w:spacing w:before="21"/>
        <w:rPr>
          <w:sz w:val="24"/>
          <w:szCs w:val="24"/>
        </w:rPr>
      </w:pPr>
      <w:r>
        <w:rPr>
          <w:noProof/>
          <w:sz w:val="24"/>
          <w:szCs w:val="24"/>
        </w:rPr>
        <w:drawing>
          <wp:inline distT="0" distB="0" distL="0" distR="0" wp14:anchorId="3F2FE8DC" wp14:editId="525AC603">
            <wp:extent cx="2835275" cy="1811438"/>
            <wp:effectExtent l="0" t="0" r="3175" b="0"/>
            <wp:docPr id="209211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61522" cy="1828207"/>
                    </a:xfrm>
                    <a:prstGeom prst="rect">
                      <a:avLst/>
                    </a:prstGeom>
                    <a:noFill/>
                    <a:ln>
                      <a:noFill/>
                    </a:ln>
                  </pic:spPr>
                </pic:pic>
              </a:graphicData>
            </a:graphic>
          </wp:inline>
        </w:drawing>
      </w:r>
    </w:p>
    <w:p w14:paraId="783FD9C4" w14:textId="032476B4" w:rsidR="007228BE" w:rsidRPr="00E36927" w:rsidRDefault="00000000">
      <w:pPr>
        <w:spacing w:before="21"/>
        <w:rPr>
          <w:rFonts w:eastAsia="Cambria"/>
          <w:sz w:val="24"/>
          <w:szCs w:val="24"/>
        </w:rPr>
        <w:sectPr w:rsidR="007228BE" w:rsidRPr="00E36927">
          <w:type w:val="continuous"/>
          <w:pgSz w:w="11940" w:h="15960"/>
          <w:pgMar w:top="800" w:right="600" w:bottom="280" w:left="620" w:header="720" w:footer="720" w:gutter="0"/>
          <w:cols w:num="2" w:space="720" w:equalWidth="0">
            <w:col w:w="2273" w:space="854"/>
            <w:col w:w="7593"/>
          </w:cols>
        </w:sectPr>
      </w:pPr>
      <w:r w:rsidRPr="00E36927">
        <w:rPr>
          <w:rFonts w:eastAsia="Cambria"/>
          <w:b/>
          <w:sz w:val="24"/>
          <w:szCs w:val="24"/>
        </w:rPr>
        <w:t>Figure 1: Flow chart of if statement</w:t>
      </w:r>
    </w:p>
    <w:p w14:paraId="44923C46" w14:textId="50CE1CD2" w:rsidR="007228BE" w:rsidRPr="00E36927" w:rsidRDefault="00000000">
      <w:pPr>
        <w:spacing w:before="36"/>
        <w:ind w:left="820"/>
        <w:rPr>
          <w:rFonts w:eastAsia="Cambria"/>
          <w:sz w:val="24"/>
          <w:szCs w:val="24"/>
        </w:rPr>
      </w:pPr>
      <w:r w:rsidRPr="00E36927">
        <w:rPr>
          <w:rFonts w:eastAsia="Cambria"/>
          <w:sz w:val="24"/>
          <w:szCs w:val="24"/>
        </w:rPr>
        <w:t>int a=20, b=11;</w:t>
      </w:r>
    </w:p>
    <w:p w14:paraId="391F1DE0" w14:textId="77777777" w:rsidR="007228BE" w:rsidRPr="00E36927" w:rsidRDefault="00000000">
      <w:pPr>
        <w:spacing w:before="19"/>
        <w:ind w:left="820"/>
        <w:rPr>
          <w:rFonts w:eastAsia="Cambria"/>
          <w:sz w:val="24"/>
          <w:szCs w:val="24"/>
        </w:rPr>
      </w:pPr>
      <w:r w:rsidRPr="00E36927">
        <w:rPr>
          <w:rFonts w:eastAsia="Cambria"/>
          <w:sz w:val="24"/>
          <w:szCs w:val="24"/>
        </w:rPr>
        <w:t>if (a &gt;b)</w:t>
      </w:r>
    </w:p>
    <w:p w14:paraId="79C9E90C" w14:textId="77777777" w:rsidR="007228BE" w:rsidRPr="00E36927" w:rsidRDefault="00000000">
      <w:pPr>
        <w:spacing w:before="34"/>
        <w:ind w:left="820"/>
        <w:rPr>
          <w:rFonts w:eastAsia="Cambria"/>
          <w:sz w:val="24"/>
          <w:szCs w:val="24"/>
        </w:rPr>
      </w:pPr>
      <w:r w:rsidRPr="00E36927">
        <w:rPr>
          <w:rFonts w:eastAsia="Cambria"/>
          <w:sz w:val="24"/>
          <w:szCs w:val="24"/>
        </w:rPr>
        <w:t>{</w:t>
      </w:r>
    </w:p>
    <w:p w14:paraId="51FE66EC" w14:textId="77777777" w:rsidR="007228BE" w:rsidRPr="00E36927" w:rsidRDefault="00000000">
      <w:pPr>
        <w:spacing w:before="17"/>
        <w:ind w:left="820"/>
        <w:rPr>
          <w:rFonts w:eastAsia="Cambria"/>
          <w:sz w:val="24"/>
          <w:szCs w:val="24"/>
        </w:rPr>
      </w:pPr>
      <w:proofErr w:type="spellStart"/>
      <w:r w:rsidRPr="00E36927">
        <w:rPr>
          <w:rFonts w:eastAsia="Cambria"/>
          <w:sz w:val="24"/>
          <w:szCs w:val="24"/>
        </w:rPr>
        <w:t>printf</w:t>
      </w:r>
      <w:proofErr w:type="spellEnd"/>
      <w:r w:rsidRPr="00E36927">
        <w:rPr>
          <w:rFonts w:eastAsia="Cambria"/>
          <w:sz w:val="24"/>
          <w:szCs w:val="24"/>
        </w:rPr>
        <w:t>(“a is bigger and value is= %d\n”, a);</w:t>
      </w:r>
    </w:p>
    <w:p w14:paraId="27BF456D" w14:textId="77777777" w:rsidR="007228BE" w:rsidRPr="00E36927" w:rsidRDefault="00000000">
      <w:pPr>
        <w:spacing w:before="31"/>
        <w:ind w:left="820"/>
        <w:rPr>
          <w:rFonts w:eastAsia="Cambria"/>
          <w:sz w:val="24"/>
          <w:szCs w:val="24"/>
        </w:rPr>
      </w:pPr>
      <w:r w:rsidRPr="00E36927">
        <w:rPr>
          <w:rFonts w:eastAsia="Cambria"/>
          <w:sz w:val="24"/>
          <w:szCs w:val="24"/>
        </w:rPr>
        <w:t>}</w:t>
      </w:r>
    </w:p>
    <w:p w14:paraId="6FD72A55" w14:textId="77777777" w:rsidR="007228BE" w:rsidRPr="00E36927" w:rsidRDefault="00000000">
      <w:pPr>
        <w:spacing w:before="22"/>
        <w:ind w:left="820"/>
        <w:rPr>
          <w:rFonts w:eastAsia="Cambria"/>
          <w:sz w:val="24"/>
          <w:szCs w:val="24"/>
        </w:rPr>
      </w:pPr>
      <w:proofErr w:type="spellStart"/>
      <w:r w:rsidRPr="00E36927">
        <w:rPr>
          <w:rFonts w:eastAsia="Cambria"/>
          <w:sz w:val="24"/>
          <w:szCs w:val="24"/>
        </w:rPr>
        <w:t>printf</w:t>
      </w:r>
      <w:proofErr w:type="spellEnd"/>
      <w:r w:rsidRPr="00E36927">
        <w:rPr>
          <w:rFonts w:eastAsia="Cambria"/>
          <w:sz w:val="24"/>
          <w:szCs w:val="24"/>
        </w:rPr>
        <w:t>(“job over\n”);</w:t>
      </w:r>
    </w:p>
    <w:p w14:paraId="3F1B71D8" w14:textId="73D02DA8" w:rsidR="007228BE" w:rsidRDefault="00000000" w:rsidP="00617B9A">
      <w:pPr>
        <w:spacing w:before="29" w:line="300" w:lineRule="exact"/>
        <w:ind w:left="100"/>
        <w:rPr>
          <w:rFonts w:eastAsia="Cambria"/>
          <w:position w:val="-1"/>
          <w:sz w:val="24"/>
          <w:szCs w:val="24"/>
        </w:rPr>
      </w:pPr>
      <w:r w:rsidRPr="00E36927">
        <w:rPr>
          <w:rFonts w:eastAsia="Cambria"/>
          <w:position w:val="-1"/>
          <w:sz w:val="24"/>
          <w:szCs w:val="24"/>
        </w:rPr>
        <w:t>}</w:t>
      </w:r>
    </w:p>
    <w:p w14:paraId="50ED6FFB" w14:textId="77777777" w:rsidR="00617B9A" w:rsidRPr="00617B9A" w:rsidRDefault="00617B9A" w:rsidP="00617B9A">
      <w:pPr>
        <w:spacing w:before="29" w:line="300" w:lineRule="exact"/>
        <w:ind w:left="100"/>
        <w:rPr>
          <w:rFonts w:eastAsia="Cambria"/>
          <w:sz w:val="24"/>
          <w:szCs w:val="24"/>
        </w:rPr>
      </w:pPr>
    </w:p>
    <w:p w14:paraId="71E280AF" w14:textId="77777777" w:rsidR="00E36927" w:rsidRDefault="00000000" w:rsidP="00E36927">
      <w:pPr>
        <w:spacing w:before="21" w:line="375" w:lineRule="auto"/>
        <w:ind w:left="1132" w:right="6360" w:hanging="1032"/>
        <w:rPr>
          <w:rFonts w:eastAsia="Cambria"/>
          <w:sz w:val="24"/>
          <w:szCs w:val="24"/>
        </w:rPr>
      </w:pPr>
      <w:r w:rsidRPr="00E36927">
        <w:rPr>
          <w:rFonts w:eastAsia="Cambria"/>
          <w:b/>
          <w:sz w:val="24"/>
          <w:szCs w:val="24"/>
          <w:u w:val="thick" w:color="000000"/>
        </w:rPr>
        <w:t>Output:</w:t>
      </w:r>
      <w:r w:rsidRPr="00E36927">
        <w:rPr>
          <w:rFonts w:eastAsia="Cambria"/>
          <w:b/>
          <w:sz w:val="24"/>
          <w:szCs w:val="24"/>
        </w:rPr>
        <w:t xml:space="preserve"> </w:t>
      </w:r>
      <w:r w:rsidRPr="00E36927">
        <w:rPr>
          <w:rFonts w:eastAsia="Cambria"/>
          <w:sz w:val="24"/>
          <w:szCs w:val="24"/>
        </w:rPr>
        <w:t xml:space="preserve">a is bigger and value is=20 </w:t>
      </w:r>
    </w:p>
    <w:p w14:paraId="363036BB" w14:textId="7C2726D0" w:rsidR="00E36927" w:rsidRDefault="00000000" w:rsidP="00E36927">
      <w:pPr>
        <w:spacing w:before="21" w:line="375" w:lineRule="auto"/>
        <w:ind w:left="1132" w:right="6360" w:hanging="1032"/>
        <w:rPr>
          <w:rFonts w:eastAsia="Cambria"/>
          <w:sz w:val="24"/>
          <w:szCs w:val="24"/>
        </w:rPr>
      </w:pPr>
      <w:r w:rsidRPr="00E36927">
        <w:rPr>
          <w:rFonts w:eastAsia="Cambria"/>
          <w:sz w:val="24"/>
          <w:szCs w:val="24"/>
        </w:rPr>
        <w:t>job over</w:t>
      </w:r>
    </w:p>
    <w:p w14:paraId="72B06E4C" w14:textId="0D67BA07" w:rsidR="00E36927" w:rsidRPr="00E36927" w:rsidRDefault="00E36927" w:rsidP="00E36927">
      <w:pPr>
        <w:rPr>
          <w:rFonts w:eastAsia="Cambria"/>
          <w:sz w:val="24"/>
          <w:szCs w:val="24"/>
        </w:rPr>
      </w:pPr>
      <w:r w:rsidRPr="00E36927">
        <w:rPr>
          <w:rFonts w:eastAsia="Cambria"/>
          <w:b/>
          <w:sz w:val="24"/>
          <w:szCs w:val="24"/>
        </w:rPr>
        <w:t>2.  if</w:t>
      </w:r>
      <w:r>
        <w:rPr>
          <w:rFonts w:eastAsia="Cambria"/>
          <w:b/>
          <w:sz w:val="24"/>
          <w:szCs w:val="24"/>
        </w:rPr>
        <w:t xml:space="preserve"> </w:t>
      </w:r>
      <w:r w:rsidRPr="00E36927">
        <w:rPr>
          <w:rFonts w:eastAsia="Cambria"/>
          <w:b/>
          <w:sz w:val="24"/>
          <w:szCs w:val="24"/>
        </w:rPr>
        <w:t xml:space="preserve">else statement: </w:t>
      </w:r>
      <w:r w:rsidRPr="00E36927">
        <w:rPr>
          <w:rFonts w:eastAsia="Cambria"/>
          <w:sz w:val="24"/>
          <w:szCs w:val="24"/>
        </w:rPr>
        <w:t>The if</w:t>
      </w:r>
      <w:r>
        <w:rPr>
          <w:rFonts w:eastAsia="Cambria"/>
          <w:sz w:val="24"/>
          <w:szCs w:val="24"/>
        </w:rPr>
        <w:t xml:space="preserve"> </w:t>
      </w:r>
      <w:r w:rsidRPr="00E36927">
        <w:rPr>
          <w:rFonts w:eastAsia="Cambria"/>
          <w:sz w:val="24"/>
          <w:szCs w:val="24"/>
        </w:rPr>
        <w:t>else statement is an extension of simple if statement.</w:t>
      </w:r>
    </w:p>
    <w:p w14:paraId="75845158" w14:textId="77777777" w:rsidR="00E36927" w:rsidRPr="00E36927" w:rsidRDefault="00E36927" w:rsidP="00E36927">
      <w:pPr>
        <w:spacing w:before="5" w:line="180" w:lineRule="exact"/>
        <w:rPr>
          <w:sz w:val="24"/>
          <w:szCs w:val="24"/>
        </w:rPr>
      </w:pPr>
    </w:p>
    <w:p w14:paraId="362EA35C" w14:textId="4E79752F" w:rsidR="00E36927" w:rsidRPr="00E36927" w:rsidRDefault="00E36927" w:rsidP="00E36927">
      <w:pPr>
        <w:spacing w:line="300" w:lineRule="exact"/>
        <w:ind w:left="100"/>
        <w:rPr>
          <w:rFonts w:eastAsia="Cambria"/>
          <w:sz w:val="24"/>
          <w:szCs w:val="24"/>
        </w:rPr>
      </w:pPr>
      <w:r w:rsidRPr="00E36927">
        <w:rPr>
          <w:rFonts w:eastAsia="Cambria"/>
          <w:position w:val="-1"/>
          <w:sz w:val="24"/>
          <w:szCs w:val="24"/>
        </w:rPr>
        <w:t>General syntax</w:t>
      </w:r>
      <w:r>
        <w:rPr>
          <w:rFonts w:eastAsia="Cambria"/>
          <w:position w:val="-1"/>
          <w:sz w:val="24"/>
          <w:szCs w:val="24"/>
        </w:rPr>
        <w:t>:</w:t>
      </w:r>
    </w:p>
    <w:p w14:paraId="363DC97A" w14:textId="77777777" w:rsidR="00E36927" w:rsidRPr="00E36927" w:rsidRDefault="00E36927" w:rsidP="00E36927">
      <w:pPr>
        <w:spacing w:before="23"/>
        <w:ind w:left="3609" w:right="5275"/>
        <w:jc w:val="center"/>
        <w:rPr>
          <w:rFonts w:eastAsia="Cambria"/>
          <w:sz w:val="24"/>
          <w:szCs w:val="24"/>
        </w:rPr>
      </w:pPr>
      <w:r w:rsidRPr="00E36927">
        <w:rPr>
          <w:rFonts w:eastAsia="Cambria"/>
          <w:w w:val="99"/>
          <w:sz w:val="24"/>
          <w:szCs w:val="24"/>
        </w:rPr>
        <w:t>if</w:t>
      </w:r>
      <w:r w:rsidRPr="00E36927">
        <w:rPr>
          <w:rFonts w:eastAsia="Cambria"/>
          <w:sz w:val="24"/>
          <w:szCs w:val="24"/>
        </w:rPr>
        <w:t xml:space="preserve"> </w:t>
      </w:r>
      <w:r w:rsidRPr="00E36927">
        <w:rPr>
          <w:rFonts w:eastAsia="Cambria"/>
          <w:w w:val="99"/>
          <w:sz w:val="24"/>
          <w:szCs w:val="24"/>
        </w:rPr>
        <w:t>(Expression)</w:t>
      </w:r>
    </w:p>
    <w:p w14:paraId="3FE8BAF9" w14:textId="5518C0E8" w:rsidR="00E36927" w:rsidRPr="00E36927" w:rsidRDefault="005325D9" w:rsidP="005325D9">
      <w:pPr>
        <w:spacing w:line="280" w:lineRule="exact"/>
        <w:ind w:left="3101" w:right="6807" w:firstLine="508"/>
        <w:rPr>
          <w:rFonts w:eastAsia="Cambria"/>
          <w:sz w:val="24"/>
          <w:szCs w:val="24"/>
        </w:rPr>
      </w:pPr>
      <w:r>
        <w:rPr>
          <w:sz w:val="24"/>
          <w:szCs w:val="24"/>
        </w:rPr>
        <w:t xml:space="preserve"> </w:t>
      </w:r>
      <w:r w:rsidR="00E36927" w:rsidRPr="00E36927">
        <w:rPr>
          <w:rFonts w:eastAsia="Cambria"/>
          <w:w w:val="95"/>
          <w:position w:val="-1"/>
          <w:sz w:val="24"/>
          <w:szCs w:val="24"/>
        </w:rPr>
        <w:t>{</w:t>
      </w:r>
    </w:p>
    <w:p w14:paraId="5E59A990" w14:textId="77777777" w:rsidR="00E36927" w:rsidRPr="00E36927" w:rsidRDefault="00E36927" w:rsidP="00E36927">
      <w:pPr>
        <w:spacing w:before="9" w:line="140" w:lineRule="exact"/>
        <w:rPr>
          <w:sz w:val="24"/>
          <w:szCs w:val="24"/>
        </w:rPr>
      </w:pPr>
    </w:p>
    <w:p w14:paraId="30CAE19D" w14:textId="77777777" w:rsidR="00E36927" w:rsidRPr="00E36927" w:rsidRDefault="00E36927" w:rsidP="00E36927">
      <w:pPr>
        <w:spacing w:before="23" w:line="368" w:lineRule="auto"/>
        <w:ind w:left="3821" w:right="5312"/>
        <w:rPr>
          <w:rFonts w:eastAsia="Cambria"/>
          <w:sz w:val="24"/>
          <w:szCs w:val="24"/>
        </w:rPr>
      </w:pPr>
      <w:r w:rsidRPr="00E36927">
        <w:rPr>
          <w:rFonts w:eastAsia="Cambria"/>
          <w:w w:val="99"/>
          <w:sz w:val="24"/>
          <w:szCs w:val="24"/>
        </w:rPr>
        <w:t>(true-block;) Statement1;</w:t>
      </w:r>
    </w:p>
    <w:p w14:paraId="723E17E1" w14:textId="77777777" w:rsidR="00E36927" w:rsidRPr="00E36927" w:rsidRDefault="00E36927" w:rsidP="00E36927">
      <w:pPr>
        <w:spacing w:line="280" w:lineRule="exact"/>
        <w:ind w:left="3609" w:right="6807"/>
        <w:jc w:val="center"/>
        <w:rPr>
          <w:rFonts w:eastAsia="Cambria"/>
          <w:sz w:val="24"/>
          <w:szCs w:val="24"/>
        </w:rPr>
      </w:pPr>
      <w:r w:rsidRPr="00E36927">
        <w:rPr>
          <w:rFonts w:eastAsia="Cambria"/>
          <w:w w:val="95"/>
          <w:position w:val="-1"/>
          <w:sz w:val="24"/>
          <w:szCs w:val="24"/>
        </w:rPr>
        <w:t>}</w:t>
      </w:r>
    </w:p>
    <w:p w14:paraId="5326F664" w14:textId="77777777" w:rsidR="00E36927" w:rsidRPr="00E36927" w:rsidRDefault="00E36927" w:rsidP="00E36927">
      <w:pPr>
        <w:spacing w:before="9" w:line="140" w:lineRule="exact"/>
        <w:rPr>
          <w:sz w:val="24"/>
          <w:szCs w:val="24"/>
        </w:rPr>
      </w:pPr>
    </w:p>
    <w:p w14:paraId="18C74AA6" w14:textId="77777777" w:rsidR="00E36927" w:rsidRPr="00E36927" w:rsidRDefault="00E36927" w:rsidP="00E36927">
      <w:pPr>
        <w:spacing w:before="23"/>
        <w:ind w:left="3609" w:right="6469"/>
        <w:jc w:val="center"/>
        <w:rPr>
          <w:rFonts w:eastAsia="Cambria"/>
          <w:sz w:val="24"/>
          <w:szCs w:val="24"/>
        </w:rPr>
      </w:pPr>
      <w:r w:rsidRPr="00E36927">
        <w:rPr>
          <w:rFonts w:eastAsia="Cambria"/>
          <w:w w:val="99"/>
          <w:sz w:val="24"/>
          <w:szCs w:val="24"/>
        </w:rPr>
        <w:t>else</w:t>
      </w:r>
    </w:p>
    <w:p w14:paraId="3087807F" w14:textId="77777777" w:rsidR="00E36927" w:rsidRPr="00E36927" w:rsidRDefault="00E36927" w:rsidP="00E36927">
      <w:pPr>
        <w:spacing w:before="1" w:line="160" w:lineRule="exact"/>
        <w:rPr>
          <w:sz w:val="24"/>
          <w:szCs w:val="24"/>
        </w:rPr>
      </w:pPr>
    </w:p>
    <w:p w14:paraId="595958D5" w14:textId="77777777" w:rsidR="00E36927" w:rsidRPr="00E36927" w:rsidRDefault="00E36927" w:rsidP="00E36927">
      <w:pPr>
        <w:spacing w:line="280" w:lineRule="exact"/>
        <w:ind w:left="3609" w:right="6807"/>
        <w:jc w:val="center"/>
        <w:rPr>
          <w:rFonts w:eastAsia="Cambria"/>
          <w:sz w:val="24"/>
          <w:szCs w:val="24"/>
        </w:rPr>
      </w:pPr>
      <w:r w:rsidRPr="00E36927">
        <w:rPr>
          <w:rFonts w:eastAsia="Cambria"/>
          <w:w w:val="95"/>
          <w:position w:val="-1"/>
          <w:sz w:val="24"/>
          <w:szCs w:val="24"/>
        </w:rPr>
        <w:t>{</w:t>
      </w:r>
    </w:p>
    <w:p w14:paraId="53B1D545" w14:textId="77777777" w:rsidR="00E36927" w:rsidRPr="00E36927" w:rsidRDefault="00E36927" w:rsidP="00E36927">
      <w:pPr>
        <w:spacing w:before="6" w:line="140" w:lineRule="exact"/>
        <w:rPr>
          <w:sz w:val="24"/>
          <w:szCs w:val="24"/>
        </w:rPr>
      </w:pPr>
    </w:p>
    <w:p w14:paraId="684F9580" w14:textId="77777777" w:rsidR="00E36927" w:rsidRPr="00E36927" w:rsidRDefault="00E36927" w:rsidP="00E36927">
      <w:pPr>
        <w:spacing w:before="23" w:line="360" w:lineRule="auto"/>
        <w:ind w:left="3763" w:right="5322"/>
        <w:rPr>
          <w:rFonts w:eastAsia="Cambria"/>
          <w:sz w:val="24"/>
          <w:szCs w:val="24"/>
        </w:rPr>
      </w:pPr>
      <w:r w:rsidRPr="00E36927">
        <w:rPr>
          <w:rFonts w:eastAsia="Cambria"/>
          <w:w w:val="99"/>
          <w:sz w:val="24"/>
          <w:szCs w:val="24"/>
        </w:rPr>
        <w:t>(false-block;) Statement2;</w:t>
      </w:r>
    </w:p>
    <w:p w14:paraId="50273CBF" w14:textId="77777777" w:rsidR="00E36927" w:rsidRPr="00E36927" w:rsidRDefault="00E36927" w:rsidP="00E36927">
      <w:pPr>
        <w:spacing w:before="7"/>
        <w:ind w:left="3609" w:right="6807"/>
        <w:jc w:val="center"/>
        <w:rPr>
          <w:rFonts w:eastAsia="Cambria"/>
          <w:sz w:val="24"/>
          <w:szCs w:val="24"/>
        </w:rPr>
      </w:pPr>
      <w:r w:rsidRPr="00E36927">
        <w:rPr>
          <w:rFonts w:eastAsia="Cambria"/>
          <w:w w:val="95"/>
          <w:sz w:val="24"/>
          <w:szCs w:val="24"/>
        </w:rPr>
        <w:t>}</w:t>
      </w:r>
    </w:p>
    <w:p w14:paraId="0C523EC9" w14:textId="77777777" w:rsidR="00E36927" w:rsidRPr="00E36927" w:rsidRDefault="00E36927" w:rsidP="00E36927">
      <w:pPr>
        <w:spacing w:before="6" w:line="160" w:lineRule="exact"/>
        <w:rPr>
          <w:sz w:val="24"/>
          <w:szCs w:val="24"/>
        </w:rPr>
      </w:pPr>
    </w:p>
    <w:p w14:paraId="74599847" w14:textId="7EEEDE79" w:rsidR="00E36927" w:rsidRDefault="00E36927" w:rsidP="00E36927">
      <w:pPr>
        <w:spacing w:line="280" w:lineRule="exact"/>
        <w:ind w:left="3724" w:right="5439"/>
        <w:jc w:val="center"/>
        <w:rPr>
          <w:rFonts w:eastAsia="Cambria"/>
          <w:w w:val="99"/>
          <w:position w:val="-1"/>
          <w:sz w:val="24"/>
          <w:szCs w:val="24"/>
        </w:rPr>
      </w:pPr>
      <w:r w:rsidRPr="00E36927">
        <w:rPr>
          <w:rFonts w:eastAsia="Cambria"/>
          <w:w w:val="99"/>
          <w:position w:val="-1"/>
          <w:sz w:val="24"/>
          <w:szCs w:val="24"/>
        </w:rPr>
        <w:t>Statement3;</w:t>
      </w:r>
    </w:p>
    <w:p w14:paraId="5C383B35" w14:textId="77777777" w:rsidR="00E36927" w:rsidRDefault="00E36927" w:rsidP="00E36927">
      <w:pPr>
        <w:spacing w:line="280" w:lineRule="exact"/>
        <w:ind w:left="3724" w:right="5439"/>
        <w:jc w:val="center"/>
        <w:rPr>
          <w:rFonts w:eastAsia="Cambria"/>
          <w:w w:val="99"/>
          <w:position w:val="-1"/>
          <w:sz w:val="24"/>
          <w:szCs w:val="24"/>
        </w:rPr>
      </w:pPr>
    </w:p>
    <w:p w14:paraId="74444BFF" w14:textId="77777777" w:rsidR="00E36927" w:rsidRDefault="00E36927" w:rsidP="00E36927">
      <w:pPr>
        <w:pStyle w:val="ListParagraph"/>
        <w:numPr>
          <w:ilvl w:val="0"/>
          <w:numId w:val="7"/>
        </w:numPr>
        <w:spacing w:before="21" w:line="254" w:lineRule="auto"/>
        <w:ind w:right="57"/>
        <w:jc w:val="both"/>
        <w:rPr>
          <w:rFonts w:eastAsia="Cambria"/>
          <w:sz w:val="24"/>
          <w:szCs w:val="24"/>
        </w:rPr>
      </w:pPr>
      <w:r w:rsidRPr="00E36927">
        <w:rPr>
          <w:rFonts w:eastAsia="Cambria"/>
          <w:sz w:val="24"/>
          <w:szCs w:val="24"/>
        </w:rPr>
        <w:t>If the Expression is true (or non-zero) then Statement1 will be executed; otherwise if it is false (or zero), then Statement2 will be executed.</w:t>
      </w:r>
    </w:p>
    <w:p w14:paraId="7B247D7A" w14:textId="77777777" w:rsidR="00E36927" w:rsidRDefault="00E36927" w:rsidP="00E36927">
      <w:pPr>
        <w:pStyle w:val="ListParagraph"/>
        <w:numPr>
          <w:ilvl w:val="0"/>
          <w:numId w:val="7"/>
        </w:numPr>
        <w:spacing w:before="21" w:line="254" w:lineRule="auto"/>
        <w:ind w:right="57"/>
        <w:jc w:val="both"/>
        <w:rPr>
          <w:rFonts w:eastAsia="Cambria"/>
          <w:sz w:val="24"/>
          <w:szCs w:val="24"/>
        </w:rPr>
      </w:pPr>
      <w:r w:rsidRPr="00E36927">
        <w:rPr>
          <w:rFonts w:eastAsia="Arial Unicode MS"/>
          <w:sz w:val="24"/>
          <w:szCs w:val="24"/>
        </w:rPr>
        <w:t xml:space="preserve"> </w:t>
      </w:r>
      <w:r w:rsidRPr="00E36927">
        <w:rPr>
          <w:rFonts w:eastAsia="Cambria"/>
          <w:sz w:val="24"/>
          <w:szCs w:val="24"/>
        </w:rPr>
        <w:t>In this case either true block or false block will be executed, but not both.</w:t>
      </w:r>
    </w:p>
    <w:p w14:paraId="41EEBDA9" w14:textId="77777777" w:rsidR="00E36927" w:rsidRDefault="00E36927" w:rsidP="00E36927">
      <w:pPr>
        <w:pStyle w:val="ListParagraph"/>
        <w:numPr>
          <w:ilvl w:val="0"/>
          <w:numId w:val="7"/>
        </w:numPr>
        <w:spacing w:before="21" w:line="254" w:lineRule="auto"/>
        <w:ind w:right="57"/>
        <w:jc w:val="both"/>
        <w:rPr>
          <w:rFonts w:eastAsia="Cambria"/>
          <w:sz w:val="24"/>
          <w:szCs w:val="24"/>
        </w:rPr>
      </w:pPr>
      <w:r w:rsidRPr="00E36927">
        <w:rPr>
          <w:rFonts w:eastAsia="Arial Unicode MS"/>
          <w:sz w:val="24"/>
          <w:szCs w:val="24"/>
        </w:rPr>
        <w:t xml:space="preserve"> </w:t>
      </w:r>
      <w:r w:rsidRPr="00E36927">
        <w:rPr>
          <w:rFonts w:eastAsia="Cambria"/>
          <w:sz w:val="24"/>
          <w:szCs w:val="24"/>
        </w:rPr>
        <w:t>This is illustrated in Figure 2. In both the cases, the control is transferred subsequently to the Statement3.</w:t>
      </w:r>
    </w:p>
    <w:p w14:paraId="334D66AD" w14:textId="77777777" w:rsidR="00617B9A" w:rsidRDefault="00617B9A" w:rsidP="00617B9A">
      <w:pPr>
        <w:spacing w:before="21" w:line="254" w:lineRule="auto"/>
        <w:ind w:right="57"/>
        <w:jc w:val="both"/>
        <w:rPr>
          <w:rFonts w:eastAsia="Cambria"/>
          <w:sz w:val="24"/>
          <w:szCs w:val="24"/>
        </w:rPr>
      </w:pPr>
    </w:p>
    <w:p w14:paraId="0EADF112" w14:textId="45DAB44F" w:rsidR="00617B9A" w:rsidRDefault="00617B9A" w:rsidP="009B2B45">
      <w:pPr>
        <w:spacing w:before="21" w:line="254" w:lineRule="auto"/>
        <w:ind w:right="57"/>
        <w:jc w:val="center"/>
        <w:rPr>
          <w:rFonts w:eastAsia="Cambria"/>
          <w:sz w:val="24"/>
          <w:szCs w:val="24"/>
        </w:rPr>
      </w:pPr>
      <w:r>
        <w:rPr>
          <w:rFonts w:eastAsia="Cambria"/>
          <w:noProof/>
          <w:sz w:val="24"/>
          <w:szCs w:val="24"/>
        </w:rPr>
        <w:drawing>
          <wp:inline distT="0" distB="0" distL="0" distR="0" wp14:anchorId="7244173C" wp14:editId="0E82A9C1">
            <wp:extent cx="4027732" cy="2517333"/>
            <wp:effectExtent l="0" t="0" r="0" b="0"/>
            <wp:docPr id="1619393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35908" cy="2522443"/>
                    </a:xfrm>
                    <a:prstGeom prst="rect">
                      <a:avLst/>
                    </a:prstGeom>
                    <a:noFill/>
                    <a:ln>
                      <a:noFill/>
                    </a:ln>
                  </pic:spPr>
                </pic:pic>
              </a:graphicData>
            </a:graphic>
          </wp:inline>
        </w:drawing>
      </w:r>
    </w:p>
    <w:p w14:paraId="1AEB362D" w14:textId="224CB5BA" w:rsidR="00617B9A" w:rsidRPr="00E36927" w:rsidRDefault="00617B9A" w:rsidP="00617B9A">
      <w:pPr>
        <w:spacing w:line="280" w:lineRule="exact"/>
        <w:ind w:right="5439"/>
        <w:rPr>
          <w:rFonts w:eastAsia="Cambria"/>
          <w:sz w:val="24"/>
          <w:szCs w:val="24"/>
        </w:rPr>
        <w:sectPr w:rsidR="00617B9A" w:rsidRPr="00E36927">
          <w:type w:val="continuous"/>
          <w:pgSz w:w="11940" w:h="15960"/>
          <w:pgMar w:top="800" w:right="600" w:bottom="280" w:left="620" w:header="720" w:footer="720" w:gutter="0"/>
          <w:cols w:space="720"/>
        </w:sectPr>
      </w:pPr>
      <w:r>
        <w:rPr>
          <w:rFonts w:eastAsia="Cambria"/>
          <w:sz w:val="24"/>
          <w:szCs w:val="24"/>
        </w:rPr>
        <w:t xml:space="preserve">    </w:t>
      </w:r>
    </w:p>
    <w:p w14:paraId="711298A0" w14:textId="77777777" w:rsidR="007228BE" w:rsidRDefault="00617B9A" w:rsidP="00617B9A">
      <w:pPr>
        <w:spacing w:line="200" w:lineRule="exact"/>
        <w:rPr>
          <w:rFonts w:ascii="Cambria" w:eastAsia="Cambria" w:hAnsi="Cambria" w:cs="Cambria"/>
          <w:b/>
          <w:sz w:val="28"/>
          <w:szCs w:val="28"/>
        </w:rPr>
      </w:pPr>
      <w:r>
        <w:rPr>
          <w:rFonts w:ascii="Cambria" w:eastAsia="Cambria" w:hAnsi="Cambria" w:cs="Cambria"/>
          <w:b/>
          <w:sz w:val="28"/>
          <w:szCs w:val="28"/>
        </w:rPr>
        <w:t xml:space="preserve">                                          Figure 2: Flow chart of if-else stat</w:t>
      </w:r>
      <w:r w:rsidR="009B2B45">
        <w:rPr>
          <w:rFonts w:ascii="Cambria" w:eastAsia="Cambria" w:hAnsi="Cambria" w:cs="Cambria"/>
          <w:b/>
          <w:sz w:val="28"/>
          <w:szCs w:val="28"/>
        </w:rPr>
        <w:t>e</w:t>
      </w:r>
    </w:p>
    <w:p w14:paraId="5308ABEF" w14:textId="77777777" w:rsidR="009B2B45" w:rsidRDefault="009B2B45" w:rsidP="00617B9A">
      <w:pPr>
        <w:spacing w:line="200" w:lineRule="exact"/>
        <w:rPr>
          <w:rFonts w:ascii="Cambria" w:eastAsia="Cambria" w:hAnsi="Cambria" w:cs="Cambria"/>
          <w:b/>
          <w:sz w:val="28"/>
          <w:szCs w:val="28"/>
        </w:rPr>
      </w:pPr>
    </w:p>
    <w:p w14:paraId="4C9B0EA8" w14:textId="77777777" w:rsidR="009B2B45" w:rsidRPr="005325D9" w:rsidRDefault="009B2B45" w:rsidP="009B2B45">
      <w:pPr>
        <w:rPr>
          <w:rFonts w:eastAsia="Cambria"/>
          <w:sz w:val="24"/>
          <w:szCs w:val="24"/>
        </w:rPr>
      </w:pPr>
      <w:r w:rsidRPr="005325D9">
        <w:rPr>
          <w:rFonts w:eastAsia="Cambria"/>
          <w:b/>
          <w:sz w:val="24"/>
          <w:szCs w:val="24"/>
        </w:rPr>
        <w:t>Example:</w:t>
      </w:r>
    </w:p>
    <w:p w14:paraId="738E2329" w14:textId="77777777" w:rsidR="009B2B45" w:rsidRPr="005325D9" w:rsidRDefault="009B2B45" w:rsidP="009B2B45">
      <w:pPr>
        <w:spacing w:line="180" w:lineRule="exact"/>
        <w:rPr>
          <w:sz w:val="24"/>
          <w:szCs w:val="24"/>
        </w:rPr>
      </w:pPr>
    </w:p>
    <w:p w14:paraId="2EE7DDD2" w14:textId="77777777" w:rsidR="009B2B45" w:rsidRPr="005325D9" w:rsidRDefault="009B2B45" w:rsidP="009B2B45">
      <w:pPr>
        <w:ind w:left="100"/>
        <w:rPr>
          <w:rFonts w:eastAsia="Cambria"/>
          <w:sz w:val="24"/>
          <w:szCs w:val="24"/>
        </w:rPr>
      </w:pPr>
      <w:r w:rsidRPr="005325D9">
        <w:rPr>
          <w:rFonts w:eastAsia="Cambria"/>
          <w:sz w:val="24"/>
          <w:szCs w:val="24"/>
        </w:rPr>
        <w:t>void main( )</w:t>
      </w:r>
    </w:p>
    <w:p w14:paraId="103599EF" w14:textId="77777777" w:rsidR="009B2B45" w:rsidRPr="005325D9" w:rsidRDefault="009B2B45" w:rsidP="009B2B45">
      <w:pPr>
        <w:spacing w:before="24" w:line="300" w:lineRule="exact"/>
        <w:ind w:left="100"/>
        <w:rPr>
          <w:rFonts w:eastAsia="Cambria"/>
          <w:sz w:val="24"/>
          <w:szCs w:val="24"/>
        </w:rPr>
      </w:pPr>
      <w:r w:rsidRPr="005325D9">
        <w:rPr>
          <w:rFonts w:eastAsia="Cambria"/>
          <w:position w:val="-1"/>
          <w:sz w:val="24"/>
          <w:szCs w:val="24"/>
        </w:rPr>
        <w:t>{</w:t>
      </w:r>
    </w:p>
    <w:p w14:paraId="735F14BA" w14:textId="77777777" w:rsidR="009B2B45" w:rsidRPr="005325D9" w:rsidRDefault="009B2B45" w:rsidP="009B2B45">
      <w:pPr>
        <w:spacing w:before="38"/>
        <w:ind w:left="820"/>
        <w:rPr>
          <w:rFonts w:eastAsia="Cambria"/>
          <w:sz w:val="24"/>
          <w:szCs w:val="24"/>
        </w:rPr>
      </w:pPr>
      <w:r w:rsidRPr="005325D9">
        <w:rPr>
          <w:rFonts w:eastAsia="Cambria"/>
          <w:sz w:val="24"/>
          <w:szCs w:val="24"/>
        </w:rPr>
        <w:t>int a=10, b=11;</w:t>
      </w:r>
    </w:p>
    <w:p w14:paraId="21AB1889" w14:textId="77777777" w:rsidR="009B2B45" w:rsidRPr="005325D9" w:rsidRDefault="009B2B45" w:rsidP="009B2B45">
      <w:pPr>
        <w:spacing w:before="22"/>
        <w:ind w:left="820"/>
        <w:rPr>
          <w:rFonts w:eastAsia="Cambria"/>
          <w:sz w:val="24"/>
          <w:szCs w:val="24"/>
        </w:rPr>
      </w:pPr>
      <w:r w:rsidRPr="005325D9">
        <w:rPr>
          <w:rFonts w:eastAsia="Cambria"/>
          <w:sz w:val="24"/>
          <w:szCs w:val="24"/>
        </w:rPr>
        <w:t>if (a &gt;b)</w:t>
      </w:r>
    </w:p>
    <w:p w14:paraId="31AEAD02" w14:textId="77777777" w:rsidR="009B2B45" w:rsidRDefault="009B2B45" w:rsidP="009B2B45">
      <w:pPr>
        <w:spacing w:before="22" w:line="300" w:lineRule="exact"/>
        <w:ind w:left="820"/>
        <w:rPr>
          <w:rFonts w:eastAsia="Cambria"/>
          <w:position w:val="-1"/>
          <w:sz w:val="24"/>
          <w:szCs w:val="24"/>
        </w:rPr>
      </w:pPr>
      <w:r w:rsidRPr="005325D9">
        <w:rPr>
          <w:rFonts w:eastAsia="Cambria"/>
          <w:position w:val="-1"/>
          <w:sz w:val="24"/>
          <w:szCs w:val="24"/>
        </w:rPr>
        <w:t>{</w:t>
      </w:r>
    </w:p>
    <w:p w14:paraId="6C04DF83" w14:textId="77777777" w:rsidR="009B2B45" w:rsidRDefault="009B2B45" w:rsidP="009B2B45">
      <w:pPr>
        <w:spacing w:before="22" w:line="300" w:lineRule="exact"/>
        <w:ind w:left="820"/>
        <w:rPr>
          <w:rFonts w:eastAsia="Cambria"/>
          <w:position w:val="-1"/>
          <w:sz w:val="24"/>
          <w:szCs w:val="24"/>
        </w:rPr>
      </w:pPr>
    </w:p>
    <w:p w14:paraId="51D2C807" w14:textId="77777777" w:rsidR="009B2B45" w:rsidRDefault="009B2B45" w:rsidP="009B2B45">
      <w:pPr>
        <w:spacing w:before="22" w:line="300" w:lineRule="exact"/>
        <w:ind w:left="720" w:firstLine="720"/>
        <w:rPr>
          <w:rFonts w:eastAsia="Cambria"/>
          <w:position w:val="-1"/>
          <w:sz w:val="24"/>
          <w:szCs w:val="24"/>
        </w:rPr>
      </w:pPr>
      <w:proofErr w:type="spellStart"/>
      <w:r>
        <w:rPr>
          <w:rFonts w:eastAsia="Cambria"/>
          <w:position w:val="-1"/>
          <w:sz w:val="24"/>
          <w:szCs w:val="24"/>
        </w:rPr>
        <w:t>printf</w:t>
      </w:r>
      <w:proofErr w:type="spellEnd"/>
      <w:r>
        <w:rPr>
          <w:rFonts w:eastAsia="Cambria"/>
          <w:position w:val="-1"/>
          <w:sz w:val="24"/>
          <w:szCs w:val="24"/>
        </w:rPr>
        <w:t>(“a is bigger and value is =%d”, a);</w:t>
      </w:r>
    </w:p>
    <w:p w14:paraId="15B7BD27" w14:textId="77777777" w:rsidR="009B2B45" w:rsidRDefault="009B2B45" w:rsidP="009B2B45">
      <w:pPr>
        <w:spacing w:before="22" w:line="300" w:lineRule="exact"/>
        <w:rPr>
          <w:rFonts w:eastAsia="Cambria"/>
          <w:position w:val="-1"/>
          <w:sz w:val="24"/>
          <w:szCs w:val="24"/>
        </w:rPr>
      </w:pPr>
    </w:p>
    <w:p w14:paraId="4FDA8BE9" w14:textId="77777777" w:rsidR="009B2B45" w:rsidRDefault="009B2B45" w:rsidP="009B2B45">
      <w:pPr>
        <w:spacing w:before="22" w:line="300" w:lineRule="exact"/>
        <w:rPr>
          <w:rFonts w:eastAsia="Cambria"/>
          <w:position w:val="-1"/>
          <w:sz w:val="24"/>
          <w:szCs w:val="24"/>
        </w:rPr>
      </w:pPr>
      <w:r>
        <w:rPr>
          <w:rFonts w:eastAsia="Cambria"/>
          <w:position w:val="-1"/>
          <w:sz w:val="24"/>
          <w:szCs w:val="24"/>
        </w:rPr>
        <w:tab/>
        <w:t xml:space="preserve">  }</w:t>
      </w:r>
    </w:p>
    <w:p w14:paraId="5523628F" w14:textId="77777777" w:rsidR="009B2B45" w:rsidRDefault="009B2B45" w:rsidP="009B2B45">
      <w:pPr>
        <w:spacing w:before="22" w:line="300" w:lineRule="exact"/>
        <w:rPr>
          <w:rFonts w:eastAsia="Cambria"/>
          <w:position w:val="-1"/>
          <w:sz w:val="24"/>
          <w:szCs w:val="24"/>
        </w:rPr>
      </w:pPr>
    </w:p>
    <w:p w14:paraId="4AD96A12" w14:textId="77777777" w:rsidR="009B2B45" w:rsidRDefault="009B2B45" w:rsidP="009B2B45">
      <w:pPr>
        <w:spacing w:before="22" w:line="300" w:lineRule="exact"/>
        <w:rPr>
          <w:rFonts w:eastAsia="Cambria"/>
          <w:position w:val="-1"/>
          <w:sz w:val="24"/>
          <w:szCs w:val="24"/>
        </w:rPr>
      </w:pPr>
      <w:r>
        <w:rPr>
          <w:rFonts w:eastAsia="Cambria"/>
          <w:position w:val="-1"/>
          <w:sz w:val="24"/>
          <w:szCs w:val="24"/>
        </w:rPr>
        <w:tab/>
        <w:t>else</w:t>
      </w:r>
    </w:p>
    <w:p w14:paraId="1C4E931C" w14:textId="77777777" w:rsidR="009B2B45" w:rsidRDefault="009B2B45" w:rsidP="009B2B45">
      <w:pPr>
        <w:spacing w:before="22" w:line="300" w:lineRule="exact"/>
        <w:rPr>
          <w:rFonts w:eastAsia="Cambria"/>
          <w:position w:val="-1"/>
          <w:sz w:val="24"/>
          <w:szCs w:val="24"/>
        </w:rPr>
      </w:pPr>
    </w:p>
    <w:p w14:paraId="7A29CEAB" w14:textId="77777777" w:rsidR="009B2B45" w:rsidRDefault="009B2B45" w:rsidP="009B2B45">
      <w:pPr>
        <w:spacing w:before="22" w:line="300" w:lineRule="exact"/>
        <w:rPr>
          <w:rFonts w:eastAsia="Cambria"/>
          <w:position w:val="-1"/>
          <w:sz w:val="24"/>
          <w:szCs w:val="24"/>
        </w:rPr>
      </w:pPr>
      <w:r>
        <w:rPr>
          <w:rFonts w:eastAsia="Cambria"/>
          <w:position w:val="-1"/>
          <w:sz w:val="24"/>
          <w:szCs w:val="24"/>
        </w:rPr>
        <w:tab/>
        <w:t>{</w:t>
      </w:r>
    </w:p>
    <w:p w14:paraId="2B2C5E1C" w14:textId="77777777" w:rsidR="009B2B45" w:rsidRDefault="009B2B45" w:rsidP="009B2B45">
      <w:pPr>
        <w:spacing w:before="22" w:line="300" w:lineRule="exact"/>
        <w:rPr>
          <w:rFonts w:eastAsia="Cambria"/>
          <w:position w:val="-1"/>
          <w:sz w:val="24"/>
          <w:szCs w:val="24"/>
        </w:rPr>
      </w:pPr>
    </w:p>
    <w:p w14:paraId="032D37BA" w14:textId="77777777" w:rsidR="009B2B45" w:rsidRDefault="009B2B45" w:rsidP="005F2844">
      <w:pPr>
        <w:spacing w:before="22" w:line="300" w:lineRule="exact"/>
        <w:ind w:left="720" w:firstLine="720"/>
        <w:rPr>
          <w:rFonts w:eastAsia="Cambria"/>
          <w:position w:val="-1"/>
          <w:sz w:val="24"/>
          <w:szCs w:val="24"/>
        </w:rPr>
      </w:pPr>
      <w:proofErr w:type="spellStart"/>
      <w:r>
        <w:rPr>
          <w:rFonts w:eastAsia="Cambria"/>
          <w:position w:val="-1"/>
          <w:sz w:val="24"/>
          <w:szCs w:val="24"/>
        </w:rPr>
        <w:t>Printf</w:t>
      </w:r>
      <w:proofErr w:type="spellEnd"/>
      <w:r>
        <w:rPr>
          <w:rFonts w:eastAsia="Cambria"/>
          <w:position w:val="-1"/>
          <w:sz w:val="24"/>
          <w:szCs w:val="24"/>
        </w:rPr>
        <w:t>(“b is bigger and value is = %d”, b);</w:t>
      </w:r>
    </w:p>
    <w:p w14:paraId="3BD90813" w14:textId="75ACF77C" w:rsidR="009B2B45" w:rsidRPr="009B2B45" w:rsidRDefault="009B2B45" w:rsidP="009B2B45">
      <w:pPr>
        <w:spacing w:before="22" w:line="300" w:lineRule="exact"/>
        <w:rPr>
          <w:rFonts w:eastAsia="Cambria"/>
          <w:position w:val="-1"/>
          <w:sz w:val="24"/>
          <w:szCs w:val="24"/>
        </w:rPr>
        <w:sectPr w:rsidR="009B2B45" w:rsidRPr="009B2B45" w:rsidSect="009B2B45">
          <w:headerReference w:type="default" r:id="rId34"/>
          <w:footerReference w:type="default" r:id="rId35"/>
          <w:type w:val="continuous"/>
          <w:pgSz w:w="11940" w:h="15960"/>
          <w:pgMar w:top="1500" w:right="720" w:bottom="280" w:left="620" w:header="0" w:footer="0" w:gutter="0"/>
          <w:cols w:space="720"/>
        </w:sectPr>
      </w:pPr>
    </w:p>
    <w:p w14:paraId="75EAFB99" w14:textId="77777777" w:rsidR="009B2B45" w:rsidRPr="005325D9" w:rsidRDefault="009B2B45" w:rsidP="009B2B45">
      <w:pPr>
        <w:spacing w:line="200" w:lineRule="exact"/>
        <w:rPr>
          <w:sz w:val="24"/>
          <w:szCs w:val="24"/>
        </w:rPr>
      </w:pPr>
    </w:p>
    <w:p w14:paraId="52C32194" w14:textId="77777777" w:rsidR="009B2B45" w:rsidRPr="005325D9" w:rsidRDefault="009B2B45" w:rsidP="009B2B45">
      <w:pPr>
        <w:ind w:left="820"/>
        <w:rPr>
          <w:rFonts w:eastAsia="Cambria"/>
          <w:sz w:val="24"/>
          <w:szCs w:val="24"/>
        </w:rPr>
      </w:pPr>
      <w:r w:rsidRPr="005325D9">
        <w:rPr>
          <w:rFonts w:eastAsia="Cambria"/>
          <w:sz w:val="24"/>
          <w:szCs w:val="24"/>
        </w:rPr>
        <w:t>}</w:t>
      </w:r>
    </w:p>
    <w:p w14:paraId="22EC147E" w14:textId="77777777" w:rsidR="009B2B45" w:rsidRDefault="009B2B45" w:rsidP="009B2B45">
      <w:pPr>
        <w:spacing w:before="19" w:line="300" w:lineRule="exact"/>
        <w:ind w:left="100"/>
        <w:rPr>
          <w:rFonts w:eastAsia="Cambria"/>
          <w:position w:val="-1"/>
          <w:sz w:val="24"/>
          <w:szCs w:val="24"/>
        </w:rPr>
      </w:pPr>
      <w:r w:rsidRPr="005325D9">
        <w:rPr>
          <w:rFonts w:eastAsia="Cambria"/>
          <w:position w:val="-1"/>
          <w:sz w:val="24"/>
          <w:szCs w:val="24"/>
        </w:rPr>
        <w:t>}</w:t>
      </w:r>
    </w:p>
    <w:p w14:paraId="17DF4951" w14:textId="77777777" w:rsidR="005F2844" w:rsidRDefault="005F2844" w:rsidP="005F2844">
      <w:pPr>
        <w:rPr>
          <w:rFonts w:eastAsia="Cambria"/>
          <w:sz w:val="24"/>
          <w:szCs w:val="24"/>
        </w:rPr>
      </w:pPr>
    </w:p>
    <w:p w14:paraId="58EDC1E9" w14:textId="77777777" w:rsidR="005F2844" w:rsidRDefault="005F2844" w:rsidP="005F2844">
      <w:pPr>
        <w:rPr>
          <w:rFonts w:eastAsia="Cambria"/>
          <w:sz w:val="24"/>
          <w:szCs w:val="24"/>
        </w:rPr>
      </w:pPr>
    </w:p>
    <w:p w14:paraId="7B16CC80" w14:textId="77777777" w:rsidR="005F2844" w:rsidRPr="005325D9" w:rsidRDefault="005F2844" w:rsidP="005F2844">
      <w:pPr>
        <w:spacing w:before="5" w:line="160" w:lineRule="exact"/>
        <w:rPr>
          <w:sz w:val="24"/>
          <w:szCs w:val="24"/>
        </w:rPr>
      </w:pPr>
    </w:p>
    <w:p w14:paraId="34B03892" w14:textId="77777777" w:rsidR="005F2844" w:rsidRPr="005325D9" w:rsidRDefault="005F2844" w:rsidP="005F2844">
      <w:pPr>
        <w:spacing w:line="200" w:lineRule="exact"/>
        <w:rPr>
          <w:sz w:val="24"/>
          <w:szCs w:val="24"/>
        </w:rPr>
      </w:pPr>
    </w:p>
    <w:p w14:paraId="67770C6F" w14:textId="77777777" w:rsidR="005F2844" w:rsidRPr="005325D9" w:rsidRDefault="005F2844" w:rsidP="005F2844">
      <w:pPr>
        <w:spacing w:before="21"/>
        <w:ind w:left="100"/>
        <w:rPr>
          <w:rFonts w:eastAsia="Cambria"/>
          <w:sz w:val="24"/>
          <w:szCs w:val="24"/>
        </w:rPr>
      </w:pPr>
      <w:r w:rsidRPr="005325D9">
        <w:rPr>
          <w:rFonts w:eastAsia="Cambria"/>
          <w:b/>
          <w:sz w:val="24"/>
          <w:szCs w:val="24"/>
        </w:rPr>
        <w:t xml:space="preserve">Output: </w:t>
      </w:r>
      <w:r w:rsidRPr="005325D9">
        <w:rPr>
          <w:rFonts w:eastAsia="Cambria"/>
          <w:sz w:val="24"/>
          <w:szCs w:val="24"/>
        </w:rPr>
        <w:t>b is bigger and value is=11</w:t>
      </w:r>
    </w:p>
    <w:p w14:paraId="1D843679" w14:textId="77777777" w:rsidR="009B2B45" w:rsidRDefault="009B2B45" w:rsidP="009B2B45">
      <w:pPr>
        <w:spacing w:before="38"/>
        <w:rPr>
          <w:rFonts w:eastAsia="Cambria"/>
          <w:sz w:val="24"/>
          <w:szCs w:val="24"/>
        </w:rPr>
      </w:pPr>
    </w:p>
    <w:p w14:paraId="4709C30D" w14:textId="6BA7F86A" w:rsidR="009B2B45" w:rsidRPr="00C030B1" w:rsidRDefault="009B2B45" w:rsidP="00617B9A">
      <w:pPr>
        <w:spacing w:line="200" w:lineRule="exact"/>
        <w:rPr>
          <w:rFonts w:ascii="Cambria" w:eastAsia="Cambria" w:hAnsi="Cambria" w:cs="Cambria"/>
          <w:b/>
          <w:sz w:val="28"/>
          <w:szCs w:val="28"/>
        </w:rPr>
        <w:sectPr w:rsidR="009B2B45" w:rsidRPr="00C030B1">
          <w:headerReference w:type="default" r:id="rId36"/>
          <w:footerReference w:type="default" r:id="rId37"/>
          <w:type w:val="continuous"/>
          <w:pgSz w:w="11940" w:h="15960"/>
          <w:pgMar w:top="800" w:right="720" w:bottom="280" w:left="620" w:header="720" w:footer="720" w:gutter="0"/>
          <w:cols w:space="720"/>
        </w:sectPr>
      </w:pPr>
    </w:p>
    <w:p w14:paraId="2F36F3E7" w14:textId="77777777" w:rsidR="007228BE" w:rsidRDefault="00000000" w:rsidP="00C030B1">
      <w:pPr>
        <w:spacing w:line="340" w:lineRule="atLeast"/>
        <w:ind w:right="60"/>
        <w:rPr>
          <w:rFonts w:eastAsia="Cambria"/>
          <w:sz w:val="24"/>
          <w:szCs w:val="24"/>
        </w:rPr>
      </w:pPr>
      <w:r w:rsidRPr="005325D9">
        <w:rPr>
          <w:rFonts w:eastAsia="Cambria"/>
          <w:b/>
          <w:sz w:val="24"/>
          <w:szCs w:val="24"/>
        </w:rPr>
        <w:lastRenderedPageBreak/>
        <w:t xml:space="preserve">3.  Nested if .. else statement: </w:t>
      </w:r>
      <w:r w:rsidRPr="005325D9">
        <w:rPr>
          <w:rFonts w:eastAsia="Cambria"/>
          <w:sz w:val="24"/>
          <w:szCs w:val="24"/>
        </w:rPr>
        <w:t xml:space="preserve">When a series of decisions are involved, we have to use more than one </w:t>
      </w:r>
      <w:proofErr w:type="spellStart"/>
      <w:r w:rsidRPr="005325D9">
        <w:rPr>
          <w:rFonts w:eastAsia="Cambria"/>
          <w:sz w:val="24"/>
          <w:szCs w:val="24"/>
        </w:rPr>
        <w:t>if..else</w:t>
      </w:r>
      <w:proofErr w:type="spellEnd"/>
      <w:r w:rsidRPr="005325D9">
        <w:rPr>
          <w:rFonts w:eastAsia="Cambria"/>
          <w:sz w:val="24"/>
          <w:szCs w:val="24"/>
        </w:rPr>
        <w:t xml:space="preserve"> statement in nested form as shown below in the general syntax.</w:t>
      </w:r>
    </w:p>
    <w:p w14:paraId="7C650487" w14:textId="77777777" w:rsidR="00B1095A" w:rsidRDefault="00B1095A" w:rsidP="00B1095A">
      <w:pPr>
        <w:spacing w:before="26"/>
        <w:ind w:left="1440" w:right="5361" w:firstLine="720"/>
        <w:rPr>
          <w:rFonts w:eastAsia="Cambria"/>
          <w:sz w:val="24"/>
          <w:szCs w:val="24"/>
        </w:rPr>
      </w:pPr>
    </w:p>
    <w:p w14:paraId="02CE1FE7" w14:textId="4EDEA7B5" w:rsidR="007228BE" w:rsidRPr="00B1095A" w:rsidRDefault="00B1095A" w:rsidP="00B1095A">
      <w:pPr>
        <w:spacing w:before="26"/>
        <w:ind w:left="3600" w:right="5361"/>
        <w:rPr>
          <w:rFonts w:eastAsia="Cambria"/>
          <w:sz w:val="24"/>
          <w:szCs w:val="24"/>
        </w:rPr>
      </w:pPr>
      <w:r w:rsidRPr="005325D9">
        <w:rPr>
          <w:rFonts w:eastAsia="Cambria"/>
          <w:sz w:val="24"/>
          <w:szCs w:val="24"/>
        </w:rPr>
        <w:t>if (Expression1)</w:t>
      </w:r>
      <w:r>
        <w:rPr>
          <w:rFonts w:eastAsia="Cambria"/>
          <w:sz w:val="24"/>
          <w:szCs w:val="24"/>
        </w:rPr>
        <w:t xml:space="preserve">         </w:t>
      </w:r>
      <w:r w:rsidRPr="00C030B1">
        <w:rPr>
          <w:rFonts w:eastAsia="Cambria"/>
          <w:position w:val="-1"/>
          <w:sz w:val="24"/>
          <w:szCs w:val="24"/>
        </w:rPr>
        <w:t>{</w:t>
      </w:r>
    </w:p>
    <w:p w14:paraId="5DC8029E" w14:textId="77777777" w:rsidR="007228BE" w:rsidRPr="00C030B1" w:rsidRDefault="00000000" w:rsidP="00B1095A">
      <w:pPr>
        <w:spacing w:before="36"/>
        <w:ind w:left="3668" w:right="5253"/>
        <w:rPr>
          <w:rFonts w:eastAsia="Cambria"/>
          <w:sz w:val="24"/>
          <w:szCs w:val="24"/>
        </w:rPr>
      </w:pPr>
      <w:r w:rsidRPr="00C030B1">
        <w:rPr>
          <w:rFonts w:eastAsia="Cambria"/>
          <w:sz w:val="24"/>
          <w:szCs w:val="24"/>
        </w:rPr>
        <w:t>if(Expression2)</w:t>
      </w:r>
    </w:p>
    <w:p w14:paraId="5D195B03" w14:textId="77777777" w:rsidR="007228BE" w:rsidRPr="00C030B1" w:rsidRDefault="00000000">
      <w:pPr>
        <w:spacing w:before="18" w:line="262" w:lineRule="auto"/>
        <w:ind w:left="4270" w:right="5033"/>
        <w:rPr>
          <w:rFonts w:eastAsia="Cambria"/>
          <w:sz w:val="24"/>
          <w:szCs w:val="24"/>
        </w:rPr>
      </w:pPr>
      <w:r w:rsidRPr="00C030B1">
        <w:rPr>
          <w:rFonts w:eastAsia="Cambria"/>
          <w:sz w:val="24"/>
          <w:szCs w:val="24"/>
        </w:rPr>
        <w:t>{ Statement1;</w:t>
      </w:r>
    </w:p>
    <w:p w14:paraId="30C56658" w14:textId="77777777" w:rsidR="007228BE" w:rsidRPr="00C030B1" w:rsidRDefault="00000000">
      <w:pPr>
        <w:spacing w:line="260" w:lineRule="exact"/>
        <w:ind w:left="4232" w:right="6190"/>
        <w:jc w:val="center"/>
        <w:rPr>
          <w:rFonts w:eastAsia="Cambria"/>
          <w:sz w:val="24"/>
          <w:szCs w:val="24"/>
        </w:rPr>
        <w:sectPr w:rsidR="007228BE" w:rsidRPr="00C030B1">
          <w:headerReference w:type="default" r:id="rId38"/>
          <w:footerReference w:type="default" r:id="rId39"/>
          <w:type w:val="continuous"/>
          <w:pgSz w:w="11940" w:h="15960"/>
          <w:pgMar w:top="800" w:right="720" w:bottom="280" w:left="620" w:header="720" w:footer="720" w:gutter="0"/>
          <w:cols w:space="720"/>
        </w:sectPr>
      </w:pPr>
      <w:r w:rsidRPr="00C030B1">
        <w:rPr>
          <w:rFonts w:eastAsia="Cambria"/>
          <w:position w:val="-1"/>
          <w:sz w:val="24"/>
          <w:szCs w:val="24"/>
        </w:rPr>
        <w:t>}</w:t>
      </w:r>
    </w:p>
    <w:p w14:paraId="1FF41929" w14:textId="77777777" w:rsidR="007228BE" w:rsidRPr="00C030B1" w:rsidRDefault="00000000">
      <w:pPr>
        <w:spacing w:before="33"/>
        <w:jc w:val="right"/>
        <w:rPr>
          <w:rFonts w:eastAsia="Cambria"/>
          <w:sz w:val="24"/>
          <w:szCs w:val="24"/>
        </w:rPr>
      </w:pPr>
      <w:r w:rsidRPr="00C030B1">
        <w:rPr>
          <w:rFonts w:eastAsia="Cambria"/>
          <w:sz w:val="24"/>
          <w:szCs w:val="24"/>
        </w:rPr>
        <w:t>else</w:t>
      </w:r>
    </w:p>
    <w:p w14:paraId="7275EF8A" w14:textId="77777777" w:rsidR="007228BE" w:rsidRPr="00C030B1" w:rsidRDefault="007228BE">
      <w:pPr>
        <w:spacing w:before="4" w:line="120" w:lineRule="exact"/>
        <w:rPr>
          <w:sz w:val="24"/>
          <w:szCs w:val="24"/>
        </w:rPr>
      </w:pPr>
    </w:p>
    <w:p w14:paraId="3173836F" w14:textId="77777777" w:rsidR="007228BE" w:rsidRPr="00C030B1" w:rsidRDefault="007228BE">
      <w:pPr>
        <w:spacing w:line="200" w:lineRule="exact"/>
        <w:rPr>
          <w:sz w:val="24"/>
          <w:szCs w:val="24"/>
        </w:rPr>
      </w:pPr>
    </w:p>
    <w:p w14:paraId="37860E5E" w14:textId="77777777" w:rsidR="007228BE" w:rsidRPr="00C030B1" w:rsidRDefault="007228BE">
      <w:pPr>
        <w:spacing w:line="200" w:lineRule="exact"/>
        <w:rPr>
          <w:sz w:val="24"/>
          <w:szCs w:val="24"/>
        </w:rPr>
      </w:pPr>
    </w:p>
    <w:p w14:paraId="2CE20C35" w14:textId="77777777" w:rsidR="007228BE" w:rsidRPr="00C030B1" w:rsidRDefault="007228BE">
      <w:pPr>
        <w:spacing w:line="200" w:lineRule="exact"/>
        <w:rPr>
          <w:sz w:val="24"/>
          <w:szCs w:val="24"/>
        </w:rPr>
      </w:pPr>
    </w:p>
    <w:p w14:paraId="76FB21D8" w14:textId="77777777" w:rsidR="007228BE" w:rsidRPr="00C030B1" w:rsidRDefault="007228BE">
      <w:pPr>
        <w:spacing w:line="200" w:lineRule="exact"/>
        <w:rPr>
          <w:sz w:val="24"/>
          <w:szCs w:val="24"/>
        </w:rPr>
      </w:pPr>
    </w:p>
    <w:p w14:paraId="1B4E5E72" w14:textId="77777777" w:rsidR="007228BE" w:rsidRPr="00C030B1" w:rsidRDefault="00000000">
      <w:pPr>
        <w:spacing w:line="260" w:lineRule="exact"/>
        <w:ind w:right="465"/>
        <w:jc w:val="right"/>
        <w:rPr>
          <w:rFonts w:eastAsia="Cambria"/>
          <w:sz w:val="24"/>
          <w:szCs w:val="24"/>
        </w:rPr>
      </w:pPr>
      <w:r w:rsidRPr="00C030B1">
        <w:rPr>
          <w:rFonts w:eastAsia="Cambria"/>
          <w:position w:val="-1"/>
          <w:sz w:val="24"/>
          <w:szCs w:val="24"/>
        </w:rPr>
        <w:t>}</w:t>
      </w:r>
    </w:p>
    <w:p w14:paraId="288A025F" w14:textId="77777777" w:rsidR="007228BE" w:rsidRPr="00C030B1" w:rsidRDefault="00000000">
      <w:pPr>
        <w:spacing w:before="1" w:line="120" w:lineRule="exact"/>
        <w:rPr>
          <w:sz w:val="24"/>
          <w:szCs w:val="24"/>
        </w:rPr>
      </w:pPr>
      <w:r w:rsidRPr="00C030B1">
        <w:rPr>
          <w:sz w:val="24"/>
          <w:szCs w:val="24"/>
        </w:rPr>
        <w:br w:type="column"/>
      </w:r>
    </w:p>
    <w:p w14:paraId="5189D0E0" w14:textId="77777777" w:rsidR="007228BE" w:rsidRPr="00C030B1" w:rsidRDefault="007228BE">
      <w:pPr>
        <w:spacing w:line="200" w:lineRule="exact"/>
        <w:rPr>
          <w:sz w:val="24"/>
          <w:szCs w:val="24"/>
        </w:rPr>
      </w:pPr>
    </w:p>
    <w:p w14:paraId="2F1EFD77" w14:textId="77777777" w:rsidR="007228BE" w:rsidRPr="00C030B1" w:rsidRDefault="00000000">
      <w:pPr>
        <w:spacing w:line="262" w:lineRule="auto"/>
        <w:ind w:right="5033"/>
        <w:rPr>
          <w:rFonts w:eastAsia="Cambria"/>
          <w:sz w:val="24"/>
          <w:szCs w:val="24"/>
        </w:rPr>
      </w:pPr>
      <w:r w:rsidRPr="00C030B1">
        <w:rPr>
          <w:rFonts w:eastAsia="Cambria"/>
          <w:sz w:val="24"/>
          <w:szCs w:val="24"/>
        </w:rPr>
        <w:t>{ Statement2;</w:t>
      </w:r>
    </w:p>
    <w:p w14:paraId="52EE7AC6" w14:textId="77777777" w:rsidR="007228BE" w:rsidRPr="00C030B1" w:rsidRDefault="00000000">
      <w:pPr>
        <w:spacing w:line="260" w:lineRule="exact"/>
        <w:rPr>
          <w:rFonts w:eastAsia="Cambria"/>
          <w:sz w:val="24"/>
          <w:szCs w:val="24"/>
        </w:rPr>
        <w:sectPr w:rsidR="007228BE" w:rsidRPr="00C030B1">
          <w:type w:val="continuous"/>
          <w:pgSz w:w="11940" w:h="15960"/>
          <w:pgMar w:top="800" w:right="720" w:bottom="280" w:left="620" w:header="720" w:footer="720" w:gutter="0"/>
          <w:cols w:num="2" w:space="720" w:equalWidth="0">
            <w:col w:w="4109" w:space="161"/>
            <w:col w:w="6330"/>
          </w:cols>
        </w:sectPr>
      </w:pPr>
      <w:r w:rsidRPr="00C030B1">
        <w:rPr>
          <w:rFonts w:eastAsia="Cambria"/>
          <w:sz w:val="24"/>
          <w:szCs w:val="24"/>
        </w:rPr>
        <w:t>}</w:t>
      </w:r>
    </w:p>
    <w:p w14:paraId="21E8CEC8" w14:textId="77777777" w:rsidR="007228BE" w:rsidRPr="005325D9" w:rsidRDefault="00000000">
      <w:pPr>
        <w:spacing w:before="24"/>
        <w:ind w:left="3512" w:right="4955"/>
        <w:jc w:val="center"/>
        <w:rPr>
          <w:rFonts w:eastAsia="Cambria"/>
          <w:sz w:val="24"/>
          <w:szCs w:val="24"/>
        </w:rPr>
      </w:pPr>
      <w:r w:rsidRPr="00C030B1">
        <w:rPr>
          <w:rFonts w:eastAsia="Cambria"/>
          <w:sz w:val="24"/>
          <w:szCs w:val="24"/>
        </w:rPr>
        <w:t>else if(Expression3</w:t>
      </w:r>
      <w:r w:rsidRPr="005325D9">
        <w:rPr>
          <w:rFonts w:eastAsia="Cambria"/>
          <w:sz w:val="24"/>
          <w:szCs w:val="24"/>
        </w:rPr>
        <w:t>)</w:t>
      </w:r>
    </w:p>
    <w:p w14:paraId="7B5181C1" w14:textId="77777777" w:rsidR="007228BE" w:rsidRPr="005325D9" w:rsidRDefault="00000000">
      <w:pPr>
        <w:spacing w:before="26" w:line="260" w:lineRule="exact"/>
        <w:ind w:left="4088" w:right="6334"/>
        <w:jc w:val="center"/>
        <w:rPr>
          <w:rFonts w:eastAsia="Cambria"/>
          <w:sz w:val="24"/>
          <w:szCs w:val="24"/>
        </w:rPr>
        <w:sectPr w:rsidR="007228BE" w:rsidRPr="005325D9">
          <w:type w:val="continuous"/>
          <w:pgSz w:w="11940" w:h="15960"/>
          <w:pgMar w:top="800" w:right="720" w:bottom="280" w:left="620" w:header="720" w:footer="720" w:gutter="0"/>
          <w:cols w:space="720"/>
        </w:sectPr>
      </w:pPr>
      <w:r w:rsidRPr="005325D9">
        <w:rPr>
          <w:rFonts w:eastAsia="Cambria"/>
          <w:color w:val="003300"/>
          <w:position w:val="-1"/>
          <w:sz w:val="24"/>
          <w:szCs w:val="24"/>
        </w:rPr>
        <w:t>{</w:t>
      </w:r>
    </w:p>
    <w:p w14:paraId="00EBC4AD" w14:textId="32793573" w:rsidR="007228BE" w:rsidRPr="005325D9" w:rsidRDefault="007228BE">
      <w:pPr>
        <w:spacing w:line="200" w:lineRule="exact"/>
        <w:rPr>
          <w:sz w:val="24"/>
          <w:szCs w:val="24"/>
        </w:rPr>
      </w:pPr>
    </w:p>
    <w:p w14:paraId="6FE4C230" w14:textId="77777777" w:rsidR="007228BE" w:rsidRPr="005325D9" w:rsidRDefault="007228BE">
      <w:pPr>
        <w:spacing w:line="200" w:lineRule="exact"/>
        <w:rPr>
          <w:sz w:val="24"/>
          <w:szCs w:val="24"/>
        </w:rPr>
      </w:pPr>
    </w:p>
    <w:p w14:paraId="35FAA520" w14:textId="77777777" w:rsidR="007228BE" w:rsidRPr="005325D9" w:rsidRDefault="007228BE">
      <w:pPr>
        <w:spacing w:before="16" w:line="220" w:lineRule="exact"/>
        <w:rPr>
          <w:sz w:val="24"/>
          <w:szCs w:val="24"/>
        </w:rPr>
      </w:pPr>
    </w:p>
    <w:p w14:paraId="6B9D7B0A" w14:textId="77777777" w:rsidR="007228BE" w:rsidRPr="005325D9" w:rsidRDefault="00000000">
      <w:pPr>
        <w:jc w:val="right"/>
        <w:rPr>
          <w:rFonts w:eastAsia="Cambria"/>
          <w:sz w:val="24"/>
          <w:szCs w:val="24"/>
        </w:rPr>
      </w:pPr>
      <w:r w:rsidRPr="005325D9">
        <w:rPr>
          <w:rFonts w:eastAsia="Cambria"/>
          <w:color w:val="003300"/>
          <w:sz w:val="24"/>
          <w:szCs w:val="24"/>
        </w:rPr>
        <w:t>else</w:t>
      </w:r>
    </w:p>
    <w:p w14:paraId="1386143D" w14:textId="77777777" w:rsidR="007228BE" w:rsidRPr="005325D9" w:rsidRDefault="00000000">
      <w:pPr>
        <w:spacing w:before="26"/>
        <w:ind w:left="144"/>
        <w:rPr>
          <w:rFonts w:eastAsia="Cambria"/>
          <w:sz w:val="24"/>
          <w:szCs w:val="24"/>
        </w:rPr>
      </w:pPr>
      <w:r w:rsidRPr="005325D9">
        <w:rPr>
          <w:sz w:val="24"/>
          <w:szCs w:val="24"/>
        </w:rPr>
        <w:br w:type="column"/>
      </w:r>
      <w:r w:rsidRPr="005325D9">
        <w:rPr>
          <w:rFonts w:eastAsia="Cambria"/>
          <w:sz w:val="24"/>
          <w:szCs w:val="24"/>
        </w:rPr>
        <w:t>Statement3;</w:t>
      </w:r>
    </w:p>
    <w:p w14:paraId="19C32754" w14:textId="77777777" w:rsidR="007228BE" w:rsidRPr="005325D9" w:rsidRDefault="00000000">
      <w:pPr>
        <w:spacing w:before="28"/>
        <w:ind w:left="53"/>
        <w:rPr>
          <w:rFonts w:eastAsia="Cambria"/>
          <w:sz w:val="24"/>
          <w:szCs w:val="24"/>
        </w:rPr>
      </w:pPr>
      <w:r w:rsidRPr="005325D9">
        <w:rPr>
          <w:rFonts w:eastAsia="Cambria"/>
          <w:color w:val="003300"/>
          <w:sz w:val="24"/>
          <w:szCs w:val="24"/>
        </w:rPr>
        <w:t>}</w:t>
      </w:r>
    </w:p>
    <w:p w14:paraId="6EC879B6" w14:textId="77777777" w:rsidR="007228BE" w:rsidRPr="005325D9" w:rsidRDefault="007228BE">
      <w:pPr>
        <w:spacing w:before="3" w:line="120" w:lineRule="exact"/>
        <w:rPr>
          <w:sz w:val="24"/>
          <w:szCs w:val="24"/>
        </w:rPr>
      </w:pPr>
    </w:p>
    <w:p w14:paraId="1BF21DCD" w14:textId="77777777" w:rsidR="007228BE" w:rsidRPr="005325D9" w:rsidRDefault="007228BE">
      <w:pPr>
        <w:spacing w:line="200" w:lineRule="exact"/>
        <w:rPr>
          <w:sz w:val="24"/>
          <w:szCs w:val="24"/>
        </w:rPr>
      </w:pPr>
    </w:p>
    <w:p w14:paraId="326DFD7E" w14:textId="77777777" w:rsidR="007228BE" w:rsidRPr="005325D9" w:rsidRDefault="00000000">
      <w:pPr>
        <w:rPr>
          <w:rFonts w:eastAsia="Cambria"/>
          <w:sz w:val="24"/>
          <w:szCs w:val="24"/>
        </w:rPr>
      </w:pPr>
      <w:r w:rsidRPr="005325D9">
        <w:rPr>
          <w:rFonts w:eastAsia="Cambria"/>
          <w:color w:val="003300"/>
          <w:sz w:val="24"/>
          <w:szCs w:val="24"/>
        </w:rPr>
        <w:t>{</w:t>
      </w:r>
    </w:p>
    <w:p w14:paraId="2673CE15" w14:textId="2D6FE072" w:rsidR="00B1095A" w:rsidRPr="00B1095A" w:rsidRDefault="00000000" w:rsidP="00B1095A">
      <w:pPr>
        <w:spacing w:before="21"/>
        <w:ind w:left="108"/>
        <w:rPr>
          <w:rFonts w:eastAsia="Cambria"/>
          <w:sz w:val="24"/>
          <w:szCs w:val="24"/>
        </w:rPr>
      </w:pPr>
      <w:r w:rsidRPr="005325D9">
        <w:rPr>
          <w:rFonts w:eastAsia="Cambria"/>
          <w:color w:val="003300"/>
          <w:sz w:val="24"/>
          <w:szCs w:val="24"/>
        </w:rPr>
        <w:t>Statement4;</w:t>
      </w:r>
    </w:p>
    <w:p w14:paraId="49BE9845" w14:textId="77777777" w:rsidR="00B1095A" w:rsidRDefault="00B1095A" w:rsidP="00B1095A">
      <w:pPr>
        <w:spacing w:before="28"/>
        <w:rPr>
          <w:rFonts w:eastAsia="Cambria"/>
          <w:color w:val="003300"/>
          <w:sz w:val="24"/>
          <w:szCs w:val="24"/>
        </w:rPr>
      </w:pPr>
      <w:r>
        <w:rPr>
          <w:rFonts w:eastAsia="Cambria"/>
          <w:color w:val="003300"/>
          <w:sz w:val="24"/>
          <w:szCs w:val="24"/>
        </w:rPr>
        <w:t>}</w:t>
      </w:r>
    </w:p>
    <w:p w14:paraId="65F46374" w14:textId="77777777" w:rsidR="00C67399" w:rsidRDefault="00C67399" w:rsidP="00B1095A">
      <w:pPr>
        <w:spacing w:before="28"/>
        <w:rPr>
          <w:rFonts w:eastAsia="Cambria"/>
          <w:color w:val="003300"/>
          <w:sz w:val="24"/>
          <w:szCs w:val="24"/>
        </w:rPr>
      </w:pPr>
    </w:p>
    <w:p w14:paraId="4CBCCCC1" w14:textId="77777777" w:rsidR="00C67399" w:rsidRDefault="00C67399" w:rsidP="00B1095A">
      <w:pPr>
        <w:spacing w:before="28"/>
        <w:rPr>
          <w:rFonts w:eastAsia="Cambria"/>
          <w:color w:val="003300"/>
          <w:sz w:val="24"/>
          <w:szCs w:val="24"/>
        </w:rPr>
      </w:pPr>
    </w:p>
    <w:p w14:paraId="6E6A9264" w14:textId="77777777" w:rsidR="00B1095A" w:rsidRDefault="00B1095A" w:rsidP="00B1095A">
      <w:pPr>
        <w:spacing w:before="28"/>
        <w:rPr>
          <w:rFonts w:eastAsia="Cambria"/>
          <w:color w:val="003300"/>
          <w:sz w:val="24"/>
          <w:szCs w:val="24"/>
        </w:rPr>
      </w:pPr>
      <w:r>
        <w:rPr>
          <w:rFonts w:eastAsia="Cambria"/>
          <w:noProof/>
          <w:color w:val="003300"/>
          <w:sz w:val="24"/>
          <w:szCs w:val="24"/>
        </w:rPr>
        <w:drawing>
          <wp:inline distT="0" distB="0" distL="0" distR="0" wp14:anchorId="10A7B028" wp14:editId="3BF01DDA">
            <wp:extent cx="4392014" cy="2927972"/>
            <wp:effectExtent l="0" t="0" r="8890" b="6350"/>
            <wp:docPr id="15367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34514" cy="2956305"/>
                    </a:xfrm>
                    <a:prstGeom prst="rect">
                      <a:avLst/>
                    </a:prstGeom>
                    <a:noFill/>
                    <a:ln>
                      <a:noFill/>
                    </a:ln>
                  </pic:spPr>
                </pic:pic>
              </a:graphicData>
            </a:graphic>
          </wp:inline>
        </w:drawing>
      </w:r>
    </w:p>
    <w:p w14:paraId="67F3EF1E" w14:textId="77777777" w:rsidR="00C67399" w:rsidRDefault="00C67399" w:rsidP="00B1095A">
      <w:pPr>
        <w:spacing w:before="28"/>
        <w:rPr>
          <w:rFonts w:eastAsia="Cambria"/>
          <w:color w:val="003300"/>
          <w:sz w:val="24"/>
          <w:szCs w:val="24"/>
        </w:rPr>
      </w:pPr>
    </w:p>
    <w:p w14:paraId="14294956" w14:textId="77777777" w:rsidR="00C67399" w:rsidRDefault="00C67399" w:rsidP="00C67399">
      <w:pPr>
        <w:spacing w:before="21"/>
        <w:rPr>
          <w:rFonts w:ascii="Cambria" w:eastAsia="Cambria" w:hAnsi="Cambria" w:cs="Cambria"/>
          <w:sz w:val="28"/>
          <w:szCs w:val="28"/>
        </w:rPr>
        <w:sectPr w:rsidR="00C67399">
          <w:type w:val="continuous"/>
          <w:pgSz w:w="11940" w:h="15960"/>
          <w:pgMar w:top="800" w:right="720" w:bottom="280" w:left="620" w:header="720" w:footer="720" w:gutter="0"/>
          <w:cols w:num="2" w:space="720" w:equalWidth="0">
            <w:col w:w="1559" w:space="185"/>
            <w:col w:w="8856"/>
          </w:cols>
        </w:sectPr>
      </w:pPr>
      <w:r>
        <w:rPr>
          <w:rFonts w:ascii="Cambria" w:eastAsia="Cambria" w:hAnsi="Cambria" w:cs="Cambria"/>
          <w:b/>
          <w:sz w:val="28"/>
          <w:szCs w:val="28"/>
        </w:rPr>
        <w:t>Figure 3: Flow chart of if-else-if(Nested if-else) statement</w:t>
      </w:r>
    </w:p>
    <w:p w14:paraId="37A96E34" w14:textId="6B984C87" w:rsidR="00C67399" w:rsidRPr="00B1095A" w:rsidRDefault="00C67399" w:rsidP="00B1095A">
      <w:pPr>
        <w:spacing w:before="28"/>
        <w:rPr>
          <w:rFonts w:eastAsia="Cambria"/>
          <w:color w:val="003300"/>
          <w:sz w:val="24"/>
          <w:szCs w:val="24"/>
        </w:rPr>
        <w:sectPr w:rsidR="00C67399" w:rsidRPr="00B1095A">
          <w:type w:val="continuous"/>
          <w:pgSz w:w="11940" w:h="15960"/>
          <w:pgMar w:top="800" w:right="720" w:bottom="280" w:left="620" w:header="720" w:footer="720" w:gutter="0"/>
          <w:cols w:num="2" w:space="720" w:equalWidth="0">
            <w:col w:w="3953" w:space="173"/>
            <w:col w:w="6474"/>
          </w:cols>
        </w:sectPr>
      </w:pPr>
    </w:p>
    <w:p w14:paraId="3E5D1BE6" w14:textId="77777777" w:rsidR="007228BE" w:rsidRDefault="007228BE">
      <w:pPr>
        <w:spacing w:line="200" w:lineRule="exact"/>
        <w:sectPr w:rsidR="007228BE">
          <w:headerReference w:type="default" r:id="rId41"/>
          <w:footerReference w:type="default" r:id="rId42"/>
          <w:pgSz w:w="11940" w:h="15960"/>
          <w:pgMar w:top="1500" w:right="720" w:bottom="280" w:left="620" w:header="0" w:footer="0" w:gutter="0"/>
          <w:cols w:space="720"/>
        </w:sectPr>
      </w:pPr>
    </w:p>
    <w:p w14:paraId="06EA3FE1" w14:textId="66E107FB" w:rsidR="007228BE" w:rsidRDefault="00000000" w:rsidP="00C67399">
      <w:pPr>
        <w:rPr>
          <w:rFonts w:eastAsia="Cambria"/>
          <w:b/>
          <w:sz w:val="24"/>
          <w:szCs w:val="24"/>
        </w:rPr>
      </w:pPr>
      <w:r>
        <w:rPr>
          <w:rFonts w:ascii="Cambria" w:eastAsia="Cambria" w:hAnsi="Cambria" w:cs="Cambria"/>
          <w:b/>
          <w:sz w:val="28"/>
          <w:szCs w:val="28"/>
        </w:rPr>
        <w:t>Example:</w:t>
      </w:r>
      <w:r w:rsidR="00C67399">
        <w:rPr>
          <w:rFonts w:ascii="Cambria" w:eastAsia="Cambria" w:hAnsi="Cambria" w:cs="Cambria"/>
          <w:b/>
          <w:sz w:val="28"/>
          <w:szCs w:val="28"/>
        </w:rPr>
        <w:t xml:space="preserve"> </w:t>
      </w:r>
    </w:p>
    <w:p w14:paraId="6164971B" w14:textId="77777777" w:rsidR="00AC16BF" w:rsidRPr="00112982" w:rsidRDefault="00AC16BF" w:rsidP="00AC16BF">
      <w:pPr>
        <w:pStyle w:val="Default"/>
        <w:rPr>
          <w:rFonts w:ascii="Times New Roman" w:hAnsi="Times New Roman" w:cs="Times New Roman"/>
        </w:rPr>
      </w:pPr>
      <w:r w:rsidRPr="00112982">
        <w:rPr>
          <w:rFonts w:ascii="Times New Roman" w:hAnsi="Times New Roman" w:cs="Times New Roman"/>
        </w:rPr>
        <w:t xml:space="preserve">void main( ) </w:t>
      </w:r>
    </w:p>
    <w:p w14:paraId="6B05CFB5" w14:textId="77777777" w:rsidR="00AC16BF" w:rsidRPr="00112982" w:rsidRDefault="00AC16BF" w:rsidP="00AC16BF">
      <w:pPr>
        <w:pStyle w:val="Default"/>
        <w:rPr>
          <w:rFonts w:ascii="Times New Roman" w:hAnsi="Times New Roman" w:cs="Times New Roman"/>
        </w:rPr>
      </w:pPr>
      <w:r w:rsidRPr="00112982">
        <w:rPr>
          <w:rFonts w:ascii="Times New Roman" w:hAnsi="Times New Roman" w:cs="Times New Roman"/>
        </w:rPr>
        <w:t xml:space="preserve">{ </w:t>
      </w:r>
    </w:p>
    <w:p w14:paraId="1CF425CA" w14:textId="7008FB5A" w:rsidR="00AC16BF" w:rsidRPr="00112982" w:rsidRDefault="00AC16BF" w:rsidP="00AC16BF">
      <w:pPr>
        <w:pStyle w:val="Default"/>
        <w:ind w:left="720"/>
        <w:rPr>
          <w:rFonts w:ascii="Times New Roman" w:hAnsi="Times New Roman" w:cs="Times New Roman"/>
        </w:rPr>
      </w:pPr>
      <w:r w:rsidRPr="00112982">
        <w:rPr>
          <w:rFonts w:ascii="Times New Roman" w:hAnsi="Times New Roman" w:cs="Times New Roman"/>
        </w:rPr>
        <w:t>int A=20,</w:t>
      </w:r>
      <w:r w:rsidR="00260EF4" w:rsidRPr="00112982">
        <w:rPr>
          <w:rFonts w:ascii="Times New Roman" w:hAnsi="Times New Roman" w:cs="Times New Roman"/>
        </w:rPr>
        <w:t xml:space="preserve"> </w:t>
      </w:r>
      <w:r w:rsidRPr="00112982">
        <w:rPr>
          <w:rFonts w:ascii="Times New Roman" w:hAnsi="Times New Roman" w:cs="Times New Roman"/>
        </w:rPr>
        <w:t>B=15,</w:t>
      </w:r>
      <w:r w:rsidR="00260EF4" w:rsidRPr="00112982">
        <w:rPr>
          <w:rFonts w:ascii="Times New Roman" w:hAnsi="Times New Roman" w:cs="Times New Roman"/>
        </w:rPr>
        <w:t xml:space="preserve"> </w:t>
      </w:r>
      <w:r w:rsidRPr="00112982">
        <w:rPr>
          <w:rFonts w:ascii="Times New Roman" w:hAnsi="Times New Roman" w:cs="Times New Roman"/>
        </w:rPr>
        <w:t>C=3;</w:t>
      </w:r>
    </w:p>
    <w:p w14:paraId="58FE37FB" w14:textId="5D5A87AE" w:rsidR="00AC16BF" w:rsidRPr="00112982" w:rsidRDefault="00AC16BF" w:rsidP="00AC16BF">
      <w:pPr>
        <w:pStyle w:val="Default"/>
        <w:ind w:firstLine="720"/>
        <w:rPr>
          <w:rFonts w:ascii="Times New Roman" w:hAnsi="Times New Roman" w:cs="Times New Roman"/>
        </w:rPr>
      </w:pPr>
      <w:r w:rsidRPr="00112982">
        <w:rPr>
          <w:rFonts w:ascii="Times New Roman" w:hAnsi="Times New Roman" w:cs="Times New Roman"/>
        </w:rPr>
        <w:t xml:space="preserve">if ( A&gt;B) </w:t>
      </w:r>
    </w:p>
    <w:p w14:paraId="2BB6814F" w14:textId="7C9DDDAB" w:rsidR="00AC16BF" w:rsidRPr="00112982" w:rsidRDefault="00AC16BF" w:rsidP="00AC16BF">
      <w:pPr>
        <w:pStyle w:val="Default"/>
        <w:ind w:left="720"/>
        <w:rPr>
          <w:rFonts w:ascii="Times New Roman" w:hAnsi="Times New Roman" w:cs="Times New Roman"/>
        </w:rPr>
      </w:pPr>
      <w:r w:rsidRPr="00112982">
        <w:rPr>
          <w:rFonts w:ascii="Times New Roman" w:hAnsi="Times New Roman" w:cs="Times New Roman"/>
        </w:rPr>
        <w:t xml:space="preserve">   { </w:t>
      </w:r>
    </w:p>
    <w:p w14:paraId="138B8779" w14:textId="77777777" w:rsidR="00AC16BF" w:rsidRPr="00112982" w:rsidRDefault="00AC16BF" w:rsidP="00AC16BF">
      <w:pPr>
        <w:pStyle w:val="Default"/>
        <w:ind w:left="720" w:firstLine="720"/>
        <w:rPr>
          <w:rFonts w:ascii="Times New Roman" w:hAnsi="Times New Roman" w:cs="Times New Roman"/>
        </w:rPr>
      </w:pPr>
      <w:r w:rsidRPr="00112982">
        <w:rPr>
          <w:rFonts w:ascii="Times New Roman" w:hAnsi="Times New Roman" w:cs="Times New Roman"/>
        </w:rPr>
        <w:t xml:space="preserve">if (A&gt;C) </w:t>
      </w:r>
    </w:p>
    <w:p w14:paraId="6AD8E347" w14:textId="28924326" w:rsidR="00AC16BF" w:rsidRPr="00112982" w:rsidRDefault="00AC16BF" w:rsidP="00AC16BF">
      <w:pPr>
        <w:pStyle w:val="Default"/>
        <w:ind w:left="1440"/>
        <w:rPr>
          <w:rFonts w:ascii="Times New Roman" w:hAnsi="Times New Roman" w:cs="Times New Roman"/>
        </w:rPr>
      </w:pPr>
      <w:r w:rsidRPr="00112982">
        <w:rPr>
          <w:rFonts w:ascii="Times New Roman" w:hAnsi="Times New Roman" w:cs="Times New Roman"/>
        </w:rPr>
        <w:t xml:space="preserve">    { </w:t>
      </w:r>
    </w:p>
    <w:p w14:paraId="5A64278C" w14:textId="77777777" w:rsidR="00AC16BF" w:rsidRPr="00112982" w:rsidRDefault="00AC16BF" w:rsidP="00AC16BF">
      <w:pPr>
        <w:pStyle w:val="Default"/>
        <w:ind w:left="1440" w:firstLine="720"/>
        <w:rPr>
          <w:rFonts w:ascii="Times New Roman" w:hAnsi="Times New Roman" w:cs="Times New Roman"/>
        </w:rPr>
      </w:pPr>
      <w:proofErr w:type="spellStart"/>
      <w:r w:rsidRPr="00112982">
        <w:rPr>
          <w:rFonts w:ascii="Times New Roman" w:hAnsi="Times New Roman" w:cs="Times New Roman"/>
        </w:rPr>
        <w:t>printf</w:t>
      </w:r>
      <w:proofErr w:type="spellEnd"/>
      <w:r w:rsidRPr="00112982">
        <w:rPr>
          <w:rFonts w:ascii="Times New Roman" w:hAnsi="Times New Roman" w:cs="Times New Roman"/>
        </w:rPr>
        <w:t xml:space="preserve">(“largest=%d”, A); </w:t>
      </w:r>
    </w:p>
    <w:p w14:paraId="3B4B20C6" w14:textId="4E68E862" w:rsidR="00AC16BF" w:rsidRPr="00112982" w:rsidRDefault="00AC16BF" w:rsidP="00AC16BF">
      <w:pPr>
        <w:pStyle w:val="Default"/>
        <w:ind w:firstLine="720"/>
        <w:rPr>
          <w:rFonts w:ascii="Times New Roman" w:hAnsi="Times New Roman" w:cs="Times New Roman"/>
        </w:rPr>
      </w:pPr>
      <w:r w:rsidRPr="00112982">
        <w:rPr>
          <w:rFonts w:ascii="Times New Roman" w:hAnsi="Times New Roman" w:cs="Times New Roman"/>
        </w:rPr>
        <w:t xml:space="preserve">                }</w:t>
      </w:r>
    </w:p>
    <w:p w14:paraId="74478D54" w14:textId="55A34450" w:rsidR="00AC16BF" w:rsidRPr="00112982" w:rsidRDefault="00AC16BF" w:rsidP="00AC16BF">
      <w:pPr>
        <w:pStyle w:val="Default"/>
        <w:rPr>
          <w:rFonts w:ascii="Times New Roman" w:hAnsi="Times New Roman" w:cs="Times New Roman"/>
        </w:rPr>
      </w:pPr>
      <w:r w:rsidRPr="00112982">
        <w:rPr>
          <w:rFonts w:ascii="Times New Roman" w:hAnsi="Times New Roman" w:cs="Times New Roman"/>
        </w:rPr>
        <w:t xml:space="preserve">            </w:t>
      </w:r>
      <w:r w:rsidR="00062078" w:rsidRPr="00112982">
        <w:rPr>
          <w:rFonts w:ascii="Times New Roman" w:hAnsi="Times New Roman" w:cs="Times New Roman"/>
        </w:rPr>
        <w:tab/>
      </w:r>
      <w:r w:rsidRPr="00112982">
        <w:rPr>
          <w:rFonts w:ascii="Times New Roman" w:hAnsi="Times New Roman" w:cs="Times New Roman"/>
        </w:rPr>
        <w:t xml:space="preserve">else </w:t>
      </w:r>
    </w:p>
    <w:p w14:paraId="7805BC3C" w14:textId="531D0B29" w:rsidR="00AC16BF" w:rsidRPr="00112982" w:rsidRDefault="00260EF4" w:rsidP="00260EF4">
      <w:pPr>
        <w:pStyle w:val="Default"/>
        <w:ind w:firstLine="720"/>
        <w:rPr>
          <w:rFonts w:ascii="Times New Roman" w:hAnsi="Times New Roman" w:cs="Times New Roman"/>
        </w:rPr>
      </w:pPr>
      <w:r w:rsidRPr="00112982">
        <w:rPr>
          <w:rFonts w:ascii="Times New Roman" w:hAnsi="Times New Roman" w:cs="Times New Roman"/>
        </w:rPr>
        <w:t xml:space="preserve">    </w:t>
      </w:r>
      <w:r w:rsidR="00062078" w:rsidRPr="00112982">
        <w:rPr>
          <w:rFonts w:ascii="Times New Roman" w:hAnsi="Times New Roman" w:cs="Times New Roman"/>
        </w:rPr>
        <w:tab/>
        <w:t xml:space="preserve">   </w:t>
      </w:r>
      <w:r w:rsidR="00AC16BF" w:rsidRPr="00112982">
        <w:rPr>
          <w:rFonts w:ascii="Times New Roman" w:hAnsi="Times New Roman" w:cs="Times New Roman"/>
        </w:rPr>
        <w:t xml:space="preserve">{ </w:t>
      </w:r>
    </w:p>
    <w:p w14:paraId="3460BB1B" w14:textId="4471758D" w:rsidR="00260EF4" w:rsidRPr="00112982" w:rsidRDefault="00260EF4" w:rsidP="00260EF4">
      <w:pPr>
        <w:pStyle w:val="Default"/>
        <w:rPr>
          <w:rFonts w:ascii="Times New Roman" w:hAnsi="Times New Roman" w:cs="Times New Roman"/>
        </w:rPr>
      </w:pPr>
      <w:r w:rsidRPr="00112982">
        <w:rPr>
          <w:rFonts w:ascii="Times New Roman" w:hAnsi="Times New Roman" w:cs="Times New Roman"/>
        </w:rPr>
        <w:t xml:space="preserve">                                  </w:t>
      </w:r>
      <w:proofErr w:type="spellStart"/>
      <w:r w:rsidRPr="00112982">
        <w:rPr>
          <w:rFonts w:ascii="Times New Roman" w:hAnsi="Times New Roman" w:cs="Times New Roman"/>
        </w:rPr>
        <w:t>printf</w:t>
      </w:r>
      <w:proofErr w:type="spellEnd"/>
      <w:r w:rsidRPr="00112982">
        <w:rPr>
          <w:rFonts w:ascii="Times New Roman" w:hAnsi="Times New Roman" w:cs="Times New Roman"/>
        </w:rPr>
        <w:t xml:space="preserve">(“largest=%d”, C); </w:t>
      </w:r>
    </w:p>
    <w:p w14:paraId="0F133938" w14:textId="5546AC07" w:rsidR="00AC16BF" w:rsidRPr="00112982" w:rsidRDefault="00260EF4" w:rsidP="00AC16BF">
      <w:pPr>
        <w:pStyle w:val="Default"/>
        <w:rPr>
          <w:rFonts w:ascii="Times New Roman" w:hAnsi="Times New Roman" w:cs="Times New Roman"/>
        </w:rPr>
      </w:pPr>
      <w:r w:rsidRPr="00112982">
        <w:rPr>
          <w:rFonts w:ascii="Times New Roman" w:hAnsi="Times New Roman" w:cs="Times New Roman"/>
        </w:rPr>
        <w:t xml:space="preserve">                </w:t>
      </w:r>
      <w:r w:rsidR="00062078" w:rsidRPr="00112982">
        <w:rPr>
          <w:rFonts w:ascii="Times New Roman" w:hAnsi="Times New Roman" w:cs="Times New Roman"/>
        </w:rPr>
        <w:t xml:space="preserve">          </w:t>
      </w:r>
      <w:r w:rsidR="00AC16BF" w:rsidRPr="00112982">
        <w:rPr>
          <w:rFonts w:ascii="Times New Roman" w:hAnsi="Times New Roman" w:cs="Times New Roman"/>
        </w:rPr>
        <w:t xml:space="preserve">} </w:t>
      </w:r>
    </w:p>
    <w:p w14:paraId="12F1B5F4" w14:textId="1B689650" w:rsidR="005329BF" w:rsidRPr="00112982" w:rsidRDefault="005329BF" w:rsidP="005329BF">
      <w:pPr>
        <w:pStyle w:val="Default"/>
        <w:rPr>
          <w:rFonts w:ascii="Times New Roman" w:hAnsi="Times New Roman" w:cs="Times New Roman"/>
        </w:rPr>
      </w:pPr>
      <w:r w:rsidRPr="00112982">
        <w:rPr>
          <w:rFonts w:ascii="Times New Roman" w:hAnsi="Times New Roman" w:cs="Times New Roman"/>
        </w:rPr>
        <w:t xml:space="preserve">       </w:t>
      </w:r>
      <w:r w:rsidR="00062078" w:rsidRPr="00112982">
        <w:rPr>
          <w:rFonts w:ascii="Times New Roman" w:hAnsi="Times New Roman" w:cs="Times New Roman"/>
        </w:rPr>
        <w:t xml:space="preserve">       </w:t>
      </w:r>
      <w:r w:rsidRPr="00112982">
        <w:rPr>
          <w:rFonts w:ascii="Times New Roman" w:hAnsi="Times New Roman" w:cs="Times New Roman"/>
        </w:rPr>
        <w:t>}</w:t>
      </w:r>
    </w:p>
    <w:p w14:paraId="0E8C15CE" w14:textId="6402BEF5" w:rsidR="005329BF" w:rsidRPr="00112982" w:rsidRDefault="005329BF" w:rsidP="005329BF">
      <w:pPr>
        <w:pStyle w:val="Default"/>
        <w:rPr>
          <w:rFonts w:ascii="Times New Roman" w:hAnsi="Times New Roman" w:cs="Times New Roman"/>
        </w:rPr>
      </w:pPr>
      <w:r w:rsidRPr="00112982">
        <w:rPr>
          <w:rFonts w:ascii="Times New Roman" w:hAnsi="Times New Roman" w:cs="Times New Roman"/>
        </w:rPr>
        <w:t xml:space="preserve">       </w:t>
      </w:r>
      <w:r w:rsidR="00062078" w:rsidRPr="00112982">
        <w:rPr>
          <w:rFonts w:ascii="Times New Roman" w:hAnsi="Times New Roman" w:cs="Times New Roman"/>
        </w:rPr>
        <w:t xml:space="preserve">   </w:t>
      </w:r>
      <w:r w:rsidRPr="00112982">
        <w:rPr>
          <w:rFonts w:ascii="Times New Roman" w:hAnsi="Times New Roman" w:cs="Times New Roman"/>
        </w:rPr>
        <w:t>else</w:t>
      </w:r>
    </w:p>
    <w:p w14:paraId="47887E8A" w14:textId="09BC5C59" w:rsidR="005329BF" w:rsidRPr="00112982" w:rsidRDefault="005329BF" w:rsidP="005329BF">
      <w:pPr>
        <w:pStyle w:val="Default"/>
        <w:rPr>
          <w:rFonts w:ascii="Times New Roman" w:hAnsi="Times New Roman" w:cs="Times New Roman"/>
        </w:rPr>
      </w:pPr>
      <w:r w:rsidRPr="00112982">
        <w:rPr>
          <w:rFonts w:ascii="Times New Roman" w:hAnsi="Times New Roman" w:cs="Times New Roman"/>
        </w:rPr>
        <w:t xml:space="preserve">      </w:t>
      </w:r>
      <w:r w:rsidR="00062078" w:rsidRPr="00112982">
        <w:rPr>
          <w:rFonts w:ascii="Times New Roman" w:hAnsi="Times New Roman" w:cs="Times New Roman"/>
        </w:rPr>
        <w:t xml:space="preserve">      </w:t>
      </w:r>
      <w:r w:rsidRPr="00112982">
        <w:rPr>
          <w:rFonts w:ascii="Times New Roman" w:hAnsi="Times New Roman" w:cs="Times New Roman"/>
        </w:rPr>
        <w:t xml:space="preserve"> </w:t>
      </w:r>
      <w:r w:rsidR="00062078" w:rsidRPr="00112982">
        <w:rPr>
          <w:rFonts w:ascii="Times New Roman" w:hAnsi="Times New Roman" w:cs="Times New Roman"/>
        </w:rPr>
        <w:t xml:space="preserve">   {</w:t>
      </w:r>
    </w:p>
    <w:p w14:paraId="2201DF3D" w14:textId="46580DD6" w:rsidR="00AC16BF" w:rsidRPr="00112982" w:rsidRDefault="00062078" w:rsidP="00260EF4">
      <w:pPr>
        <w:pStyle w:val="Default"/>
        <w:ind w:firstLine="720"/>
        <w:rPr>
          <w:rFonts w:ascii="Times New Roman" w:hAnsi="Times New Roman" w:cs="Times New Roman"/>
        </w:rPr>
      </w:pPr>
      <w:r w:rsidRPr="00112982">
        <w:rPr>
          <w:rFonts w:ascii="Times New Roman" w:hAnsi="Times New Roman" w:cs="Times New Roman"/>
        </w:rPr>
        <w:t xml:space="preserve">        </w:t>
      </w:r>
      <w:r w:rsidR="00AC16BF" w:rsidRPr="00112982">
        <w:rPr>
          <w:rFonts w:ascii="Times New Roman" w:hAnsi="Times New Roman" w:cs="Times New Roman"/>
        </w:rPr>
        <w:t xml:space="preserve">if(B&gt;C) </w:t>
      </w:r>
    </w:p>
    <w:p w14:paraId="5A085A58" w14:textId="06222CD5" w:rsidR="005329BF" w:rsidRPr="00112982" w:rsidRDefault="00062078" w:rsidP="005329BF">
      <w:pPr>
        <w:pStyle w:val="Default"/>
        <w:ind w:firstLine="720"/>
        <w:rPr>
          <w:rFonts w:ascii="Times New Roman" w:hAnsi="Times New Roman" w:cs="Times New Roman"/>
        </w:rPr>
      </w:pPr>
      <w:r w:rsidRPr="00112982">
        <w:rPr>
          <w:rFonts w:ascii="Times New Roman" w:hAnsi="Times New Roman" w:cs="Times New Roman"/>
        </w:rPr>
        <w:t xml:space="preserve">            </w:t>
      </w:r>
      <w:r w:rsidR="005329BF" w:rsidRPr="00112982">
        <w:rPr>
          <w:rFonts w:ascii="Times New Roman" w:hAnsi="Times New Roman" w:cs="Times New Roman"/>
        </w:rPr>
        <w:t>{</w:t>
      </w:r>
    </w:p>
    <w:p w14:paraId="5FAC02F5" w14:textId="53CA4C2D" w:rsidR="00AC16BF" w:rsidRPr="00112982" w:rsidRDefault="00062078" w:rsidP="00062078">
      <w:pPr>
        <w:pStyle w:val="Default"/>
        <w:ind w:left="720" w:firstLine="720"/>
        <w:rPr>
          <w:rFonts w:ascii="Times New Roman" w:hAnsi="Times New Roman" w:cs="Times New Roman"/>
        </w:rPr>
      </w:pPr>
      <w:r w:rsidRPr="00112982">
        <w:rPr>
          <w:rFonts w:ascii="Times New Roman" w:hAnsi="Times New Roman" w:cs="Times New Roman"/>
        </w:rPr>
        <w:t xml:space="preserve">      </w:t>
      </w:r>
      <w:proofErr w:type="spellStart"/>
      <w:r w:rsidR="00AC16BF" w:rsidRPr="00112982">
        <w:rPr>
          <w:rFonts w:ascii="Times New Roman" w:hAnsi="Times New Roman" w:cs="Times New Roman"/>
        </w:rPr>
        <w:t>printf</w:t>
      </w:r>
      <w:proofErr w:type="spellEnd"/>
      <w:r w:rsidR="00AC16BF" w:rsidRPr="00112982">
        <w:rPr>
          <w:rFonts w:ascii="Times New Roman" w:hAnsi="Times New Roman" w:cs="Times New Roman"/>
        </w:rPr>
        <w:t xml:space="preserve">(“ largest =%d”, B); </w:t>
      </w:r>
    </w:p>
    <w:p w14:paraId="1EF43936" w14:textId="0AB97F9C" w:rsidR="00062078" w:rsidRPr="00112982" w:rsidRDefault="00062078" w:rsidP="005329BF">
      <w:pPr>
        <w:pStyle w:val="Default"/>
        <w:ind w:firstLine="720"/>
        <w:rPr>
          <w:rFonts w:ascii="Times New Roman" w:hAnsi="Times New Roman" w:cs="Times New Roman"/>
        </w:rPr>
      </w:pPr>
      <w:r w:rsidRPr="00112982">
        <w:rPr>
          <w:rFonts w:ascii="Times New Roman" w:hAnsi="Times New Roman" w:cs="Times New Roman"/>
        </w:rPr>
        <w:t xml:space="preserve">            }</w:t>
      </w:r>
    </w:p>
    <w:p w14:paraId="64FA5F85" w14:textId="1738AAE7" w:rsidR="00AC16BF" w:rsidRPr="00112982" w:rsidRDefault="00062078" w:rsidP="00AC16BF">
      <w:pPr>
        <w:pStyle w:val="Default"/>
        <w:rPr>
          <w:rFonts w:ascii="Times New Roman" w:hAnsi="Times New Roman" w:cs="Times New Roman"/>
        </w:rPr>
      </w:pPr>
      <w:r w:rsidRPr="00112982">
        <w:rPr>
          <w:rFonts w:ascii="Times New Roman" w:hAnsi="Times New Roman" w:cs="Times New Roman"/>
        </w:rPr>
        <w:t xml:space="preserve">                   </w:t>
      </w:r>
      <w:r w:rsidR="00AC16BF" w:rsidRPr="00112982">
        <w:rPr>
          <w:rFonts w:ascii="Times New Roman" w:hAnsi="Times New Roman" w:cs="Times New Roman"/>
        </w:rPr>
        <w:t xml:space="preserve">else </w:t>
      </w:r>
    </w:p>
    <w:p w14:paraId="0B4BB235" w14:textId="045979D1" w:rsidR="00062078" w:rsidRPr="00112982" w:rsidRDefault="00062078" w:rsidP="00AC16BF">
      <w:pPr>
        <w:pStyle w:val="Default"/>
        <w:rPr>
          <w:rFonts w:ascii="Times New Roman" w:hAnsi="Times New Roman" w:cs="Times New Roman"/>
        </w:rPr>
      </w:pPr>
      <w:r w:rsidRPr="00112982">
        <w:rPr>
          <w:rFonts w:ascii="Times New Roman" w:hAnsi="Times New Roman" w:cs="Times New Roman"/>
        </w:rPr>
        <w:t xml:space="preserve">                       {</w:t>
      </w:r>
    </w:p>
    <w:p w14:paraId="29BC5785" w14:textId="125320D1" w:rsidR="00062078" w:rsidRPr="00112982" w:rsidRDefault="00062078" w:rsidP="00062078">
      <w:pPr>
        <w:pStyle w:val="Default"/>
        <w:ind w:left="720" w:firstLine="720"/>
        <w:rPr>
          <w:rFonts w:ascii="Times New Roman" w:hAnsi="Times New Roman" w:cs="Times New Roman"/>
        </w:rPr>
      </w:pPr>
      <w:r w:rsidRPr="00112982">
        <w:rPr>
          <w:rFonts w:ascii="Times New Roman" w:hAnsi="Times New Roman" w:cs="Times New Roman"/>
        </w:rPr>
        <w:t xml:space="preserve">      </w:t>
      </w:r>
      <w:proofErr w:type="spellStart"/>
      <w:r w:rsidR="00AC16BF" w:rsidRPr="00112982">
        <w:rPr>
          <w:rFonts w:ascii="Times New Roman" w:hAnsi="Times New Roman" w:cs="Times New Roman"/>
        </w:rPr>
        <w:t>printf</w:t>
      </w:r>
      <w:proofErr w:type="spellEnd"/>
      <w:r w:rsidR="00AC16BF" w:rsidRPr="00112982">
        <w:rPr>
          <w:rFonts w:ascii="Times New Roman" w:hAnsi="Times New Roman" w:cs="Times New Roman"/>
        </w:rPr>
        <w:t xml:space="preserve">(“Invalid option”); </w:t>
      </w:r>
    </w:p>
    <w:p w14:paraId="5AACF24A" w14:textId="5CBF1603" w:rsidR="00AC16BF" w:rsidRPr="00112982" w:rsidRDefault="00AC16BF" w:rsidP="00062078">
      <w:pPr>
        <w:pStyle w:val="Default"/>
        <w:ind w:left="720" w:firstLine="720"/>
        <w:rPr>
          <w:rFonts w:ascii="Times New Roman" w:hAnsi="Times New Roman" w:cs="Times New Roman"/>
        </w:rPr>
      </w:pPr>
      <w:r w:rsidRPr="00112982">
        <w:rPr>
          <w:rFonts w:ascii="Times New Roman" w:hAnsi="Times New Roman" w:cs="Times New Roman"/>
        </w:rPr>
        <w:t xml:space="preserve">} </w:t>
      </w:r>
    </w:p>
    <w:p w14:paraId="37D7E9DC" w14:textId="5A6A5B03" w:rsidR="00AC16BF" w:rsidRPr="00112982" w:rsidRDefault="00112982" w:rsidP="00AC16BF">
      <w:pPr>
        <w:pStyle w:val="Default"/>
        <w:rPr>
          <w:rFonts w:ascii="Times New Roman" w:hAnsi="Times New Roman" w:cs="Times New Roman"/>
        </w:rPr>
      </w:pPr>
      <w:r>
        <w:rPr>
          <w:rFonts w:ascii="Times New Roman" w:hAnsi="Times New Roman" w:cs="Times New Roman"/>
        </w:rPr>
        <w:t xml:space="preserve">     </w:t>
      </w:r>
      <w:r w:rsidR="00AC16BF" w:rsidRPr="00112982">
        <w:rPr>
          <w:rFonts w:ascii="Times New Roman" w:hAnsi="Times New Roman" w:cs="Times New Roman"/>
        </w:rPr>
        <w:t xml:space="preserve">else </w:t>
      </w:r>
    </w:p>
    <w:p w14:paraId="713362C1" w14:textId="6F60F485" w:rsidR="00AC16BF" w:rsidRPr="00112982" w:rsidRDefault="00112982" w:rsidP="00AC16BF">
      <w:pPr>
        <w:pStyle w:val="Default"/>
        <w:rPr>
          <w:rFonts w:ascii="Times New Roman" w:hAnsi="Times New Roman" w:cs="Times New Roman"/>
        </w:rPr>
      </w:pPr>
      <w:r>
        <w:rPr>
          <w:rFonts w:ascii="Times New Roman" w:hAnsi="Times New Roman" w:cs="Times New Roman"/>
        </w:rPr>
        <w:t xml:space="preserve">        </w:t>
      </w:r>
      <w:r w:rsidR="00AC16BF" w:rsidRPr="00112982">
        <w:rPr>
          <w:rFonts w:ascii="Times New Roman" w:hAnsi="Times New Roman" w:cs="Times New Roman"/>
        </w:rPr>
        <w:t xml:space="preserve">{ </w:t>
      </w:r>
    </w:p>
    <w:p w14:paraId="5B606B0A" w14:textId="77777777" w:rsidR="00AC16BF" w:rsidRPr="00112982" w:rsidRDefault="00AC16BF" w:rsidP="00112982">
      <w:pPr>
        <w:pStyle w:val="Default"/>
        <w:ind w:firstLine="720"/>
        <w:rPr>
          <w:rFonts w:ascii="Times New Roman" w:hAnsi="Times New Roman" w:cs="Times New Roman"/>
        </w:rPr>
      </w:pPr>
      <w:proofErr w:type="spellStart"/>
      <w:r w:rsidRPr="00112982">
        <w:rPr>
          <w:rFonts w:ascii="Times New Roman" w:hAnsi="Times New Roman" w:cs="Times New Roman"/>
        </w:rPr>
        <w:t>printf</w:t>
      </w:r>
      <w:proofErr w:type="spellEnd"/>
      <w:r w:rsidRPr="00112982">
        <w:rPr>
          <w:rFonts w:ascii="Times New Roman" w:hAnsi="Times New Roman" w:cs="Times New Roman"/>
        </w:rPr>
        <w:t xml:space="preserve">(“larges t=%d”, C); </w:t>
      </w:r>
    </w:p>
    <w:p w14:paraId="1CF75240" w14:textId="23980061" w:rsidR="00AC16BF" w:rsidRPr="00112982" w:rsidRDefault="00112982" w:rsidP="00112982">
      <w:pPr>
        <w:pStyle w:val="Default"/>
        <w:rPr>
          <w:rFonts w:ascii="Times New Roman" w:hAnsi="Times New Roman" w:cs="Times New Roman"/>
        </w:rPr>
      </w:pPr>
      <w:r>
        <w:rPr>
          <w:rFonts w:ascii="Times New Roman" w:hAnsi="Times New Roman" w:cs="Times New Roman"/>
        </w:rPr>
        <w:t xml:space="preserve">        </w:t>
      </w:r>
      <w:r w:rsidR="00AC16BF" w:rsidRPr="00112982">
        <w:rPr>
          <w:rFonts w:ascii="Times New Roman" w:hAnsi="Times New Roman" w:cs="Times New Roman"/>
        </w:rPr>
        <w:t xml:space="preserve">} </w:t>
      </w:r>
    </w:p>
    <w:p w14:paraId="571B1F24" w14:textId="66BD01CB" w:rsidR="00AC16BF" w:rsidRPr="00112982" w:rsidRDefault="00112982" w:rsidP="00AC16BF">
      <w:pPr>
        <w:pStyle w:val="Default"/>
        <w:rPr>
          <w:rFonts w:ascii="Times New Roman" w:hAnsi="Times New Roman" w:cs="Times New Roman"/>
        </w:rPr>
      </w:pPr>
      <w:r>
        <w:rPr>
          <w:rFonts w:ascii="Times New Roman" w:hAnsi="Times New Roman" w:cs="Times New Roman"/>
        </w:rPr>
        <w:t xml:space="preserve">     </w:t>
      </w:r>
      <w:r w:rsidR="00AC16BF" w:rsidRPr="00112982">
        <w:rPr>
          <w:rFonts w:ascii="Times New Roman" w:hAnsi="Times New Roman" w:cs="Times New Roman"/>
        </w:rPr>
        <w:t xml:space="preserve">} </w:t>
      </w:r>
    </w:p>
    <w:p w14:paraId="171C873D" w14:textId="46868344" w:rsidR="00AC16BF" w:rsidRPr="00112982" w:rsidRDefault="00AC16BF" w:rsidP="00AC16BF">
      <w:pPr>
        <w:rPr>
          <w:b/>
          <w:bCs/>
          <w:sz w:val="24"/>
          <w:szCs w:val="24"/>
        </w:rPr>
      </w:pPr>
      <w:r w:rsidRPr="00112982">
        <w:rPr>
          <w:b/>
          <w:bCs/>
          <w:sz w:val="24"/>
          <w:szCs w:val="24"/>
        </w:rPr>
        <w:t>}</w:t>
      </w:r>
    </w:p>
    <w:p w14:paraId="397B2021" w14:textId="77777777" w:rsidR="00AC16BF" w:rsidRPr="00112982" w:rsidRDefault="00AC16BF" w:rsidP="00AC16BF">
      <w:pPr>
        <w:rPr>
          <w:b/>
          <w:bCs/>
          <w:sz w:val="24"/>
          <w:szCs w:val="24"/>
        </w:rPr>
      </w:pPr>
    </w:p>
    <w:p w14:paraId="7BD823C8" w14:textId="4466D0A4" w:rsidR="00AC16BF" w:rsidRDefault="00AC16BF" w:rsidP="00AC16BF">
      <w:pPr>
        <w:rPr>
          <w:sz w:val="24"/>
          <w:szCs w:val="24"/>
        </w:rPr>
      </w:pPr>
      <w:r w:rsidRPr="00112982">
        <w:rPr>
          <w:b/>
          <w:bCs/>
          <w:sz w:val="24"/>
          <w:szCs w:val="24"/>
        </w:rPr>
        <w:t xml:space="preserve">Output: </w:t>
      </w:r>
      <w:r w:rsidRPr="00112982">
        <w:rPr>
          <w:sz w:val="24"/>
          <w:szCs w:val="24"/>
        </w:rPr>
        <w:t>largest=20</w:t>
      </w:r>
    </w:p>
    <w:p w14:paraId="33697F94" w14:textId="77777777" w:rsidR="00726DB6" w:rsidRDefault="00726DB6" w:rsidP="00AC16BF">
      <w:pPr>
        <w:rPr>
          <w:sz w:val="24"/>
          <w:szCs w:val="24"/>
        </w:rPr>
      </w:pPr>
    </w:p>
    <w:p w14:paraId="75DB12B5" w14:textId="77777777" w:rsidR="00726DB6" w:rsidRPr="00726DB6" w:rsidRDefault="00726DB6" w:rsidP="00726DB6">
      <w:pPr>
        <w:spacing w:line="300" w:lineRule="exact"/>
        <w:ind w:left="100"/>
        <w:rPr>
          <w:rFonts w:eastAsia="Cambria"/>
          <w:sz w:val="24"/>
          <w:szCs w:val="24"/>
        </w:rPr>
      </w:pPr>
      <w:r w:rsidRPr="00726DB6">
        <w:rPr>
          <w:rFonts w:eastAsia="Cambria"/>
          <w:b/>
          <w:position w:val="-1"/>
          <w:sz w:val="24"/>
          <w:szCs w:val="24"/>
        </w:rPr>
        <w:t xml:space="preserve">3.  </w:t>
      </w:r>
      <w:r w:rsidRPr="00726DB6">
        <w:rPr>
          <w:rFonts w:eastAsia="Cambria"/>
          <w:b/>
          <w:position w:val="-1"/>
          <w:sz w:val="24"/>
          <w:szCs w:val="24"/>
          <w:u w:val="thick" w:color="000000"/>
        </w:rPr>
        <w:t>SWITCH STATEMENT</w:t>
      </w:r>
    </w:p>
    <w:p w14:paraId="7069A77B" w14:textId="77777777" w:rsidR="00726DB6" w:rsidRPr="00726DB6" w:rsidRDefault="00726DB6" w:rsidP="00726DB6">
      <w:pPr>
        <w:spacing w:before="7" w:line="160" w:lineRule="exact"/>
        <w:rPr>
          <w:sz w:val="24"/>
          <w:szCs w:val="24"/>
        </w:rPr>
      </w:pPr>
    </w:p>
    <w:p w14:paraId="7B01F8A9" w14:textId="353CE9FD" w:rsidR="00726DB6" w:rsidRPr="00726DB6" w:rsidRDefault="00726DB6" w:rsidP="00726DB6">
      <w:pPr>
        <w:pStyle w:val="ListParagraph"/>
        <w:numPr>
          <w:ilvl w:val="0"/>
          <w:numId w:val="9"/>
        </w:numPr>
        <w:spacing w:before="21" w:line="258" w:lineRule="auto"/>
        <w:ind w:right="53"/>
        <w:jc w:val="both"/>
        <w:rPr>
          <w:rFonts w:eastAsia="Cambria"/>
          <w:sz w:val="24"/>
          <w:szCs w:val="24"/>
        </w:rPr>
      </w:pPr>
      <w:r w:rsidRPr="00726DB6">
        <w:rPr>
          <w:rFonts w:eastAsia="Cambria"/>
          <w:sz w:val="24"/>
          <w:szCs w:val="24"/>
        </w:rPr>
        <w:t xml:space="preserve">C  language  provides  a  multi-way  decision  statement  so  that  complex  else-if statements  can  be  easily  replaced  by  it.  C  language’s  multi-way  decision  statement  is called </w:t>
      </w:r>
      <w:r w:rsidRPr="00726DB6">
        <w:rPr>
          <w:rFonts w:eastAsia="Cambria"/>
          <w:b/>
          <w:sz w:val="24"/>
          <w:szCs w:val="24"/>
          <w:u w:val="thick" w:color="000000"/>
        </w:rPr>
        <w:t>switch</w:t>
      </w:r>
      <w:r w:rsidRPr="00726DB6">
        <w:rPr>
          <w:rFonts w:eastAsia="Cambria"/>
          <w:sz w:val="24"/>
          <w:szCs w:val="24"/>
        </w:rPr>
        <w:t>.</w:t>
      </w:r>
    </w:p>
    <w:p w14:paraId="079BE425" w14:textId="61056FD3" w:rsidR="00726DB6" w:rsidRPr="00726DB6" w:rsidRDefault="00726DB6" w:rsidP="00726DB6">
      <w:pPr>
        <w:spacing w:before="21" w:line="258" w:lineRule="auto"/>
        <w:ind w:left="360" w:right="53"/>
        <w:jc w:val="both"/>
        <w:rPr>
          <w:rFonts w:eastAsia="Cambria"/>
          <w:sz w:val="24"/>
          <w:szCs w:val="24"/>
        </w:rPr>
      </w:pPr>
      <w:r w:rsidRPr="00726DB6">
        <w:rPr>
          <w:rFonts w:eastAsia="Cambria"/>
          <w:sz w:val="24"/>
          <w:szCs w:val="24"/>
        </w:rPr>
        <w:t xml:space="preserve">General syntax of switch statement is as </w:t>
      </w:r>
      <w:proofErr w:type="spellStart"/>
      <w:r w:rsidRPr="00726DB6">
        <w:rPr>
          <w:rFonts w:eastAsia="Cambria"/>
          <w:sz w:val="24"/>
          <w:szCs w:val="24"/>
        </w:rPr>
        <w:t>fallows</w:t>
      </w:r>
      <w:proofErr w:type="spellEnd"/>
      <w:r w:rsidRPr="00726DB6">
        <w:rPr>
          <w:rFonts w:eastAsia="Cambria"/>
          <w:sz w:val="24"/>
          <w:szCs w:val="24"/>
        </w:rPr>
        <w:t>:</w:t>
      </w:r>
    </w:p>
    <w:p w14:paraId="2487B34E" w14:textId="77777777" w:rsidR="00726DB6" w:rsidRPr="00726DB6" w:rsidRDefault="00726DB6" w:rsidP="00726DB6">
      <w:pPr>
        <w:spacing w:before="10" w:line="120" w:lineRule="exact"/>
        <w:rPr>
          <w:rFonts w:eastAsia="Cambria"/>
          <w:sz w:val="24"/>
          <w:szCs w:val="24"/>
        </w:rPr>
      </w:pPr>
    </w:p>
    <w:p w14:paraId="00F00B40" w14:textId="77777777" w:rsidR="00726DB6" w:rsidRPr="00726DB6" w:rsidRDefault="00726DB6" w:rsidP="00726DB6">
      <w:pPr>
        <w:spacing w:before="10" w:line="120" w:lineRule="exact"/>
        <w:rPr>
          <w:rFonts w:eastAsia="Cambria"/>
          <w:sz w:val="24"/>
          <w:szCs w:val="24"/>
        </w:rPr>
      </w:pPr>
    </w:p>
    <w:p w14:paraId="0D852910" w14:textId="77777777" w:rsidR="007228BE" w:rsidRPr="00726DB6" w:rsidRDefault="00000000">
      <w:pPr>
        <w:spacing w:before="31"/>
        <w:ind w:left="2644"/>
        <w:rPr>
          <w:rFonts w:eastAsia="Cambria"/>
          <w:sz w:val="24"/>
          <w:szCs w:val="24"/>
        </w:rPr>
      </w:pPr>
      <w:r w:rsidRPr="00726DB6">
        <w:rPr>
          <w:rFonts w:eastAsia="Cambria"/>
          <w:color w:val="0000FF"/>
          <w:sz w:val="24"/>
          <w:szCs w:val="24"/>
        </w:rPr>
        <w:t>switch</w:t>
      </w:r>
      <w:r w:rsidRPr="00726DB6">
        <w:rPr>
          <w:rFonts w:eastAsia="Cambria"/>
          <w:color w:val="000000"/>
          <w:sz w:val="24"/>
          <w:szCs w:val="24"/>
        </w:rPr>
        <w:t>(choice)</w:t>
      </w:r>
    </w:p>
    <w:p w14:paraId="4884FBE4" w14:textId="77777777" w:rsidR="007228BE" w:rsidRPr="00726DB6" w:rsidRDefault="00000000">
      <w:pPr>
        <w:spacing w:line="300" w:lineRule="exact"/>
        <w:ind w:left="2644"/>
        <w:rPr>
          <w:rFonts w:eastAsia="Cambria"/>
          <w:sz w:val="24"/>
          <w:szCs w:val="24"/>
        </w:rPr>
      </w:pPr>
      <w:r w:rsidRPr="00726DB6">
        <w:rPr>
          <w:rFonts w:eastAsia="Cambria"/>
          <w:position w:val="-1"/>
          <w:sz w:val="24"/>
          <w:szCs w:val="24"/>
        </w:rPr>
        <w:t>{</w:t>
      </w:r>
    </w:p>
    <w:p w14:paraId="30C032B2" w14:textId="77777777" w:rsidR="007228BE" w:rsidRPr="00726DB6" w:rsidRDefault="00000000">
      <w:pPr>
        <w:spacing w:before="14"/>
        <w:ind w:left="4040" w:right="4287"/>
        <w:jc w:val="center"/>
        <w:rPr>
          <w:rFonts w:eastAsia="Cambria"/>
          <w:sz w:val="24"/>
          <w:szCs w:val="24"/>
        </w:rPr>
      </w:pPr>
      <w:r w:rsidRPr="00726DB6">
        <w:rPr>
          <w:rFonts w:eastAsia="Cambria"/>
          <w:color w:val="0000FF"/>
          <w:sz w:val="24"/>
          <w:szCs w:val="24"/>
        </w:rPr>
        <w:t xml:space="preserve">case </w:t>
      </w:r>
      <w:r w:rsidRPr="00726DB6">
        <w:rPr>
          <w:rFonts w:eastAsia="Cambria"/>
          <w:color w:val="000000"/>
          <w:sz w:val="24"/>
          <w:szCs w:val="24"/>
        </w:rPr>
        <w:t>label1: block1;</w:t>
      </w:r>
    </w:p>
    <w:p w14:paraId="58659A79" w14:textId="77777777" w:rsidR="007228BE" w:rsidRPr="00726DB6" w:rsidRDefault="00000000">
      <w:pPr>
        <w:spacing w:before="5"/>
        <w:ind w:left="5481" w:right="4378"/>
        <w:jc w:val="center"/>
        <w:rPr>
          <w:rFonts w:eastAsia="Cambria"/>
          <w:sz w:val="24"/>
          <w:szCs w:val="24"/>
        </w:rPr>
      </w:pPr>
      <w:r w:rsidRPr="00726DB6">
        <w:rPr>
          <w:rFonts w:eastAsia="Cambria"/>
          <w:color w:val="0000FF"/>
          <w:sz w:val="24"/>
          <w:szCs w:val="24"/>
        </w:rPr>
        <w:t>break;</w:t>
      </w:r>
    </w:p>
    <w:p w14:paraId="4CE3FC8E" w14:textId="77777777" w:rsidR="007228BE" w:rsidRPr="00726DB6" w:rsidRDefault="00000000">
      <w:pPr>
        <w:spacing w:line="320" w:lineRule="exact"/>
        <w:ind w:left="4040" w:right="4287"/>
        <w:jc w:val="center"/>
        <w:rPr>
          <w:rFonts w:eastAsia="Cambria"/>
          <w:sz w:val="24"/>
          <w:szCs w:val="24"/>
        </w:rPr>
      </w:pPr>
      <w:r w:rsidRPr="00726DB6">
        <w:rPr>
          <w:rFonts w:eastAsia="Cambria"/>
          <w:color w:val="0000FF"/>
          <w:sz w:val="24"/>
          <w:szCs w:val="24"/>
        </w:rPr>
        <w:t xml:space="preserve">case </w:t>
      </w:r>
      <w:r w:rsidRPr="00726DB6">
        <w:rPr>
          <w:rFonts w:eastAsia="Cambria"/>
          <w:color w:val="000000"/>
          <w:sz w:val="24"/>
          <w:szCs w:val="24"/>
        </w:rPr>
        <w:t>label2: block2;</w:t>
      </w:r>
    </w:p>
    <w:p w14:paraId="615CC34D" w14:textId="77777777" w:rsidR="007228BE" w:rsidRPr="00726DB6" w:rsidRDefault="00000000">
      <w:pPr>
        <w:ind w:left="5481" w:right="4378"/>
        <w:jc w:val="center"/>
        <w:rPr>
          <w:rFonts w:eastAsia="Cambria"/>
          <w:sz w:val="24"/>
          <w:szCs w:val="24"/>
        </w:rPr>
      </w:pPr>
      <w:r w:rsidRPr="00726DB6">
        <w:rPr>
          <w:rFonts w:eastAsia="Cambria"/>
          <w:color w:val="0000FF"/>
          <w:sz w:val="24"/>
          <w:szCs w:val="24"/>
        </w:rPr>
        <w:t>break;</w:t>
      </w:r>
    </w:p>
    <w:p w14:paraId="3EBD5A82" w14:textId="77777777" w:rsidR="007228BE" w:rsidRPr="00726DB6" w:rsidRDefault="00000000">
      <w:pPr>
        <w:ind w:left="4044" w:right="4198"/>
        <w:jc w:val="center"/>
        <w:rPr>
          <w:rFonts w:eastAsia="Cambria"/>
          <w:sz w:val="24"/>
          <w:szCs w:val="24"/>
        </w:rPr>
      </w:pPr>
      <w:r w:rsidRPr="00726DB6">
        <w:rPr>
          <w:rFonts w:eastAsia="Cambria"/>
          <w:color w:val="0000FF"/>
          <w:sz w:val="24"/>
          <w:szCs w:val="24"/>
        </w:rPr>
        <w:t xml:space="preserve">case </w:t>
      </w:r>
      <w:r w:rsidRPr="00726DB6">
        <w:rPr>
          <w:rFonts w:eastAsia="Cambria"/>
          <w:color w:val="000000"/>
          <w:sz w:val="24"/>
          <w:szCs w:val="24"/>
        </w:rPr>
        <w:t>label3: block-3;</w:t>
      </w:r>
    </w:p>
    <w:p w14:paraId="0145F889" w14:textId="77777777" w:rsidR="007228BE" w:rsidRPr="00726DB6" w:rsidRDefault="00000000">
      <w:pPr>
        <w:spacing w:line="320" w:lineRule="exact"/>
        <w:ind w:left="5525"/>
        <w:rPr>
          <w:rFonts w:eastAsia="Cambria"/>
          <w:sz w:val="24"/>
          <w:szCs w:val="24"/>
        </w:rPr>
      </w:pPr>
      <w:r w:rsidRPr="00726DB6">
        <w:rPr>
          <w:rFonts w:eastAsia="Cambria"/>
          <w:color w:val="0000FF"/>
          <w:sz w:val="24"/>
          <w:szCs w:val="24"/>
        </w:rPr>
        <w:t>break; default</w:t>
      </w:r>
    </w:p>
    <w:p w14:paraId="745C41EF" w14:textId="77777777" w:rsidR="007228BE" w:rsidRPr="00726DB6" w:rsidRDefault="00000000">
      <w:pPr>
        <w:spacing w:before="5"/>
        <w:ind w:left="5313" w:right="3503"/>
        <w:jc w:val="center"/>
        <w:rPr>
          <w:rFonts w:eastAsia="Cambria"/>
          <w:sz w:val="24"/>
          <w:szCs w:val="24"/>
        </w:rPr>
      </w:pPr>
      <w:r w:rsidRPr="00726DB6">
        <w:rPr>
          <w:rFonts w:eastAsia="Cambria"/>
          <w:color w:val="0000FF"/>
          <w:sz w:val="24"/>
          <w:szCs w:val="24"/>
        </w:rPr>
        <w:t xml:space="preserve">: </w:t>
      </w:r>
      <w:r w:rsidRPr="00726DB6">
        <w:rPr>
          <w:rFonts w:eastAsia="Cambria"/>
          <w:color w:val="000000"/>
          <w:sz w:val="24"/>
          <w:szCs w:val="24"/>
        </w:rPr>
        <w:t>default-block;</w:t>
      </w:r>
    </w:p>
    <w:p w14:paraId="125A6770" w14:textId="77777777" w:rsidR="007228BE" w:rsidRPr="00726DB6" w:rsidRDefault="00000000">
      <w:pPr>
        <w:spacing w:line="320" w:lineRule="exact"/>
        <w:ind w:left="5484" w:right="4381"/>
        <w:jc w:val="center"/>
        <w:rPr>
          <w:rFonts w:eastAsia="Cambria"/>
          <w:sz w:val="24"/>
          <w:szCs w:val="24"/>
        </w:rPr>
      </w:pPr>
      <w:r w:rsidRPr="00726DB6">
        <w:rPr>
          <w:rFonts w:eastAsia="Cambria"/>
          <w:color w:val="0000FF"/>
          <w:sz w:val="24"/>
          <w:szCs w:val="24"/>
        </w:rPr>
        <w:lastRenderedPageBreak/>
        <w:t>break;</w:t>
      </w:r>
    </w:p>
    <w:p w14:paraId="625CF092" w14:textId="77777777" w:rsidR="007228BE" w:rsidRPr="00726DB6" w:rsidRDefault="00000000">
      <w:pPr>
        <w:spacing w:line="300" w:lineRule="exact"/>
        <w:ind w:left="2644"/>
        <w:rPr>
          <w:rFonts w:eastAsia="Cambria"/>
          <w:sz w:val="24"/>
          <w:szCs w:val="24"/>
        </w:rPr>
      </w:pPr>
      <w:r w:rsidRPr="00726DB6">
        <w:rPr>
          <w:rFonts w:eastAsia="Cambria"/>
          <w:sz w:val="24"/>
          <w:szCs w:val="24"/>
        </w:rPr>
        <w:t>}</w:t>
      </w:r>
    </w:p>
    <w:p w14:paraId="7FB06E16" w14:textId="77777777" w:rsidR="00726DB6" w:rsidRPr="00726DB6" w:rsidRDefault="00726DB6">
      <w:pPr>
        <w:spacing w:line="300" w:lineRule="exact"/>
        <w:ind w:left="2644"/>
        <w:rPr>
          <w:rFonts w:eastAsia="Cambria"/>
          <w:sz w:val="24"/>
          <w:szCs w:val="24"/>
        </w:rPr>
      </w:pPr>
    </w:p>
    <w:p w14:paraId="03118F25" w14:textId="77777777" w:rsidR="00726DB6" w:rsidRPr="00726DB6" w:rsidRDefault="00726DB6" w:rsidP="00726DB6">
      <w:pPr>
        <w:spacing w:line="300" w:lineRule="exact"/>
        <w:rPr>
          <w:rFonts w:eastAsia="Cambria"/>
          <w:sz w:val="24"/>
          <w:szCs w:val="24"/>
        </w:rPr>
      </w:pPr>
    </w:p>
    <w:p w14:paraId="53AD416D" w14:textId="77777777" w:rsidR="00726DB6" w:rsidRPr="00726DB6" w:rsidRDefault="00726DB6" w:rsidP="00726DB6">
      <w:pPr>
        <w:spacing w:before="13" w:line="220" w:lineRule="exact"/>
        <w:rPr>
          <w:sz w:val="24"/>
          <w:szCs w:val="24"/>
        </w:rPr>
      </w:pPr>
    </w:p>
    <w:p w14:paraId="405A9249" w14:textId="77777777" w:rsidR="00726DB6" w:rsidRPr="00726DB6" w:rsidRDefault="00726DB6" w:rsidP="00726DB6">
      <w:pPr>
        <w:pStyle w:val="ListParagraph"/>
        <w:numPr>
          <w:ilvl w:val="0"/>
          <w:numId w:val="9"/>
        </w:numPr>
        <w:spacing w:before="21"/>
        <w:rPr>
          <w:rFonts w:eastAsia="Cambria"/>
          <w:sz w:val="24"/>
          <w:szCs w:val="24"/>
        </w:rPr>
      </w:pPr>
      <w:r w:rsidRPr="00726DB6">
        <w:rPr>
          <w:rFonts w:eastAsia="Cambria"/>
          <w:sz w:val="24"/>
          <w:szCs w:val="24"/>
        </w:rPr>
        <w:t xml:space="preserve">Here </w:t>
      </w:r>
      <w:r w:rsidRPr="00726DB6">
        <w:rPr>
          <w:rFonts w:eastAsia="Cambria"/>
          <w:i/>
          <w:sz w:val="24"/>
          <w:szCs w:val="24"/>
        </w:rPr>
        <w:t xml:space="preserve">switch, case, break and default </w:t>
      </w:r>
      <w:r w:rsidRPr="00726DB6">
        <w:rPr>
          <w:rFonts w:eastAsia="Cambria"/>
          <w:sz w:val="24"/>
          <w:szCs w:val="24"/>
        </w:rPr>
        <w:t>are built-in C language words.</w:t>
      </w:r>
    </w:p>
    <w:p w14:paraId="361B483E" w14:textId="77777777" w:rsidR="00726DB6" w:rsidRPr="00726DB6" w:rsidRDefault="00726DB6" w:rsidP="00726DB6">
      <w:pPr>
        <w:pStyle w:val="ListParagraph"/>
        <w:numPr>
          <w:ilvl w:val="0"/>
          <w:numId w:val="9"/>
        </w:numPr>
        <w:spacing w:before="21"/>
        <w:rPr>
          <w:rFonts w:eastAsia="Cambria"/>
          <w:sz w:val="24"/>
          <w:szCs w:val="24"/>
        </w:rPr>
      </w:pPr>
      <w:r w:rsidRPr="00726DB6">
        <w:rPr>
          <w:rFonts w:eastAsia="Cambria"/>
          <w:sz w:val="24"/>
          <w:szCs w:val="24"/>
        </w:rPr>
        <w:t>If the choice matches to label1 then block1 will be executed else if it evaluates to label2 then block2 will be executed and so on.</w:t>
      </w:r>
    </w:p>
    <w:p w14:paraId="1E671F76" w14:textId="4FAF4DB6" w:rsidR="00726DB6" w:rsidRPr="00726DB6" w:rsidRDefault="00726DB6" w:rsidP="00726DB6">
      <w:pPr>
        <w:pStyle w:val="ListParagraph"/>
        <w:numPr>
          <w:ilvl w:val="0"/>
          <w:numId w:val="9"/>
        </w:numPr>
        <w:spacing w:before="21"/>
        <w:rPr>
          <w:rFonts w:eastAsia="Cambria"/>
          <w:sz w:val="24"/>
          <w:szCs w:val="24"/>
        </w:rPr>
      </w:pPr>
      <w:r w:rsidRPr="00726DB6">
        <w:rPr>
          <w:rFonts w:eastAsia="Cambria"/>
          <w:sz w:val="24"/>
          <w:szCs w:val="24"/>
        </w:rPr>
        <w:t>If choice does not matches with any case labels, then default block will be executed.</w:t>
      </w:r>
    </w:p>
    <w:p w14:paraId="35E2C195" w14:textId="77777777" w:rsidR="00726DB6" w:rsidRDefault="00726DB6" w:rsidP="00726DB6">
      <w:pPr>
        <w:spacing w:before="21"/>
        <w:rPr>
          <w:rFonts w:ascii="Cambria" w:eastAsia="Cambria" w:hAnsi="Cambria" w:cs="Cambria"/>
          <w:sz w:val="28"/>
          <w:szCs w:val="28"/>
        </w:rPr>
      </w:pPr>
    </w:p>
    <w:p w14:paraId="55CE0FA1" w14:textId="42CB9574" w:rsidR="00726DB6" w:rsidRDefault="00726DB6" w:rsidP="00726DB6">
      <w:pPr>
        <w:spacing w:before="21"/>
        <w:rPr>
          <w:rFonts w:ascii="Cambria" w:eastAsia="Cambria" w:hAnsi="Cambria" w:cs="Cambria"/>
          <w:sz w:val="28"/>
          <w:szCs w:val="28"/>
        </w:rPr>
      </w:pPr>
      <w:r>
        <w:rPr>
          <w:rFonts w:ascii="Cambria" w:eastAsia="Cambria" w:hAnsi="Cambria" w:cs="Cambria"/>
          <w:noProof/>
          <w:sz w:val="28"/>
          <w:szCs w:val="28"/>
        </w:rPr>
        <w:drawing>
          <wp:inline distT="0" distB="0" distL="0" distR="0" wp14:anchorId="173164ED" wp14:editId="5CF98D25">
            <wp:extent cx="6074410" cy="3331210"/>
            <wp:effectExtent l="0" t="0" r="2540" b="2540"/>
            <wp:docPr id="1263734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74410" cy="3331210"/>
                    </a:xfrm>
                    <a:prstGeom prst="rect">
                      <a:avLst/>
                    </a:prstGeom>
                    <a:noFill/>
                    <a:ln>
                      <a:noFill/>
                    </a:ln>
                  </pic:spPr>
                </pic:pic>
              </a:graphicData>
            </a:graphic>
          </wp:inline>
        </w:drawing>
      </w:r>
    </w:p>
    <w:p w14:paraId="30BC70EA" w14:textId="77777777" w:rsidR="00726DB6" w:rsidRDefault="00726DB6" w:rsidP="00726DB6">
      <w:pPr>
        <w:spacing w:line="300" w:lineRule="exact"/>
        <w:rPr>
          <w:rFonts w:ascii="Cambria" w:eastAsia="Cambria" w:hAnsi="Cambria" w:cs="Cambria"/>
          <w:sz w:val="28"/>
          <w:szCs w:val="28"/>
        </w:rPr>
      </w:pPr>
    </w:p>
    <w:p w14:paraId="48447D53" w14:textId="77777777" w:rsidR="00726DB6" w:rsidRPr="00726DB6" w:rsidRDefault="00726DB6" w:rsidP="00726DB6">
      <w:pPr>
        <w:jc w:val="center"/>
        <w:rPr>
          <w:rFonts w:eastAsia="Cambria"/>
          <w:sz w:val="24"/>
          <w:szCs w:val="24"/>
        </w:rPr>
      </w:pPr>
      <w:r w:rsidRPr="00726DB6">
        <w:rPr>
          <w:rFonts w:eastAsia="Cambria"/>
          <w:b/>
          <w:sz w:val="24"/>
          <w:szCs w:val="24"/>
        </w:rPr>
        <w:t>Figure 5: Flow chart of switch case statement</w:t>
      </w:r>
    </w:p>
    <w:p w14:paraId="350EFB63" w14:textId="77777777" w:rsidR="00726DB6" w:rsidRPr="00726DB6" w:rsidRDefault="00726DB6" w:rsidP="00726DB6">
      <w:pPr>
        <w:spacing w:line="300" w:lineRule="exact"/>
        <w:rPr>
          <w:rFonts w:eastAsia="Cambria"/>
          <w:sz w:val="24"/>
          <w:szCs w:val="24"/>
        </w:rPr>
      </w:pPr>
    </w:p>
    <w:p w14:paraId="5FD1FA99" w14:textId="77777777" w:rsidR="00726DB6" w:rsidRPr="00726DB6" w:rsidRDefault="00726DB6" w:rsidP="00726DB6">
      <w:pPr>
        <w:pStyle w:val="ListParagraph"/>
        <w:numPr>
          <w:ilvl w:val="0"/>
          <w:numId w:val="10"/>
        </w:numPr>
        <w:rPr>
          <w:rFonts w:eastAsia="Cambria"/>
          <w:sz w:val="24"/>
          <w:szCs w:val="24"/>
        </w:rPr>
      </w:pPr>
      <w:r w:rsidRPr="00726DB6">
        <w:rPr>
          <w:rFonts w:eastAsia="Cambria"/>
          <w:sz w:val="24"/>
          <w:szCs w:val="24"/>
        </w:rPr>
        <w:t>The choice is an integer expression or characters.</w:t>
      </w:r>
    </w:p>
    <w:p w14:paraId="37942088" w14:textId="77777777" w:rsidR="00726DB6" w:rsidRPr="00726DB6" w:rsidRDefault="00726DB6" w:rsidP="00726DB6">
      <w:pPr>
        <w:pStyle w:val="ListParagraph"/>
        <w:numPr>
          <w:ilvl w:val="0"/>
          <w:numId w:val="10"/>
        </w:numPr>
        <w:rPr>
          <w:rFonts w:eastAsia="Cambria"/>
          <w:sz w:val="24"/>
          <w:szCs w:val="24"/>
        </w:rPr>
      </w:pPr>
      <w:r w:rsidRPr="00726DB6">
        <w:rPr>
          <w:rFonts w:eastAsia="Cambria"/>
          <w:sz w:val="24"/>
          <w:szCs w:val="24"/>
        </w:rPr>
        <w:t>The  label1,  label2,  label3,….    are  constants  or  constant  expression  evaluate  to integer constants.</w:t>
      </w:r>
    </w:p>
    <w:p w14:paraId="53E2333C" w14:textId="77777777" w:rsidR="00726DB6" w:rsidRPr="00726DB6" w:rsidRDefault="00726DB6" w:rsidP="00726DB6">
      <w:pPr>
        <w:pStyle w:val="ListParagraph"/>
        <w:numPr>
          <w:ilvl w:val="0"/>
          <w:numId w:val="10"/>
        </w:numPr>
        <w:rPr>
          <w:rFonts w:eastAsia="Cambria"/>
          <w:sz w:val="24"/>
          <w:szCs w:val="24"/>
        </w:rPr>
      </w:pPr>
      <w:r w:rsidRPr="00726DB6">
        <w:rPr>
          <w:rFonts w:eastAsia="Arial Unicode MS"/>
          <w:sz w:val="24"/>
          <w:szCs w:val="24"/>
        </w:rPr>
        <w:t xml:space="preserve"> </w:t>
      </w:r>
      <w:r w:rsidRPr="00726DB6">
        <w:rPr>
          <w:rFonts w:eastAsia="Cambria"/>
          <w:sz w:val="24"/>
          <w:szCs w:val="24"/>
        </w:rPr>
        <w:t>Each of these case labels should be unique within the switch statement. block1, block2, block3, … are statement lists and may contain zero or more statements.</w:t>
      </w:r>
    </w:p>
    <w:p w14:paraId="7882F744" w14:textId="77777777" w:rsidR="00726DB6" w:rsidRPr="00726DB6" w:rsidRDefault="00726DB6" w:rsidP="00726DB6">
      <w:pPr>
        <w:pStyle w:val="ListParagraph"/>
        <w:numPr>
          <w:ilvl w:val="0"/>
          <w:numId w:val="10"/>
        </w:numPr>
        <w:rPr>
          <w:rFonts w:eastAsia="Cambria"/>
          <w:sz w:val="24"/>
          <w:szCs w:val="24"/>
        </w:rPr>
      </w:pPr>
      <w:r w:rsidRPr="00726DB6">
        <w:rPr>
          <w:rFonts w:eastAsia="Arial Unicode MS"/>
          <w:sz w:val="24"/>
          <w:szCs w:val="24"/>
        </w:rPr>
        <w:t xml:space="preserve"> </w:t>
      </w:r>
      <w:r w:rsidRPr="00726DB6">
        <w:rPr>
          <w:rFonts w:eastAsia="Cambria"/>
          <w:sz w:val="24"/>
          <w:szCs w:val="24"/>
        </w:rPr>
        <w:t>There is no need to put braces around these blocks. Note that case labels end with colon(:).</w:t>
      </w:r>
    </w:p>
    <w:p w14:paraId="0DAF98B9" w14:textId="77777777" w:rsidR="00726DB6" w:rsidRPr="00726DB6" w:rsidRDefault="00726DB6" w:rsidP="00726DB6">
      <w:pPr>
        <w:pStyle w:val="ListParagraph"/>
        <w:numPr>
          <w:ilvl w:val="0"/>
          <w:numId w:val="10"/>
        </w:numPr>
        <w:rPr>
          <w:rFonts w:eastAsia="Cambria"/>
          <w:sz w:val="24"/>
          <w:szCs w:val="24"/>
        </w:rPr>
      </w:pPr>
      <w:r w:rsidRPr="00726DB6">
        <w:rPr>
          <w:rFonts w:eastAsia="Cambria"/>
          <w:sz w:val="24"/>
          <w:szCs w:val="24"/>
        </w:rPr>
        <w:t>Break statement at the end of each block signals end of a particular case and causes an exit from switch statement.</w:t>
      </w:r>
    </w:p>
    <w:p w14:paraId="529AB6D2" w14:textId="687C9010" w:rsidR="00726DB6" w:rsidRPr="00726DB6" w:rsidRDefault="00726DB6" w:rsidP="00726DB6">
      <w:pPr>
        <w:pStyle w:val="ListParagraph"/>
        <w:numPr>
          <w:ilvl w:val="0"/>
          <w:numId w:val="10"/>
        </w:numPr>
        <w:rPr>
          <w:rFonts w:eastAsia="Cambria"/>
          <w:sz w:val="24"/>
          <w:szCs w:val="24"/>
        </w:rPr>
        <w:sectPr w:rsidR="00726DB6" w:rsidRPr="00726DB6" w:rsidSect="00726DB6">
          <w:headerReference w:type="default" r:id="rId44"/>
          <w:footerReference w:type="default" r:id="rId45"/>
          <w:type w:val="continuous"/>
          <w:pgSz w:w="11940" w:h="15960"/>
          <w:pgMar w:top="1500" w:right="680" w:bottom="280" w:left="620" w:header="0" w:footer="0" w:gutter="0"/>
          <w:cols w:space="720"/>
        </w:sectPr>
      </w:pPr>
      <w:r w:rsidRPr="00726DB6">
        <w:rPr>
          <w:rFonts w:eastAsia="Cambria"/>
          <w:sz w:val="24"/>
          <w:szCs w:val="24"/>
        </w:rPr>
        <w:t>The default is an optional case when present, it will execute if the value of the choice does not match with any of the case labels.</w:t>
      </w:r>
    </w:p>
    <w:p w14:paraId="313EEB36" w14:textId="79220D42" w:rsidR="00726DB6" w:rsidRPr="00726DB6" w:rsidRDefault="00726DB6" w:rsidP="00726DB6">
      <w:pPr>
        <w:spacing w:line="300" w:lineRule="exact"/>
        <w:rPr>
          <w:rFonts w:eastAsia="Cambria"/>
          <w:sz w:val="24"/>
          <w:szCs w:val="24"/>
        </w:rPr>
        <w:sectPr w:rsidR="00726DB6" w:rsidRPr="00726DB6">
          <w:headerReference w:type="default" r:id="rId46"/>
          <w:footerReference w:type="default" r:id="rId47"/>
          <w:type w:val="continuous"/>
          <w:pgSz w:w="11940" w:h="15960"/>
          <w:pgMar w:top="800" w:right="600" w:bottom="280" w:left="620" w:header="720" w:footer="720" w:gutter="0"/>
          <w:cols w:space="720"/>
        </w:sectPr>
      </w:pPr>
    </w:p>
    <w:p w14:paraId="4F4C8257" w14:textId="77777777" w:rsidR="007228BE" w:rsidRDefault="00000000" w:rsidP="00726DB6">
      <w:pPr>
        <w:spacing w:before="68"/>
        <w:rPr>
          <w:rFonts w:ascii="Cambria" w:eastAsia="Cambria" w:hAnsi="Cambria" w:cs="Cambria"/>
          <w:sz w:val="28"/>
          <w:szCs w:val="28"/>
        </w:rPr>
      </w:pPr>
      <w:r>
        <w:lastRenderedPageBreak/>
        <w:pict w14:anchorId="313851DA">
          <v:group id="_x0000_s2272" style="position:absolute;margin-left:70.1pt;margin-top:460.55pt;width:491.25pt;height:64.4pt;z-index:-251664384;mso-position-horizontal-relative:page;mso-position-vertical-relative:page" coordorigin="1402,9211" coordsize="9825,12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75" type="#_x0000_t75" style="position:absolute;left:7399;top:10253;width:151;height:199">
              <v:imagedata r:id="rId48" o:title=""/>
            </v:shape>
            <v:shape id="_x0000_s2274" type="#_x0000_t75" style="position:absolute;left:1747;top:9250;width:8332;height:1210">
              <v:imagedata r:id="rId49" o:title=""/>
            </v:shape>
            <v:shape id="_x0000_s2273" style="position:absolute;left:1412;top:9221;width:9805;height:1268" coordorigin="1412,9221" coordsize="9805,1268" path="m11217,9221r-9805,l1412,9643r720,l2132,10067r-720,l1412,10489r9805,l11217,9221xe" stroked="f">
              <v:path arrowok="t"/>
            </v:shape>
            <w10:wrap anchorx="page" anchory="page"/>
          </v:group>
        </w:pict>
      </w:r>
      <w:r>
        <w:rPr>
          <w:rFonts w:ascii="Cambria" w:eastAsia="Cambria" w:hAnsi="Cambria" w:cs="Cambria"/>
          <w:b/>
          <w:sz w:val="28"/>
          <w:szCs w:val="28"/>
        </w:rPr>
        <w:t>Example:</w:t>
      </w:r>
    </w:p>
    <w:p w14:paraId="4531265C" w14:textId="77777777" w:rsidR="007228BE" w:rsidRDefault="007228BE">
      <w:pPr>
        <w:spacing w:before="8" w:line="160" w:lineRule="exact"/>
        <w:rPr>
          <w:sz w:val="16"/>
          <w:szCs w:val="16"/>
        </w:rPr>
      </w:pPr>
    </w:p>
    <w:p w14:paraId="099980B3" w14:textId="77777777" w:rsidR="007228BE" w:rsidRDefault="00000000">
      <w:pPr>
        <w:ind w:left="300"/>
        <w:rPr>
          <w:rFonts w:ascii="Cambria" w:eastAsia="Cambria" w:hAnsi="Cambria" w:cs="Cambria"/>
          <w:sz w:val="24"/>
          <w:szCs w:val="24"/>
        </w:rPr>
      </w:pPr>
      <w:r>
        <w:rPr>
          <w:rFonts w:ascii="Cambria" w:eastAsia="Cambria" w:hAnsi="Cambria" w:cs="Cambria"/>
          <w:sz w:val="24"/>
          <w:szCs w:val="24"/>
        </w:rPr>
        <w:t>#include&lt;stdio.h&gt;</w:t>
      </w:r>
    </w:p>
    <w:p w14:paraId="60EB0E5E" w14:textId="77777777" w:rsidR="007228BE" w:rsidRDefault="007228BE">
      <w:pPr>
        <w:spacing w:before="1" w:line="140" w:lineRule="exact"/>
        <w:rPr>
          <w:sz w:val="14"/>
          <w:szCs w:val="14"/>
        </w:rPr>
      </w:pPr>
    </w:p>
    <w:p w14:paraId="349326F5" w14:textId="77777777" w:rsidR="007228BE" w:rsidRDefault="00000000">
      <w:pPr>
        <w:ind w:left="300"/>
        <w:rPr>
          <w:rFonts w:ascii="Cambria" w:eastAsia="Cambria" w:hAnsi="Cambria" w:cs="Cambria"/>
          <w:sz w:val="24"/>
          <w:szCs w:val="24"/>
        </w:rPr>
      </w:pPr>
      <w:r>
        <w:rPr>
          <w:rFonts w:ascii="Cambria" w:eastAsia="Cambria" w:hAnsi="Cambria" w:cs="Cambria"/>
          <w:sz w:val="24"/>
          <w:szCs w:val="24"/>
        </w:rPr>
        <w:t>#include&lt;stdlib.h&gt;</w:t>
      </w:r>
    </w:p>
    <w:p w14:paraId="0C4A53AF" w14:textId="77777777" w:rsidR="007228BE" w:rsidRDefault="007228BE">
      <w:pPr>
        <w:spacing w:before="3" w:line="140" w:lineRule="exact"/>
        <w:rPr>
          <w:sz w:val="14"/>
          <w:szCs w:val="14"/>
        </w:rPr>
      </w:pPr>
    </w:p>
    <w:p w14:paraId="1A79096A" w14:textId="77777777" w:rsidR="007228BE" w:rsidRDefault="00000000">
      <w:pPr>
        <w:ind w:left="300"/>
        <w:rPr>
          <w:rFonts w:ascii="Cambria" w:eastAsia="Cambria" w:hAnsi="Cambria" w:cs="Cambria"/>
          <w:sz w:val="24"/>
          <w:szCs w:val="24"/>
        </w:rPr>
      </w:pPr>
      <w:r>
        <w:rPr>
          <w:rFonts w:ascii="Cambria" w:eastAsia="Cambria" w:hAnsi="Cambria" w:cs="Cambria"/>
          <w:sz w:val="24"/>
          <w:szCs w:val="24"/>
        </w:rPr>
        <w:t>void main( )</w:t>
      </w:r>
    </w:p>
    <w:p w14:paraId="306ADAC3" w14:textId="77777777" w:rsidR="007228BE" w:rsidRDefault="007228BE">
      <w:pPr>
        <w:spacing w:before="1" w:line="140" w:lineRule="exact"/>
        <w:rPr>
          <w:sz w:val="14"/>
          <w:szCs w:val="14"/>
        </w:rPr>
      </w:pPr>
    </w:p>
    <w:p w14:paraId="0E57279C" w14:textId="77777777" w:rsidR="007228BE" w:rsidRDefault="00000000">
      <w:pPr>
        <w:ind w:left="300"/>
        <w:rPr>
          <w:rFonts w:ascii="Cambria" w:eastAsia="Cambria" w:hAnsi="Cambria" w:cs="Cambria"/>
          <w:sz w:val="24"/>
          <w:szCs w:val="24"/>
        </w:rPr>
      </w:pPr>
      <w:r>
        <w:rPr>
          <w:rFonts w:ascii="Cambria" w:eastAsia="Cambria" w:hAnsi="Cambria" w:cs="Cambria"/>
          <w:sz w:val="24"/>
          <w:szCs w:val="24"/>
        </w:rPr>
        <w:t>{</w:t>
      </w:r>
    </w:p>
    <w:p w14:paraId="40974B10" w14:textId="77777777" w:rsidR="007228BE" w:rsidRDefault="00000000">
      <w:pPr>
        <w:spacing w:before="6"/>
        <w:ind w:left="101"/>
        <w:rPr>
          <w:rFonts w:ascii="Cambria" w:eastAsia="Cambria" w:hAnsi="Cambria" w:cs="Cambria"/>
          <w:sz w:val="22"/>
          <w:szCs w:val="22"/>
        </w:rPr>
      </w:pPr>
      <w:r>
        <w:rPr>
          <w:rFonts w:ascii="Cambria" w:eastAsia="Cambria" w:hAnsi="Cambria" w:cs="Cambria"/>
          <w:sz w:val="22"/>
          <w:szCs w:val="22"/>
        </w:rPr>
        <w:t xml:space="preserve">int </w:t>
      </w:r>
      <w:proofErr w:type="spellStart"/>
      <w:r>
        <w:rPr>
          <w:rFonts w:ascii="Cambria" w:eastAsia="Cambria" w:hAnsi="Cambria" w:cs="Cambria"/>
          <w:sz w:val="22"/>
          <w:szCs w:val="22"/>
        </w:rPr>
        <w:t>ch,a,b,res</w:t>
      </w:r>
      <w:proofErr w:type="spellEnd"/>
      <w:r>
        <w:rPr>
          <w:rFonts w:ascii="Cambria" w:eastAsia="Cambria" w:hAnsi="Cambria" w:cs="Cambria"/>
          <w:sz w:val="22"/>
          <w:szCs w:val="22"/>
        </w:rPr>
        <w:t>;</w:t>
      </w:r>
    </w:p>
    <w:p w14:paraId="072771EB" w14:textId="77777777" w:rsidR="007228BE" w:rsidRDefault="00000000">
      <w:pPr>
        <w:spacing w:line="240" w:lineRule="exact"/>
        <w:ind w:left="149"/>
        <w:rPr>
          <w:rFonts w:ascii="Cambria" w:eastAsia="Cambria" w:hAnsi="Cambria" w:cs="Cambria"/>
          <w:sz w:val="22"/>
          <w:szCs w:val="22"/>
        </w:rPr>
      </w:pPr>
      <w:r>
        <w:rPr>
          <w:rFonts w:ascii="Cambria" w:eastAsia="Cambria" w:hAnsi="Cambria" w:cs="Cambria"/>
          <w:sz w:val="22"/>
          <w:szCs w:val="22"/>
        </w:rPr>
        <w:t>float div;</w:t>
      </w:r>
    </w:p>
    <w:p w14:paraId="0F49F454" w14:textId="77777777" w:rsidR="007228BE" w:rsidRDefault="00000000">
      <w:pPr>
        <w:spacing w:before="1"/>
        <w:ind w:left="149"/>
        <w:rPr>
          <w:rFonts w:ascii="Cambria" w:eastAsia="Cambria" w:hAnsi="Cambria" w:cs="Cambria"/>
          <w:sz w:val="22"/>
          <w:szCs w:val="22"/>
        </w:rPr>
      </w:pPr>
      <w:proofErr w:type="spellStart"/>
      <w:r>
        <w:rPr>
          <w:rFonts w:ascii="Cambria" w:eastAsia="Cambria" w:hAnsi="Cambria" w:cs="Cambria"/>
          <w:sz w:val="22"/>
          <w:szCs w:val="22"/>
        </w:rPr>
        <w:t>printf</w:t>
      </w:r>
      <w:proofErr w:type="spellEnd"/>
      <w:r>
        <w:rPr>
          <w:rFonts w:ascii="Cambria" w:eastAsia="Cambria" w:hAnsi="Cambria" w:cs="Cambria"/>
          <w:sz w:val="22"/>
          <w:szCs w:val="22"/>
        </w:rPr>
        <w:t>(“Enter two numbers:”);</w:t>
      </w:r>
    </w:p>
    <w:p w14:paraId="232EF796" w14:textId="77777777" w:rsidR="007228BE" w:rsidRDefault="00000000">
      <w:pPr>
        <w:spacing w:before="1"/>
        <w:ind w:left="149"/>
        <w:rPr>
          <w:rFonts w:ascii="Cambria" w:eastAsia="Cambria" w:hAnsi="Cambria" w:cs="Cambria"/>
          <w:sz w:val="22"/>
          <w:szCs w:val="22"/>
        </w:rPr>
      </w:pPr>
      <w:proofErr w:type="spellStart"/>
      <w:r>
        <w:rPr>
          <w:rFonts w:ascii="Cambria" w:eastAsia="Cambria" w:hAnsi="Cambria" w:cs="Cambria"/>
          <w:sz w:val="22"/>
          <w:szCs w:val="22"/>
        </w:rPr>
        <w:t>scanf</w:t>
      </w:r>
      <w:proofErr w:type="spellEnd"/>
      <w:r>
        <w:rPr>
          <w:rFonts w:ascii="Cambria" w:eastAsia="Cambria" w:hAnsi="Cambria" w:cs="Cambria"/>
          <w:sz w:val="22"/>
          <w:szCs w:val="22"/>
        </w:rPr>
        <w:t>(“%</w:t>
      </w:r>
      <w:proofErr w:type="spellStart"/>
      <w:r>
        <w:rPr>
          <w:rFonts w:ascii="Cambria" w:eastAsia="Cambria" w:hAnsi="Cambria" w:cs="Cambria"/>
          <w:sz w:val="22"/>
          <w:szCs w:val="22"/>
        </w:rPr>
        <w:t>d%d</w:t>
      </w:r>
      <w:proofErr w:type="spellEnd"/>
      <w:r>
        <w:rPr>
          <w:rFonts w:ascii="Cambria" w:eastAsia="Cambria" w:hAnsi="Cambria" w:cs="Cambria"/>
          <w:sz w:val="22"/>
          <w:szCs w:val="22"/>
        </w:rPr>
        <w:t>”,&amp;</w:t>
      </w:r>
      <w:proofErr w:type="spellStart"/>
      <w:r>
        <w:rPr>
          <w:rFonts w:ascii="Cambria" w:eastAsia="Cambria" w:hAnsi="Cambria" w:cs="Cambria"/>
          <w:sz w:val="22"/>
          <w:szCs w:val="22"/>
        </w:rPr>
        <w:t>a,&amp;b</w:t>
      </w:r>
      <w:proofErr w:type="spellEnd"/>
      <w:r>
        <w:rPr>
          <w:rFonts w:ascii="Cambria" w:eastAsia="Cambria" w:hAnsi="Cambria" w:cs="Cambria"/>
          <w:sz w:val="22"/>
          <w:szCs w:val="22"/>
        </w:rPr>
        <w:t>);</w:t>
      </w:r>
    </w:p>
    <w:p w14:paraId="5BDCEA64" w14:textId="77777777" w:rsidR="007228BE" w:rsidRDefault="00000000">
      <w:pPr>
        <w:spacing w:before="1"/>
        <w:ind w:left="101"/>
        <w:rPr>
          <w:rFonts w:ascii="Cambria" w:eastAsia="Cambria" w:hAnsi="Cambria" w:cs="Cambria"/>
          <w:sz w:val="24"/>
          <w:szCs w:val="24"/>
        </w:rPr>
      </w:pPr>
      <w:proofErr w:type="spellStart"/>
      <w:r>
        <w:rPr>
          <w:rFonts w:ascii="Cambria" w:eastAsia="Cambria" w:hAnsi="Cambria" w:cs="Cambria"/>
          <w:sz w:val="24"/>
          <w:szCs w:val="24"/>
        </w:rPr>
        <w:t>printf</w:t>
      </w:r>
      <w:proofErr w:type="spellEnd"/>
      <w:r>
        <w:rPr>
          <w:rFonts w:ascii="Cambria" w:eastAsia="Cambria" w:hAnsi="Cambria" w:cs="Cambria"/>
          <w:sz w:val="24"/>
          <w:szCs w:val="24"/>
        </w:rPr>
        <w:t>(“1</w:t>
      </w:r>
      <w:hyperlink r:id="rId50">
        <w:r>
          <w:rPr>
            <w:rFonts w:ascii="Cambria" w:eastAsia="Cambria" w:hAnsi="Cambria" w:cs="Cambria"/>
            <w:sz w:val="24"/>
            <w:szCs w:val="24"/>
          </w:rPr>
          <w:t>.</w:t>
        </w:r>
        <w:r>
          <w:rPr>
            <w:rFonts w:ascii="Cambria" w:eastAsia="Cambria" w:hAnsi="Cambria" w:cs="Cambria"/>
            <w:color w:val="0000FF"/>
            <w:sz w:val="24"/>
            <w:szCs w:val="24"/>
            <w:u w:val="single" w:color="0000FF"/>
          </w:rPr>
          <w:t>Addition</w:t>
        </w:r>
        <w:r>
          <w:rPr>
            <w:rFonts w:ascii="Cambria" w:eastAsia="Cambria" w:hAnsi="Cambria" w:cs="Cambria"/>
            <w:color w:val="000000"/>
            <w:sz w:val="24"/>
            <w:szCs w:val="24"/>
          </w:rPr>
          <w:t>\n 2.Subtraction\n 3.</w:t>
        </w:r>
      </w:hyperlink>
      <w:hyperlink r:id="rId51">
        <w:r>
          <w:rPr>
            <w:rFonts w:ascii="Cambria" w:eastAsia="Cambria" w:hAnsi="Cambria" w:cs="Cambria"/>
            <w:color w:val="0000FF"/>
            <w:sz w:val="24"/>
            <w:szCs w:val="24"/>
            <w:u w:val="single" w:color="0000FF"/>
          </w:rPr>
          <w:t>Multiplication</w:t>
        </w:r>
        <w:r>
          <w:rPr>
            <w:rFonts w:ascii="Cambria" w:eastAsia="Cambria" w:hAnsi="Cambria" w:cs="Cambria"/>
            <w:color w:val="000000"/>
            <w:sz w:val="24"/>
            <w:szCs w:val="24"/>
          </w:rPr>
          <w:t>\n 4.Division\</w:t>
        </w:r>
      </w:hyperlink>
      <w:r>
        <w:rPr>
          <w:rFonts w:ascii="Cambria" w:eastAsia="Cambria" w:hAnsi="Cambria" w:cs="Cambria"/>
          <w:color w:val="000000"/>
          <w:sz w:val="24"/>
          <w:szCs w:val="24"/>
        </w:rPr>
        <w:t>n 5.Remainder”);</w:t>
      </w:r>
    </w:p>
    <w:p w14:paraId="4518E14F" w14:textId="77777777" w:rsidR="007228BE" w:rsidRDefault="007228BE">
      <w:pPr>
        <w:spacing w:before="9" w:line="120" w:lineRule="exact"/>
        <w:rPr>
          <w:sz w:val="13"/>
          <w:szCs w:val="13"/>
        </w:rPr>
      </w:pPr>
    </w:p>
    <w:p w14:paraId="66886B83" w14:textId="77777777" w:rsidR="007228BE" w:rsidRDefault="00000000">
      <w:pPr>
        <w:spacing w:line="359" w:lineRule="auto"/>
        <w:ind w:left="1020" w:right="6551" w:hanging="920"/>
        <w:rPr>
          <w:rFonts w:ascii="Cambria" w:eastAsia="Cambria" w:hAnsi="Cambria" w:cs="Cambria"/>
          <w:sz w:val="24"/>
          <w:szCs w:val="24"/>
        </w:rPr>
      </w:pPr>
      <w:proofErr w:type="spellStart"/>
      <w:r>
        <w:rPr>
          <w:rFonts w:ascii="Cambria" w:eastAsia="Cambria" w:hAnsi="Cambria" w:cs="Cambria"/>
          <w:sz w:val="24"/>
          <w:szCs w:val="24"/>
        </w:rPr>
        <w:t>printf</w:t>
      </w:r>
      <w:proofErr w:type="spellEnd"/>
      <w:r>
        <w:rPr>
          <w:rFonts w:ascii="Cambria" w:eastAsia="Cambria" w:hAnsi="Cambria" w:cs="Cambria"/>
          <w:sz w:val="24"/>
          <w:szCs w:val="24"/>
        </w:rPr>
        <w:t xml:space="preserve">(“Enter your choice:\n”); </w:t>
      </w:r>
      <w:proofErr w:type="spellStart"/>
      <w:r>
        <w:rPr>
          <w:rFonts w:ascii="Cambria" w:eastAsia="Cambria" w:hAnsi="Cambria" w:cs="Cambria"/>
          <w:sz w:val="24"/>
          <w:szCs w:val="24"/>
        </w:rPr>
        <w:t>scanf</w:t>
      </w:r>
      <w:proofErr w:type="spellEnd"/>
      <w:r>
        <w:rPr>
          <w:rFonts w:ascii="Cambria" w:eastAsia="Cambria" w:hAnsi="Cambria" w:cs="Cambria"/>
          <w:sz w:val="24"/>
          <w:szCs w:val="24"/>
        </w:rPr>
        <w:t>(“%d”,&amp;</w:t>
      </w:r>
      <w:proofErr w:type="spellStart"/>
      <w:r>
        <w:rPr>
          <w:rFonts w:ascii="Cambria" w:eastAsia="Cambria" w:hAnsi="Cambria" w:cs="Cambria"/>
          <w:sz w:val="24"/>
          <w:szCs w:val="24"/>
        </w:rPr>
        <w:t>ch</w:t>
      </w:r>
      <w:proofErr w:type="spellEnd"/>
      <w:r>
        <w:rPr>
          <w:rFonts w:ascii="Cambria" w:eastAsia="Cambria" w:hAnsi="Cambria" w:cs="Cambria"/>
          <w:sz w:val="24"/>
          <w:szCs w:val="24"/>
        </w:rPr>
        <w:t>); switch(</w:t>
      </w:r>
      <w:proofErr w:type="spellStart"/>
      <w:r>
        <w:rPr>
          <w:rFonts w:ascii="Cambria" w:eastAsia="Cambria" w:hAnsi="Cambria" w:cs="Cambria"/>
          <w:sz w:val="24"/>
          <w:szCs w:val="24"/>
        </w:rPr>
        <w:t>ch</w:t>
      </w:r>
      <w:proofErr w:type="spellEnd"/>
      <w:r>
        <w:rPr>
          <w:rFonts w:ascii="Cambria" w:eastAsia="Cambria" w:hAnsi="Cambria" w:cs="Cambria"/>
          <w:sz w:val="24"/>
          <w:szCs w:val="24"/>
        </w:rPr>
        <w:t>)</w:t>
      </w:r>
    </w:p>
    <w:p w14:paraId="1A917C4D" w14:textId="77777777" w:rsidR="007228BE" w:rsidRDefault="00000000">
      <w:pPr>
        <w:spacing w:before="1" w:line="260" w:lineRule="exact"/>
        <w:ind w:left="1020"/>
        <w:rPr>
          <w:rFonts w:ascii="Cambria" w:eastAsia="Cambria" w:hAnsi="Cambria" w:cs="Cambria"/>
          <w:sz w:val="24"/>
          <w:szCs w:val="24"/>
        </w:rPr>
      </w:pPr>
      <w:r>
        <w:rPr>
          <w:rFonts w:ascii="Cambria" w:eastAsia="Cambria" w:hAnsi="Cambria" w:cs="Cambria"/>
          <w:position w:val="-1"/>
          <w:sz w:val="24"/>
          <w:szCs w:val="24"/>
        </w:rPr>
        <w:t>{</w:t>
      </w:r>
    </w:p>
    <w:p w14:paraId="5A5A452D" w14:textId="77777777" w:rsidR="007228BE" w:rsidRDefault="007228BE">
      <w:pPr>
        <w:spacing w:before="1" w:line="140" w:lineRule="exact"/>
        <w:rPr>
          <w:sz w:val="15"/>
          <w:szCs w:val="15"/>
        </w:rPr>
      </w:pPr>
    </w:p>
    <w:p w14:paraId="541CB9D2" w14:textId="77777777" w:rsidR="007228BE" w:rsidRDefault="00000000">
      <w:pPr>
        <w:spacing w:line="359" w:lineRule="auto"/>
        <w:ind w:left="2513" w:right="4512" w:hanging="773"/>
        <w:rPr>
          <w:rFonts w:ascii="Cambria" w:eastAsia="Cambria" w:hAnsi="Cambria" w:cs="Cambria"/>
          <w:sz w:val="24"/>
          <w:szCs w:val="24"/>
        </w:rPr>
      </w:pPr>
      <w:r>
        <w:rPr>
          <w:rFonts w:ascii="Cambria" w:eastAsia="Cambria" w:hAnsi="Cambria" w:cs="Cambria"/>
          <w:sz w:val="24"/>
          <w:szCs w:val="24"/>
        </w:rPr>
        <w:t>case 1: res=</w:t>
      </w:r>
      <w:proofErr w:type="spellStart"/>
      <w:r>
        <w:rPr>
          <w:rFonts w:ascii="Cambria" w:eastAsia="Cambria" w:hAnsi="Cambria" w:cs="Cambria"/>
          <w:sz w:val="24"/>
          <w:szCs w:val="24"/>
        </w:rPr>
        <w:t>a+b</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printf</w:t>
      </w:r>
      <w:proofErr w:type="spellEnd"/>
      <w:r>
        <w:rPr>
          <w:rFonts w:ascii="Cambria" w:eastAsia="Cambria" w:hAnsi="Cambria" w:cs="Cambria"/>
          <w:sz w:val="24"/>
          <w:szCs w:val="24"/>
        </w:rPr>
        <w:t>(“Result=%d\</w:t>
      </w:r>
      <w:proofErr w:type="spellStart"/>
      <w:r>
        <w:rPr>
          <w:rFonts w:ascii="Cambria" w:eastAsia="Cambria" w:hAnsi="Cambria" w:cs="Cambria"/>
          <w:sz w:val="24"/>
          <w:szCs w:val="24"/>
        </w:rPr>
        <w:t>n”,res</w:t>
      </w:r>
      <w:proofErr w:type="spellEnd"/>
      <w:r>
        <w:rPr>
          <w:rFonts w:ascii="Cambria" w:eastAsia="Cambria" w:hAnsi="Cambria" w:cs="Cambria"/>
          <w:sz w:val="24"/>
          <w:szCs w:val="24"/>
        </w:rPr>
        <w:t>); break;</w:t>
      </w:r>
    </w:p>
    <w:p w14:paraId="6D118B66" w14:textId="77777777" w:rsidR="007228BE" w:rsidRDefault="00000000">
      <w:pPr>
        <w:spacing w:line="280" w:lineRule="exact"/>
        <w:ind w:left="1740"/>
        <w:rPr>
          <w:rFonts w:ascii="Cambria" w:eastAsia="Cambria" w:hAnsi="Cambria" w:cs="Cambria"/>
          <w:sz w:val="24"/>
          <w:szCs w:val="24"/>
        </w:rPr>
      </w:pPr>
      <w:r>
        <w:rPr>
          <w:rFonts w:ascii="Cambria" w:eastAsia="Cambria" w:hAnsi="Cambria" w:cs="Cambria"/>
          <w:sz w:val="24"/>
          <w:szCs w:val="24"/>
        </w:rPr>
        <w:t>case 2: res=a-b;</w:t>
      </w:r>
    </w:p>
    <w:p w14:paraId="551DA74A" w14:textId="77777777" w:rsidR="007228BE" w:rsidRDefault="007228BE">
      <w:pPr>
        <w:spacing w:before="6" w:line="140" w:lineRule="exact"/>
        <w:rPr>
          <w:sz w:val="14"/>
          <w:szCs w:val="14"/>
        </w:rPr>
      </w:pPr>
    </w:p>
    <w:p w14:paraId="6DA796A0" w14:textId="77777777" w:rsidR="007228BE" w:rsidRDefault="00000000">
      <w:pPr>
        <w:ind w:left="2568"/>
        <w:rPr>
          <w:rFonts w:ascii="Cambria" w:eastAsia="Cambria" w:hAnsi="Cambria" w:cs="Cambria"/>
          <w:sz w:val="24"/>
          <w:szCs w:val="24"/>
        </w:rPr>
      </w:pPr>
      <w:proofErr w:type="spellStart"/>
      <w:r>
        <w:rPr>
          <w:rFonts w:ascii="Cambria" w:eastAsia="Cambria" w:hAnsi="Cambria" w:cs="Cambria"/>
          <w:sz w:val="24"/>
          <w:szCs w:val="24"/>
        </w:rPr>
        <w:t>printf</w:t>
      </w:r>
      <w:proofErr w:type="spellEnd"/>
      <w:r>
        <w:rPr>
          <w:rFonts w:ascii="Cambria" w:eastAsia="Cambria" w:hAnsi="Cambria" w:cs="Cambria"/>
          <w:sz w:val="24"/>
          <w:szCs w:val="24"/>
        </w:rPr>
        <w:t>(“Result=%d\</w:t>
      </w:r>
      <w:proofErr w:type="spellStart"/>
      <w:r>
        <w:rPr>
          <w:rFonts w:ascii="Cambria" w:eastAsia="Cambria" w:hAnsi="Cambria" w:cs="Cambria"/>
          <w:sz w:val="24"/>
          <w:szCs w:val="24"/>
        </w:rPr>
        <w:t>n”,res</w:t>
      </w:r>
      <w:proofErr w:type="spellEnd"/>
      <w:r>
        <w:rPr>
          <w:rFonts w:ascii="Cambria" w:eastAsia="Cambria" w:hAnsi="Cambria" w:cs="Cambria"/>
          <w:sz w:val="24"/>
          <w:szCs w:val="24"/>
        </w:rPr>
        <w:t>);</w:t>
      </w:r>
    </w:p>
    <w:p w14:paraId="514A62AC" w14:textId="77777777" w:rsidR="007228BE" w:rsidRDefault="007228BE">
      <w:pPr>
        <w:spacing w:before="9" w:line="120" w:lineRule="exact"/>
        <w:rPr>
          <w:sz w:val="13"/>
          <w:szCs w:val="13"/>
        </w:rPr>
      </w:pPr>
    </w:p>
    <w:p w14:paraId="2DB845B7" w14:textId="77777777" w:rsidR="007228BE" w:rsidRDefault="00000000">
      <w:pPr>
        <w:ind w:left="2568"/>
        <w:rPr>
          <w:rFonts w:ascii="Cambria" w:eastAsia="Cambria" w:hAnsi="Cambria" w:cs="Cambria"/>
          <w:sz w:val="24"/>
          <w:szCs w:val="24"/>
        </w:rPr>
      </w:pPr>
      <w:r>
        <w:rPr>
          <w:rFonts w:ascii="Cambria" w:eastAsia="Cambria" w:hAnsi="Cambria" w:cs="Cambria"/>
          <w:sz w:val="24"/>
          <w:szCs w:val="24"/>
        </w:rPr>
        <w:t>break;</w:t>
      </w:r>
    </w:p>
    <w:p w14:paraId="1157402B" w14:textId="77777777" w:rsidR="007228BE" w:rsidRDefault="007228BE">
      <w:pPr>
        <w:spacing w:before="2" w:line="120" w:lineRule="exact"/>
        <w:rPr>
          <w:sz w:val="12"/>
          <w:szCs w:val="12"/>
        </w:rPr>
      </w:pPr>
    </w:p>
    <w:p w14:paraId="5B457E6C" w14:textId="77777777" w:rsidR="007228BE" w:rsidRDefault="00000000">
      <w:pPr>
        <w:spacing w:line="362" w:lineRule="auto"/>
        <w:ind w:left="2568" w:right="4456" w:hanging="828"/>
        <w:rPr>
          <w:rFonts w:ascii="Cambria" w:eastAsia="Cambria" w:hAnsi="Cambria" w:cs="Cambria"/>
          <w:sz w:val="24"/>
          <w:szCs w:val="24"/>
        </w:rPr>
      </w:pPr>
      <w:r>
        <w:rPr>
          <w:rFonts w:ascii="Cambria" w:eastAsia="Cambria" w:hAnsi="Cambria" w:cs="Cambria"/>
          <w:sz w:val="24"/>
          <w:szCs w:val="24"/>
        </w:rPr>
        <w:t xml:space="preserve">case 3: res=a*b; </w:t>
      </w:r>
      <w:proofErr w:type="spellStart"/>
      <w:r>
        <w:rPr>
          <w:rFonts w:ascii="Cambria" w:eastAsia="Cambria" w:hAnsi="Cambria" w:cs="Cambria"/>
          <w:sz w:val="24"/>
          <w:szCs w:val="24"/>
        </w:rPr>
        <w:t>printf</w:t>
      </w:r>
      <w:proofErr w:type="spellEnd"/>
      <w:r>
        <w:rPr>
          <w:rFonts w:ascii="Cambria" w:eastAsia="Cambria" w:hAnsi="Cambria" w:cs="Cambria"/>
          <w:sz w:val="24"/>
          <w:szCs w:val="24"/>
        </w:rPr>
        <w:t>(“Result=%d\</w:t>
      </w:r>
      <w:proofErr w:type="spellStart"/>
      <w:r>
        <w:rPr>
          <w:rFonts w:ascii="Cambria" w:eastAsia="Cambria" w:hAnsi="Cambria" w:cs="Cambria"/>
          <w:sz w:val="24"/>
          <w:szCs w:val="24"/>
        </w:rPr>
        <w:t>n”,res</w:t>
      </w:r>
      <w:proofErr w:type="spellEnd"/>
      <w:r>
        <w:rPr>
          <w:rFonts w:ascii="Cambria" w:eastAsia="Cambria" w:hAnsi="Cambria" w:cs="Cambria"/>
          <w:sz w:val="24"/>
          <w:szCs w:val="24"/>
        </w:rPr>
        <w:t>); break;</w:t>
      </w:r>
    </w:p>
    <w:p w14:paraId="140FD60B" w14:textId="77777777" w:rsidR="007228BE" w:rsidRDefault="00000000">
      <w:pPr>
        <w:spacing w:line="260" w:lineRule="exact"/>
        <w:ind w:left="1740"/>
        <w:rPr>
          <w:rFonts w:ascii="Cambria" w:eastAsia="Cambria" w:hAnsi="Cambria" w:cs="Cambria"/>
          <w:sz w:val="24"/>
          <w:szCs w:val="24"/>
        </w:rPr>
      </w:pPr>
      <w:r>
        <w:rPr>
          <w:rFonts w:ascii="Cambria" w:eastAsia="Cambria" w:hAnsi="Cambria" w:cs="Cambria"/>
          <w:sz w:val="24"/>
          <w:szCs w:val="24"/>
        </w:rPr>
        <w:t>case 4: div=(float)a/b;</w:t>
      </w:r>
    </w:p>
    <w:p w14:paraId="3E93318C" w14:textId="77777777" w:rsidR="007228BE" w:rsidRDefault="007228BE">
      <w:pPr>
        <w:spacing w:before="6" w:line="120" w:lineRule="exact"/>
        <w:rPr>
          <w:sz w:val="13"/>
          <w:szCs w:val="13"/>
        </w:rPr>
      </w:pPr>
    </w:p>
    <w:p w14:paraId="2FE0A1A0" w14:textId="77777777" w:rsidR="007228BE" w:rsidRDefault="00000000">
      <w:pPr>
        <w:ind w:left="2374"/>
        <w:rPr>
          <w:rFonts w:ascii="Cambria" w:eastAsia="Cambria" w:hAnsi="Cambria" w:cs="Cambria"/>
          <w:sz w:val="24"/>
          <w:szCs w:val="24"/>
        </w:rPr>
      </w:pPr>
      <w:proofErr w:type="spellStart"/>
      <w:r>
        <w:rPr>
          <w:rFonts w:ascii="Cambria" w:eastAsia="Cambria" w:hAnsi="Cambria" w:cs="Cambria"/>
          <w:sz w:val="24"/>
          <w:szCs w:val="24"/>
        </w:rPr>
        <w:t>printf</w:t>
      </w:r>
      <w:proofErr w:type="spellEnd"/>
      <w:r>
        <w:rPr>
          <w:rFonts w:ascii="Cambria" w:eastAsia="Cambria" w:hAnsi="Cambria" w:cs="Cambria"/>
          <w:sz w:val="24"/>
          <w:szCs w:val="24"/>
        </w:rPr>
        <w:t>(“Result=%f\</w:t>
      </w:r>
      <w:proofErr w:type="spellStart"/>
      <w:r>
        <w:rPr>
          <w:rFonts w:ascii="Cambria" w:eastAsia="Cambria" w:hAnsi="Cambria" w:cs="Cambria"/>
          <w:sz w:val="24"/>
          <w:szCs w:val="24"/>
        </w:rPr>
        <w:t>n”,div</w:t>
      </w:r>
      <w:proofErr w:type="spellEnd"/>
      <w:r>
        <w:rPr>
          <w:rFonts w:ascii="Cambria" w:eastAsia="Cambria" w:hAnsi="Cambria" w:cs="Cambria"/>
          <w:sz w:val="24"/>
          <w:szCs w:val="24"/>
        </w:rPr>
        <w:t>);</w:t>
      </w:r>
    </w:p>
    <w:p w14:paraId="57A541D4" w14:textId="77777777" w:rsidR="007228BE" w:rsidRDefault="007228BE">
      <w:pPr>
        <w:spacing w:before="9" w:line="120" w:lineRule="exact"/>
        <w:rPr>
          <w:sz w:val="13"/>
          <w:szCs w:val="13"/>
        </w:rPr>
      </w:pPr>
    </w:p>
    <w:p w14:paraId="79DB3F86" w14:textId="77777777" w:rsidR="007228BE" w:rsidRDefault="00000000">
      <w:pPr>
        <w:ind w:left="2568"/>
        <w:rPr>
          <w:rFonts w:ascii="Cambria" w:eastAsia="Cambria" w:hAnsi="Cambria" w:cs="Cambria"/>
          <w:sz w:val="24"/>
          <w:szCs w:val="24"/>
        </w:rPr>
      </w:pPr>
      <w:r>
        <w:rPr>
          <w:rFonts w:ascii="Cambria" w:eastAsia="Cambria" w:hAnsi="Cambria" w:cs="Cambria"/>
          <w:sz w:val="24"/>
          <w:szCs w:val="24"/>
        </w:rPr>
        <w:t>break;</w:t>
      </w:r>
    </w:p>
    <w:p w14:paraId="6B20EBE4" w14:textId="77777777" w:rsidR="007228BE" w:rsidRDefault="007228BE">
      <w:pPr>
        <w:spacing w:before="6" w:line="140" w:lineRule="exact"/>
        <w:rPr>
          <w:sz w:val="14"/>
          <w:szCs w:val="14"/>
        </w:rPr>
      </w:pPr>
    </w:p>
    <w:p w14:paraId="69067F8A" w14:textId="77777777" w:rsidR="007228BE" w:rsidRDefault="00000000">
      <w:pPr>
        <w:ind w:left="1740"/>
        <w:rPr>
          <w:rFonts w:ascii="Cambria" w:eastAsia="Cambria" w:hAnsi="Cambria" w:cs="Cambria"/>
          <w:sz w:val="24"/>
          <w:szCs w:val="24"/>
        </w:rPr>
      </w:pPr>
      <w:r>
        <w:rPr>
          <w:rFonts w:ascii="Cambria" w:eastAsia="Cambria" w:hAnsi="Cambria" w:cs="Cambria"/>
          <w:sz w:val="24"/>
          <w:szCs w:val="24"/>
        </w:rPr>
        <w:t>case 5: res=</w:t>
      </w:r>
      <w:proofErr w:type="spellStart"/>
      <w:r>
        <w:rPr>
          <w:rFonts w:ascii="Cambria" w:eastAsia="Cambria" w:hAnsi="Cambria" w:cs="Cambria"/>
          <w:sz w:val="24"/>
          <w:szCs w:val="24"/>
        </w:rPr>
        <w:t>a%b</w:t>
      </w:r>
      <w:proofErr w:type="spellEnd"/>
      <w:r>
        <w:rPr>
          <w:rFonts w:ascii="Cambria" w:eastAsia="Cambria" w:hAnsi="Cambria" w:cs="Cambria"/>
          <w:sz w:val="24"/>
          <w:szCs w:val="24"/>
        </w:rPr>
        <w:t>;</w:t>
      </w:r>
    </w:p>
    <w:p w14:paraId="3957B8C2" w14:textId="77777777" w:rsidR="007228BE" w:rsidRDefault="007228BE">
      <w:pPr>
        <w:spacing w:before="6" w:line="120" w:lineRule="exact"/>
        <w:rPr>
          <w:sz w:val="13"/>
          <w:szCs w:val="13"/>
        </w:rPr>
      </w:pPr>
    </w:p>
    <w:p w14:paraId="7557CC54" w14:textId="77777777" w:rsidR="007228BE" w:rsidRDefault="00000000">
      <w:pPr>
        <w:ind w:left="2321"/>
        <w:rPr>
          <w:rFonts w:ascii="Cambria" w:eastAsia="Cambria" w:hAnsi="Cambria" w:cs="Cambria"/>
          <w:sz w:val="24"/>
          <w:szCs w:val="24"/>
        </w:rPr>
      </w:pPr>
      <w:proofErr w:type="spellStart"/>
      <w:r>
        <w:rPr>
          <w:rFonts w:ascii="Cambria" w:eastAsia="Cambria" w:hAnsi="Cambria" w:cs="Cambria"/>
          <w:sz w:val="24"/>
          <w:szCs w:val="24"/>
        </w:rPr>
        <w:t>printf</w:t>
      </w:r>
      <w:proofErr w:type="spellEnd"/>
      <w:r>
        <w:rPr>
          <w:rFonts w:ascii="Cambria" w:eastAsia="Cambria" w:hAnsi="Cambria" w:cs="Cambria"/>
          <w:sz w:val="24"/>
          <w:szCs w:val="24"/>
        </w:rPr>
        <w:t>(“Result=%d\</w:t>
      </w:r>
      <w:proofErr w:type="spellStart"/>
      <w:r>
        <w:rPr>
          <w:rFonts w:ascii="Cambria" w:eastAsia="Cambria" w:hAnsi="Cambria" w:cs="Cambria"/>
          <w:sz w:val="24"/>
          <w:szCs w:val="24"/>
        </w:rPr>
        <w:t>n”,res</w:t>
      </w:r>
      <w:proofErr w:type="spellEnd"/>
      <w:r>
        <w:rPr>
          <w:rFonts w:ascii="Cambria" w:eastAsia="Cambria" w:hAnsi="Cambria" w:cs="Cambria"/>
          <w:sz w:val="24"/>
          <w:szCs w:val="24"/>
        </w:rPr>
        <w:t>);</w:t>
      </w:r>
    </w:p>
    <w:p w14:paraId="4446BB43" w14:textId="77777777" w:rsidR="007228BE" w:rsidRDefault="007228BE">
      <w:pPr>
        <w:spacing w:before="1" w:line="140" w:lineRule="exact"/>
        <w:rPr>
          <w:sz w:val="14"/>
          <w:szCs w:val="14"/>
        </w:rPr>
      </w:pPr>
    </w:p>
    <w:p w14:paraId="688ABFD8" w14:textId="77777777" w:rsidR="007228BE" w:rsidRDefault="00000000">
      <w:pPr>
        <w:ind w:left="2513"/>
        <w:rPr>
          <w:rFonts w:ascii="Cambria" w:eastAsia="Cambria" w:hAnsi="Cambria" w:cs="Cambria"/>
          <w:sz w:val="24"/>
          <w:szCs w:val="24"/>
        </w:rPr>
      </w:pPr>
      <w:r>
        <w:rPr>
          <w:rFonts w:ascii="Cambria" w:eastAsia="Cambria" w:hAnsi="Cambria" w:cs="Cambria"/>
          <w:sz w:val="24"/>
          <w:szCs w:val="24"/>
        </w:rPr>
        <w:t>break;</w:t>
      </w:r>
    </w:p>
    <w:p w14:paraId="2DEEBEC0" w14:textId="77777777" w:rsidR="007228BE" w:rsidRDefault="007228BE">
      <w:pPr>
        <w:spacing w:before="1" w:line="140" w:lineRule="exact"/>
        <w:rPr>
          <w:sz w:val="14"/>
          <w:szCs w:val="14"/>
        </w:rPr>
      </w:pPr>
    </w:p>
    <w:p w14:paraId="3B189A33" w14:textId="77777777" w:rsidR="007228BE" w:rsidRDefault="00000000">
      <w:pPr>
        <w:ind w:left="1740"/>
        <w:rPr>
          <w:rFonts w:ascii="Cambria" w:eastAsia="Cambria" w:hAnsi="Cambria" w:cs="Cambria"/>
          <w:sz w:val="24"/>
          <w:szCs w:val="24"/>
        </w:rPr>
      </w:pPr>
      <w:r>
        <w:rPr>
          <w:rFonts w:ascii="Cambria" w:eastAsia="Cambria" w:hAnsi="Cambria" w:cs="Cambria"/>
          <w:sz w:val="24"/>
          <w:szCs w:val="24"/>
        </w:rPr>
        <w:t xml:space="preserve">default: </w:t>
      </w:r>
      <w:proofErr w:type="spellStart"/>
      <w:r>
        <w:rPr>
          <w:rFonts w:ascii="Cambria" w:eastAsia="Cambria" w:hAnsi="Cambria" w:cs="Cambria"/>
          <w:sz w:val="24"/>
          <w:szCs w:val="24"/>
        </w:rPr>
        <w:t>printf</w:t>
      </w:r>
      <w:proofErr w:type="spellEnd"/>
      <w:r>
        <w:rPr>
          <w:rFonts w:ascii="Cambria" w:eastAsia="Cambria" w:hAnsi="Cambria" w:cs="Cambria"/>
          <w:sz w:val="24"/>
          <w:szCs w:val="24"/>
        </w:rPr>
        <w:t>(“Wrong choice!!\n”);</w:t>
      </w:r>
    </w:p>
    <w:p w14:paraId="39E0772F" w14:textId="77777777" w:rsidR="007228BE" w:rsidRDefault="007228BE">
      <w:pPr>
        <w:spacing w:before="9" w:line="120" w:lineRule="exact"/>
        <w:rPr>
          <w:sz w:val="13"/>
          <w:szCs w:val="13"/>
        </w:rPr>
      </w:pPr>
    </w:p>
    <w:p w14:paraId="73492C0C" w14:textId="77777777" w:rsidR="007228BE" w:rsidRDefault="00000000">
      <w:pPr>
        <w:ind w:left="1740"/>
        <w:rPr>
          <w:rFonts w:ascii="Cambria" w:eastAsia="Cambria" w:hAnsi="Cambria" w:cs="Cambria"/>
          <w:sz w:val="24"/>
          <w:szCs w:val="24"/>
        </w:rPr>
      </w:pPr>
      <w:r>
        <w:rPr>
          <w:rFonts w:ascii="Cambria" w:eastAsia="Cambria" w:hAnsi="Cambria" w:cs="Cambria"/>
          <w:sz w:val="24"/>
          <w:szCs w:val="24"/>
        </w:rPr>
        <w:t>exit(0);</w:t>
      </w:r>
    </w:p>
    <w:p w14:paraId="00F35FE4" w14:textId="38DF7CE2" w:rsidR="007228BE" w:rsidRDefault="007228BE" w:rsidP="00726DB6">
      <w:pPr>
        <w:rPr>
          <w:rFonts w:ascii="Cambria" w:eastAsia="Cambria" w:hAnsi="Cambria" w:cs="Cambria"/>
          <w:sz w:val="24"/>
          <w:szCs w:val="24"/>
        </w:rPr>
        <w:sectPr w:rsidR="007228BE">
          <w:headerReference w:type="default" r:id="rId52"/>
          <w:footerReference w:type="default" r:id="rId53"/>
          <w:pgSz w:w="11940" w:h="15960"/>
          <w:pgMar w:top="1440" w:right="1680" w:bottom="280" w:left="420" w:header="0" w:footer="0" w:gutter="0"/>
          <w:cols w:space="720"/>
        </w:sectPr>
      </w:pPr>
    </w:p>
    <w:p w14:paraId="49521B3B" w14:textId="77777777" w:rsidR="007228BE" w:rsidRPr="00726DB6" w:rsidRDefault="00000000" w:rsidP="00726DB6">
      <w:pPr>
        <w:spacing w:before="24" w:line="300" w:lineRule="exact"/>
        <w:jc w:val="center"/>
        <w:rPr>
          <w:color w:val="000000" w:themeColor="text1"/>
          <w:sz w:val="28"/>
          <w:szCs w:val="28"/>
        </w:rPr>
      </w:pPr>
      <w:r w:rsidRPr="00726DB6">
        <w:rPr>
          <w:b/>
          <w:color w:val="000000" w:themeColor="text1"/>
          <w:position w:val="-1"/>
          <w:sz w:val="28"/>
          <w:szCs w:val="28"/>
        </w:rPr>
        <w:lastRenderedPageBreak/>
        <w:t>Looping statements(iterative statements)</w:t>
      </w:r>
    </w:p>
    <w:p w14:paraId="6DEB7D6C" w14:textId="77777777" w:rsidR="007228BE" w:rsidRDefault="007228BE">
      <w:pPr>
        <w:spacing w:before="3" w:line="140" w:lineRule="exact"/>
        <w:rPr>
          <w:sz w:val="14"/>
          <w:szCs w:val="14"/>
        </w:rPr>
      </w:pPr>
    </w:p>
    <w:p w14:paraId="7E379403" w14:textId="77777777" w:rsidR="007228BE" w:rsidRDefault="007228BE">
      <w:pPr>
        <w:spacing w:line="200" w:lineRule="exact"/>
      </w:pPr>
    </w:p>
    <w:p w14:paraId="353639FE" w14:textId="77777777" w:rsidR="007228BE" w:rsidRDefault="007228BE">
      <w:pPr>
        <w:spacing w:line="200" w:lineRule="exact"/>
      </w:pPr>
    </w:p>
    <w:p w14:paraId="7C5B8555" w14:textId="77777777" w:rsidR="007228BE" w:rsidRPr="00726DB6" w:rsidRDefault="00000000">
      <w:pPr>
        <w:spacing w:before="21" w:line="300" w:lineRule="exact"/>
        <w:ind w:left="460"/>
        <w:rPr>
          <w:rFonts w:eastAsia="Cambria"/>
          <w:sz w:val="24"/>
          <w:szCs w:val="24"/>
        </w:rPr>
      </w:pPr>
      <w:r w:rsidRPr="00726DB6">
        <w:rPr>
          <w:rFonts w:eastAsia="Cambria"/>
          <w:b/>
          <w:position w:val="-1"/>
          <w:sz w:val="24"/>
          <w:szCs w:val="24"/>
        </w:rPr>
        <w:t xml:space="preserve">1.  </w:t>
      </w:r>
      <w:r w:rsidRPr="00726DB6">
        <w:rPr>
          <w:rFonts w:eastAsia="Cambria"/>
          <w:b/>
          <w:position w:val="-1"/>
          <w:sz w:val="24"/>
          <w:szCs w:val="24"/>
          <w:u w:val="thick" w:color="000000"/>
        </w:rPr>
        <w:t>INTRODUCTION</w:t>
      </w:r>
    </w:p>
    <w:p w14:paraId="5E1719B2" w14:textId="77777777" w:rsidR="007228BE" w:rsidRPr="00726DB6" w:rsidRDefault="007228BE">
      <w:pPr>
        <w:spacing w:before="7" w:line="100" w:lineRule="exact"/>
        <w:rPr>
          <w:sz w:val="24"/>
          <w:szCs w:val="24"/>
        </w:rPr>
      </w:pPr>
    </w:p>
    <w:p w14:paraId="37419968" w14:textId="77777777" w:rsidR="007228BE" w:rsidRPr="00726DB6" w:rsidRDefault="007228BE">
      <w:pPr>
        <w:spacing w:line="200" w:lineRule="exact"/>
        <w:rPr>
          <w:sz w:val="24"/>
          <w:szCs w:val="24"/>
        </w:rPr>
      </w:pPr>
    </w:p>
    <w:p w14:paraId="6AA6F927" w14:textId="77777777" w:rsidR="007228BE" w:rsidRPr="00726DB6" w:rsidRDefault="00000000">
      <w:pPr>
        <w:spacing w:before="22"/>
        <w:ind w:left="100" w:right="69"/>
        <w:jc w:val="both"/>
        <w:rPr>
          <w:rFonts w:eastAsia="Cambria"/>
          <w:sz w:val="24"/>
          <w:szCs w:val="24"/>
        </w:rPr>
      </w:pPr>
      <w:r w:rsidRPr="00726DB6">
        <w:rPr>
          <w:rFonts w:eastAsia="Cambria"/>
          <w:b/>
          <w:sz w:val="24"/>
          <w:szCs w:val="24"/>
        </w:rPr>
        <w:t xml:space="preserve">Definition  of  Loop:  </w:t>
      </w:r>
      <w:r w:rsidRPr="00726DB6">
        <w:rPr>
          <w:rFonts w:eastAsia="Cambria"/>
          <w:sz w:val="24"/>
          <w:szCs w:val="24"/>
        </w:rPr>
        <w:t xml:space="preserve">It  is  a  programming  structure  used  to  </w:t>
      </w:r>
      <w:r w:rsidRPr="00726DB6">
        <w:rPr>
          <w:rFonts w:eastAsia="Cambria"/>
          <w:sz w:val="24"/>
          <w:szCs w:val="24"/>
          <w:u w:val="single" w:color="000000"/>
        </w:rPr>
        <w:t>repeatedly</w:t>
      </w:r>
      <w:r w:rsidRPr="00726DB6">
        <w:rPr>
          <w:rFonts w:eastAsia="Cambria"/>
          <w:sz w:val="24"/>
          <w:szCs w:val="24"/>
        </w:rPr>
        <w:t xml:space="preserve">  carry  out  a particular instruction/statement until a condition is true. Each single repetition of the loop is known as an iteration of the loop.</w:t>
      </w:r>
    </w:p>
    <w:p w14:paraId="22B14D39" w14:textId="77777777" w:rsidR="007228BE" w:rsidRPr="00726DB6" w:rsidRDefault="007228BE">
      <w:pPr>
        <w:spacing w:before="5" w:line="120" w:lineRule="exact"/>
        <w:rPr>
          <w:sz w:val="24"/>
          <w:szCs w:val="24"/>
        </w:rPr>
      </w:pPr>
    </w:p>
    <w:p w14:paraId="06EC4772" w14:textId="77777777" w:rsidR="007228BE" w:rsidRPr="00726DB6" w:rsidRDefault="007228BE">
      <w:pPr>
        <w:spacing w:line="200" w:lineRule="exact"/>
        <w:rPr>
          <w:sz w:val="24"/>
          <w:szCs w:val="24"/>
        </w:rPr>
      </w:pPr>
    </w:p>
    <w:p w14:paraId="317D9BAF" w14:textId="77777777" w:rsidR="007228BE" w:rsidRPr="00726DB6" w:rsidRDefault="00000000">
      <w:pPr>
        <w:ind w:left="460"/>
        <w:rPr>
          <w:rFonts w:eastAsia="Cambria"/>
          <w:sz w:val="24"/>
          <w:szCs w:val="24"/>
        </w:rPr>
      </w:pPr>
      <w:r w:rsidRPr="00726DB6">
        <w:rPr>
          <w:rFonts w:eastAsia="Cambria"/>
          <w:sz w:val="24"/>
          <w:szCs w:val="24"/>
        </w:rPr>
        <w:t>Three important components of any loop are:</w:t>
      </w:r>
    </w:p>
    <w:p w14:paraId="3ACA560D" w14:textId="77777777" w:rsidR="007228BE" w:rsidRPr="00726DB6" w:rsidRDefault="007228BE">
      <w:pPr>
        <w:spacing w:before="1" w:line="180" w:lineRule="exact"/>
        <w:rPr>
          <w:sz w:val="24"/>
          <w:szCs w:val="24"/>
        </w:rPr>
      </w:pPr>
    </w:p>
    <w:p w14:paraId="7F540384" w14:textId="77777777" w:rsidR="007228BE" w:rsidRPr="00726DB6" w:rsidRDefault="00000000">
      <w:pPr>
        <w:ind w:left="1180"/>
        <w:rPr>
          <w:rFonts w:eastAsia="Cambria"/>
          <w:sz w:val="24"/>
          <w:szCs w:val="24"/>
        </w:rPr>
      </w:pPr>
      <w:r w:rsidRPr="00726DB6">
        <w:rPr>
          <w:rFonts w:eastAsia="Cambria"/>
          <w:sz w:val="24"/>
          <w:szCs w:val="24"/>
        </w:rPr>
        <w:t xml:space="preserve">1.  Initialization (example: ctr=1, </w:t>
      </w:r>
      <w:proofErr w:type="spellStart"/>
      <w:r w:rsidRPr="00726DB6">
        <w:rPr>
          <w:rFonts w:eastAsia="Cambria"/>
          <w:sz w:val="24"/>
          <w:szCs w:val="24"/>
        </w:rPr>
        <w:t>i</w:t>
      </w:r>
      <w:proofErr w:type="spellEnd"/>
      <w:r w:rsidRPr="00726DB6">
        <w:rPr>
          <w:rFonts w:eastAsia="Cambria"/>
          <w:sz w:val="24"/>
          <w:szCs w:val="24"/>
        </w:rPr>
        <w:t xml:space="preserve">=0 </w:t>
      </w:r>
      <w:proofErr w:type="spellStart"/>
      <w:r w:rsidRPr="00726DB6">
        <w:rPr>
          <w:rFonts w:eastAsia="Cambria"/>
          <w:sz w:val="24"/>
          <w:szCs w:val="24"/>
        </w:rPr>
        <w:t>etc</w:t>
      </w:r>
      <w:proofErr w:type="spellEnd"/>
      <w:r w:rsidRPr="00726DB6">
        <w:rPr>
          <w:rFonts w:eastAsia="Cambria"/>
          <w:sz w:val="24"/>
          <w:szCs w:val="24"/>
        </w:rPr>
        <w:t>)</w:t>
      </w:r>
    </w:p>
    <w:p w14:paraId="5517D424" w14:textId="77777777" w:rsidR="007228BE" w:rsidRPr="00726DB6" w:rsidRDefault="00000000">
      <w:pPr>
        <w:spacing w:line="320" w:lineRule="exact"/>
        <w:ind w:left="1180"/>
        <w:rPr>
          <w:rFonts w:eastAsia="Cambria"/>
          <w:sz w:val="24"/>
          <w:szCs w:val="24"/>
        </w:rPr>
      </w:pPr>
      <w:r w:rsidRPr="00726DB6">
        <w:rPr>
          <w:rFonts w:eastAsia="Cambria"/>
          <w:sz w:val="24"/>
          <w:szCs w:val="24"/>
        </w:rPr>
        <w:t xml:space="preserve">2.  Test Condition (example: ctr&lt;=500, </w:t>
      </w:r>
      <w:proofErr w:type="spellStart"/>
      <w:r w:rsidRPr="00726DB6">
        <w:rPr>
          <w:rFonts w:eastAsia="Cambria"/>
          <w:sz w:val="24"/>
          <w:szCs w:val="24"/>
        </w:rPr>
        <w:t>i</w:t>
      </w:r>
      <w:proofErr w:type="spellEnd"/>
      <w:r w:rsidRPr="00726DB6">
        <w:rPr>
          <w:rFonts w:eastAsia="Cambria"/>
          <w:sz w:val="24"/>
          <w:szCs w:val="24"/>
        </w:rPr>
        <w:t xml:space="preserve"> != 0 </w:t>
      </w:r>
      <w:proofErr w:type="spellStart"/>
      <w:r w:rsidRPr="00726DB6">
        <w:rPr>
          <w:rFonts w:eastAsia="Cambria"/>
          <w:sz w:val="24"/>
          <w:szCs w:val="24"/>
        </w:rPr>
        <w:t>etc</w:t>
      </w:r>
      <w:proofErr w:type="spellEnd"/>
      <w:r w:rsidRPr="00726DB6">
        <w:rPr>
          <w:rFonts w:eastAsia="Cambria"/>
          <w:sz w:val="24"/>
          <w:szCs w:val="24"/>
        </w:rPr>
        <w:t>)</w:t>
      </w:r>
    </w:p>
    <w:p w14:paraId="0E324638" w14:textId="77777777" w:rsidR="007228BE" w:rsidRPr="00726DB6" w:rsidRDefault="00000000">
      <w:pPr>
        <w:spacing w:before="7"/>
        <w:ind w:left="1180"/>
        <w:rPr>
          <w:rFonts w:eastAsia="Cambria"/>
          <w:sz w:val="24"/>
          <w:szCs w:val="24"/>
        </w:rPr>
      </w:pPr>
      <w:r w:rsidRPr="00726DB6">
        <w:rPr>
          <w:rFonts w:eastAsia="Cambria"/>
          <w:sz w:val="24"/>
          <w:szCs w:val="24"/>
        </w:rPr>
        <w:t xml:space="preserve">3.  Updating loop control values (example: ctr=ctr+1, </w:t>
      </w:r>
      <w:proofErr w:type="spellStart"/>
      <w:r w:rsidRPr="00726DB6">
        <w:rPr>
          <w:rFonts w:eastAsia="Cambria"/>
          <w:sz w:val="24"/>
          <w:szCs w:val="24"/>
        </w:rPr>
        <w:t>i</w:t>
      </w:r>
      <w:proofErr w:type="spellEnd"/>
      <w:r w:rsidRPr="00726DB6">
        <w:rPr>
          <w:rFonts w:eastAsia="Cambria"/>
          <w:sz w:val="24"/>
          <w:szCs w:val="24"/>
        </w:rPr>
        <w:t xml:space="preserve"> =i-1)</w:t>
      </w:r>
    </w:p>
    <w:p w14:paraId="39BC7D5A" w14:textId="77777777" w:rsidR="007228BE" w:rsidRPr="00726DB6" w:rsidRDefault="007228BE">
      <w:pPr>
        <w:spacing w:before="7" w:line="120" w:lineRule="exact"/>
        <w:rPr>
          <w:sz w:val="24"/>
          <w:szCs w:val="24"/>
        </w:rPr>
      </w:pPr>
    </w:p>
    <w:p w14:paraId="0F21C994" w14:textId="77777777" w:rsidR="007228BE" w:rsidRPr="00726DB6" w:rsidRDefault="007228BE">
      <w:pPr>
        <w:spacing w:line="200" w:lineRule="exact"/>
        <w:rPr>
          <w:sz w:val="24"/>
          <w:szCs w:val="24"/>
        </w:rPr>
      </w:pPr>
    </w:p>
    <w:p w14:paraId="1E3EEB1D" w14:textId="77777777" w:rsidR="007228BE" w:rsidRPr="00726DB6" w:rsidRDefault="00000000">
      <w:pPr>
        <w:ind w:left="100" w:right="7071"/>
        <w:jc w:val="both"/>
        <w:rPr>
          <w:rFonts w:eastAsia="Cambria"/>
          <w:sz w:val="24"/>
          <w:szCs w:val="24"/>
        </w:rPr>
      </w:pPr>
      <w:r w:rsidRPr="00726DB6">
        <w:rPr>
          <w:rFonts w:eastAsia="Cambria"/>
          <w:b/>
          <w:sz w:val="24"/>
          <w:szCs w:val="24"/>
          <w:u w:val="thick" w:color="000000"/>
        </w:rPr>
        <w:t>Pre-test and Post-test loops</w:t>
      </w:r>
    </w:p>
    <w:p w14:paraId="6ECE81C9" w14:textId="77777777" w:rsidR="007228BE" w:rsidRPr="00726DB6" w:rsidRDefault="007228BE">
      <w:pPr>
        <w:spacing w:line="180" w:lineRule="exact"/>
        <w:rPr>
          <w:sz w:val="24"/>
          <w:szCs w:val="24"/>
        </w:rPr>
      </w:pPr>
    </w:p>
    <w:p w14:paraId="7E82B370" w14:textId="77777777" w:rsidR="00726DB6" w:rsidRDefault="00000000" w:rsidP="00726DB6">
      <w:pPr>
        <w:pStyle w:val="ListParagraph"/>
        <w:numPr>
          <w:ilvl w:val="0"/>
          <w:numId w:val="11"/>
        </w:numPr>
        <w:rPr>
          <w:rFonts w:eastAsia="Cambria"/>
          <w:sz w:val="24"/>
          <w:szCs w:val="24"/>
        </w:rPr>
      </w:pPr>
      <w:r w:rsidRPr="00726DB6">
        <w:rPr>
          <w:rFonts w:eastAsia="Cambria"/>
          <w:sz w:val="24"/>
          <w:szCs w:val="24"/>
        </w:rPr>
        <w:t>Loops can be classified into two types based on the placement of test-condition.</w:t>
      </w:r>
    </w:p>
    <w:p w14:paraId="37E4B03A" w14:textId="77777777" w:rsidR="00726DB6" w:rsidRDefault="00000000" w:rsidP="00726DB6">
      <w:pPr>
        <w:pStyle w:val="ListParagraph"/>
        <w:numPr>
          <w:ilvl w:val="0"/>
          <w:numId w:val="11"/>
        </w:numPr>
        <w:rPr>
          <w:rFonts w:eastAsia="Cambria"/>
          <w:sz w:val="24"/>
          <w:szCs w:val="24"/>
        </w:rPr>
      </w:pPr>
      <w:r w:rsidRPr="00726DB6">
        <w:rPr>
          <w:rFonts w:eastAsia="Cambria"/>
          <w:sz w:val="24"/>
          <w:szCs w:val="24"/>
        </w:rPr>
        <w:t xml:space="preserve">If the test-condition is given in the </w:t>
      </w:r>
      <w:r w:rsidRPr="00726DB6">
        <w:rPr>
          <w:rFonts w:eastAsia="Cambria"/>
          <w:sz w:val="24"/>
          <w:szCs w:val="24"/>
          <w:u w:val="single" w:color="000000"/>
        </w:rPr>
        <w:t>beginning</w:t>
      </w:r>
      <w:r w:rsidRPr="00726DB6">
        <w:rPr>
          <w:rFonts w:eastAsia="Cambria"/>
          <w:sz w:val="24"/>
          <w:szCs w:val="24"/>
        </w:rPr>
        <w:t xml:space="preserve"> such loops are called </w:t>
      </w:r>
      <w:r w:rsidRPr="00726DB6">
        <w:rPr>
          <w:rFonts w:eastAsia="Cambria"/>
          <w:sz w:val="24"/>
          <w:szCs w:val="24"/>
          <w:u w:val="single" w:color="000000"/>
        </w:rPr>
        <w:t>pre-test</w:t>
      </w:r>
      <w:r w:rsidRPr="00726DB6">
        <w:rPr>
          <w:rFonts w:eastAsia="Cambria"/>
          <w:sz w:val="24"/>
          <w:szCs w:val="24"/>
        </w:rPr>
        <w:t xml:space="preserve"> loops</w:t>
      </w:r>
      <w:r w:rsidR="00726DB6">
        <w:rPr>
          <w:rFonts w:eastAsia="Cambria"/>
          <w:sz w:val="24"/>
          <w:szCs w:val="24"/>
        </w:rPr>
        <w:t xml:space="preserve"> </w:t>
      </w:r>
      <w:r w:rsidRPr="00726DB6">
        <w:rPr>
          <w:rFonts w:eastAsia="Cambria"/>
          <w:sz w:val="24"/>
          <w:szCs w:val="24"/>
        </w:rPr>
        <w:t>(also known as entry-controlled loops).</w:t>
      </w:r>
    </w:p>
    <w:p w14:paraId="048E1841" w14:textId="77777777" w:rsidR="007228BE" w:rsidRDefault="00000000" w:rsidP="00726DB6">
      <w:pPr>
        <w:pStyle w:val="ListParagraph"/>
        <w:numPr>
          <w:ilvl w:val="0"/>
          <w:numId w:val="11"/>
        </w:numPr>
        <w:rPr>
          <w:rFonts w:eastAsia="Cambria"/>
          <w:sz w:val="24"/>
          <w:szCs w:val="24"/>
        </w:rPr>
      </w:pPr>
      <w:r w:rsidRPr="00726DB6">
        <w:rPr>
          <w:rFonts w:eastAsia="Cambria"/>
          <w:sz w:val="24"/>
          <w:szCs w:val="24"/>
        </w:rPr>
        <w:t>Otherwise if test condition is given at the end of the loop such loops are termed as post-test loops (or exit controlled loops).</w:t>
      </w:r>
    </w:p>
    <w:p w14:paraId="43049EC9" w14:textId="77777777" w:rsidR="00726DB6" w:rsidRDefault="00726DB6" w:rsidP="00726DB6">
      <w:pPr>
        <w:spacing w:before="2" w:line="140" w:lineRule="exact"/>
        <w:rPr>
          <w:sz w:val="14"/>
          <w:szCs w:val="14"/>
        </w:rPr>
      </w:pPr>
    </w:p>
    <w:p w14:paraId="234C6109" w14:textId="77777777" w:rsidR="00726DB6" w:rsidRPr="00726DB6" w:rsidRDefault="00726DB6" w:rsidP="00726DB6">
      <w:pPr>
        <w:ind w:left="100"/>
        <w:rPr>
          <w:rFonts w:eastAsia="Cambria"/>
          <w:sz w:val="24"/>
          <w:szCs w:val="24"/>
        </w:rPr>
      </w:pPr>
      <w:r w:rsidRPr="00726DB6">
        <w:rPr>
          <w:rFonts w:eastAsia="Cambria"/>
          <w:b/>
          <w:sz w:val="24"/>
          <w:szCs w:val="24"/>
        </w:rPr>
        <w:t>Note Figure 1:</w:t>
      </w:r>
    </w:p>
    <w:p w14:paraId="7EF1726F" w14:textId="77777777" w:rsidR="00726DB6" w:rsidRPr="00726DB6" w:rsidRDefault="00726DB6" w:rsidP="00726DB6">
      <w:pPr>
        <w:rPr>
          <w:rFonts w:eastAsia="Cambria"/>
          <w:sz w:val="24"/>
          <w:szCs w:val="24"/>
        </w:rPr>
      </w:pPr>
      <w:r w:rsidRPr="00726DB6">
        <w:rPr>
          <w:rFonts w:eastAsia="Cambria"/>
          <w:b/>
          <w:sz w:val="24"/>
          <w:szCs w:val="24"/>
        </w:rPr>
        <w:t xml:space="preserve">1. </w:t>
      </w:r>
      <w:r w:rsidRPr="00726DB6">
        <w:rPr>
          <w:rFonts w:eastAsia="Cambria"/>
          <w:sz w:val="24"/>
          <w:szCs w:val="24"/>
        </w:rPr>
        <w:t>Here condition is at the beginning of loop. That is why it is called pre-test loop</w:t>
      </w:r>
    </w:p>
    <w:p w14:paraId="5590AA15" w14:textId="77777777" w:rsidR="00726DB6" w:rsidRPr="00726DB6" w:rsidRDefault="00726DB6" w:rsidP="00726DB6">
      <w:pPr>
        <w:spacing w:line="254" w:lineRule="auto"/>
        <w:ind w:right="753"/>
        <w:rPr>
          <w:rFonts w:eastAsia="Cambria"/>
          <w:sz w:val="24"/>
          <w:szCs w:val="24"/>
        </w:rPr>
      </w:pPr>
      <w:r w:rsidRPr="00726DB6">
        <w:rPr>
          <w:rFonts w:eastAsia="Cambria"/>
          <w:b/>
          <w:sz w:val="24"/>
          <w:szCs w:val="24"/>
        </w:rPr>
        <w:t xml:space="preserve">2. </w:t>
      </w:r>
      <w:r w:rsidRPr="00726DB6">
        <w:rPr>
          <w:rFonts w:eastAsia="Cambria"/>
          <w:sz w:val="24"/>
          <w:szCs w:val="24"/>
        </w:rPr>
        <w:t>It is also called as entry controlled loop because condition is tested before entering into the loop.</w:t>
      </w:r>
    </w:p>
    <w:p w14:paraId="23473A1A" w14:textId="77777777" w:rsidR="00726DB6" w:rsidRPr="00726DB6" w:rsidRDefault="00726DB6" w:rsidP="00726DB6">
      <w:pPr>
        <w:rPr>
          <w:rFonts w:eastAsia="Cambria"/>
          <w:sz w:val="24"/>
          <w:szCs w:val="24"/>
        </w:rPr>
      </w:pPr>
      <w:r w:rsidRPr="00726DB6">
        <w:rPr>
          <w:rFonts w:eastAsia="Cambria"/>
          <w:b/>
          <w:sz w:val="24"/>
          <w:szCs w:val="24"/>
        </w:rPr>
        <w:t xml:space="preserve">3. </w:t>
      </w:r>
      <w:r w:rsidRPr="00726DB6">
        <w:rPr>
          <w:rFonts w:eastAsia="Cambria"/>
          <w:sz w:val="24"/>
          <w:szCs w:val="24"/>
        </w:rPr>
        <w:t>while is a keyword which can be used here.</w:t>
      </w:r>
    </w:p>
    <w:p w14:paraId="7E8CC06C" w14:textId="77777777" w:rsidR="00726DB6" w:rsidRPr="00726DB6" w:rsidRDefault="00726DB6" w:rsidP="00726DB6">
      <w:pPr>
        <w:spacing w:before="1" w:line="140" w:lineRule="exact"/>
        <w:rPr>
          <w:sz w:val="24"/>
          <w:szCs w:val="24"/>
        </w:rPr>
      </w:pPr>
    </w:p>
    <w:p w14:paraId="5789BC59" w14:textId="77777777" w:rsidR="00726DB6" w:rsidRPr="00726DB6" w:rsidRDefault="00726DB6" w:rsidP="00726DB6">
      <w:pPr>
        <w:rPr>
          <w:rFonts w:eastAsia="Cambria"/>
          <w:sz w:val="24"/>
          <w:szCs w:val="24"/>
        </w:rPr>
      </w:pPr>
      <w:r w:rsidRPr="00726DB6">
        <w:rPr>
          <w:rFonts w:eastAsia="Cambria"/>
          <w:b/>
          <w:sz w:val="24"/>
          <w:szCs w:val="24"/>
        </w:rPr>
        <w:t>Note Figure 2:</w:t>
      </w:r>
    </w:p>
    <w:p w14:paraId="07BB3DBC" w14:textId="77777777" w:rsidR="00726DB6" w:rsidRPr="00726DB6" w:rsidRDefault="00726DB6" w:rsidP="00726DB6">
      <w:pPr>
        <w:rPr>
          <w:rFonts w:eastAsia="Cambria"/>
          <w:sz w:val="24"/>
          <w:szCs w:val="24"/>
        </w:rPr>
      </w:pPr>
      <w:r w:rsidRPr="00726DB6">
        <w:rPr>
          <w:rFonts w:eastAsia="Cambria"/>
          <w:b/>
          <w:sz w:val="24"/>
          <w:szCs w:val="24"/>
        </w:rPr>
        <w:t xml:space="preserve">1. </w:t>
      </w:r>
      <w:r w:rsidRPr="00726DB6">
        <w:rPr>
          <w:rFonts w:eastAsia="Cambria"/>
          <w:sz w:val="24"/>
          <w:szCs w:val="24"/>
        </w:rPr>
        <w:t>Here condition is at the end of the loop. That is why it is called post-test loop.</w:t>
      </w:r>
    </w:p>
    <w:p w14:paraId="5BD2FDF8" w14:textId="77777777" w:rsidR="00726DB6" w:rsidRPr="00726DB6" w:rsidRDefault="00726DB6" w:rsidP="00726DB6">
      <w:pPr>
        <w:spacing w:line="252" w:lineRule="auto"/>
        <w:ind w:right="214"/>
        <w:rPr>
          <w:rFonts w:eastAsia="Cambria"/>
          <w:sz w:val="24"/>
          <w:szCs w:val="24"/>
        </w:rPr>
      </w:pPr>
      <w:r w:rsidRPr="00726DB6">
        <w:rPr>
          <w:rFonts w:eastAsia="Cambria"/>
          <w:b/>
          <w:sz w:val="24"/>
          <w:szCs w:val="24"/>
        </w:rPr>
        <w:t xml:space="preserve">2. </w:t>
      </w:r>
      <w:r w:rsidRPr="00726DB6">
        <w:rPr>
          <w:rFonts w:eastAsia="Cambria"/>
          <w:sz w:val="24"/>
          <w:szCs w:val="24"/>
        </w:rPr>
        <w:t>It is also called as exit controlled loop because condition is tested after body of the loop is executed at least once.</w:t>
      </w:r>
    </w:p>
    <w:p w14:paraId="0CFC936F" w14:textId="77777777" w:rsidR="00726DB6" w:rsidRPr="00726DB6" w:rsidRDefault="00726DB6" w:rsidP="00726DB6">
      <w:pPr>
        <w:rPr>
          <w:rFonts w:eastAsia="Cambria"/>
          <w:sz w:val="24"/>
          <w:szCs w:val="24"/>
        </w:rPr>
      </w:pPr>
      <w:r w:rsidRPr="00726DB6">
        <w:rPr>
          <w:rFonts w:eastAsia="Cambria"/>
          <w:b/>
          <w:sz w:val="24"/>
          <w:szCs w:val="24"/>
        </w:rPr>
        <w:t xml:space="preserve">3. </w:t>
      </w:r>
      <w:r w:rsidRPr="00726DB6">
        <w:rPr>
          <w:rFonts w:eastAsia="Cambria"/>
          <w:sz w:val="24"/>
          <w:szCs w:val="24"/>
        </w:rPr>
        <w:t>do and while are keywords which can be used here.</w:t>
      </w:r>
    </w:p>
    <w:p w14:paraId="29640C27" w14:textId="77777777" w:rsidR="00726DB6" w:rsidRDefault="00726DB6" w:rsidP="00726DB6">
      <w:pPr>
        <w:rPr>
          <w:rFonts w:eastAsia="Cambria"/>
          <w:sz w:val="24"/>
          <w:szCs w:val="24"/>
        </w:rPr>
      </w:pPr>
    </w:p>
    <w:p w14:paraId="04CA75A4" w14:textId="77777777" w:rsidR="00726DB6" w:rsidRDefault="00726DB6" w:rsidP="00726DB6">
      <w:pPr>
        <w:rPr>
          <w:rFonts w:eastAsia="Cambria"/>
          <w:sz w:val="24"/>
          <w:szCs w:val="24"/>
        </w:rPr>
      </w:pPr>
    </w:p>
    <w:p w14:paraId="660FB89E" w14:textId="77777777" w:rsidR="00726DB6" w:rsidRPr="00726DB6" w:rsidRDefault="00726DB6" w:rsidP="00726DB6">
      <w:pPr>
        <w:ind w:left="100"/>
        <w:rPr>
          <w:rFonts w:eastAsia="Cambria"/>
          <w:sz w:val="24"/>
          <w:szCs w:val="24"/>
        </w:rPr>
      </w:pPr>
      <w:r w:rsidRPr="00726DB6">
        <w:rPr>
          <w:rFonts w:eastAsia="Cambria"/>
          <w:b/>
          <w:sz w:val="24"/>
          <w:szCs w:val="24"/>
        </w:rPr>
        <w:t xml:space="preserve">2.  </w:t>
      </w:r>
      <w:r w:rsidRPr="00726DB6">
        <w:rPr>
          <w:rFonts w:eastAsia="Cambria"/>
          <w:b/>
          <w:sz w:val="24"/>
          <w:szCs w:val="24"/>
          <w:u w:val="thick" w:color="000000"/>
        </w:rPr>
        <w:t>LOOPS IN C:</w:t>
      </w:r>
    </w:p>
    <w:p w14:paraId="042A6D67" w14:textId="77777777" w:rsidR="00726DB6" w:rsidRPr="00726DB6" w:rsidRDefault="00726DB6" w:rsidP="00726DB6">
      <w:pPr>
        <w:spacing w:before="3" w:line="180" w:lineRule="exact"/>
        <w:rPr>
          <w:sz w:val="24"/>
          <w:szCs w:val="24"/>
        </w:rPr>
      </w:pPr>
    </w:p>
    <w:p w14:paraId="6AB3C063" w14:textId="77777777" w:rsidR="00726DB6" w:rsidRPr="00726DB6" w:rsidRDefault="00726DB6" w:rsidP="00726DB6">
      <w:pPr>
        <w:ind w:left="100"/>
        <w:rPr>
          <w:rFonts w:eastAsia="Cambria"/>
          <w:sz w:val="24"/>
          <w:szCs w:val="24"/>
        </w:rPr>
      </w:pPr>
      <w:r w:rsidRPr="00726DB6">
        <w:rPr>
          <w:rFonts w:eastAsia="Cambria"/>
          <w:sz w:val="24"/>
          <w:szCs w:val="24"/>
        </w:rPr>
        <w:t>C language provides 3 looping structures namely:</w:t>
      </w:r>
    </w:p>
    <w:p w14:paraId="0CE88A1B" w14:textId="77777777" w:rsidR="00726DB6" w:rsidRPr="00726DB6" w:rsidRDefault="00726DB6" w:rsidP="00726DB6">
      <w:pPr>
        <w:spacing w:before="6" w:line="180" w:lineRule="exact"/>
        <w:rPr>
          <w:sz w:val="24"/>
          <w:szCs w:val="24"/>
        </w:rPr>
      </w:pPr>
    </w:p>
    <w:p w14:paraId="5006F61D" w14:textId="77777777" w:rsidR="00726DB6" w:rsidRPr="00726DB6" w:rsidRDefault="00726DB6" w:rsidP="00726DB6">
      <w:pPr>
        <w:ind w:left="460"/>
        <w:rPr>
          <w:rFonts w:eastAsia="Cambria"/>
          <w:sz w:val="24"/>
          <w:szCs w:val="24"/>
        </w:rPr>
      </w:pPr>
      <w:r w:rsidRPr="00726DB6">
        <w:rPr>
          <w:rFonts w:eastAsia="Cambria"/>
          <w:sz w:val="24"/>
          <w:szCs w:val="24"/>
        </w:rPr>
        <w:t>1.  while loop</w:t>
      </w:r>
    </w:p>
    <w:p w14:paraId="361C9B3D" w14:textId="77777777" w:rsidR="00726DB6" w:rsidRPr="00726DB6" w:rsidRDefault="00726DB6" w:rsidP="00726DB6">
      <w:pPr>
        <w:spacing w:before="3"/>
        <w:ind w:left="460"/>
        <w:rPr>
          <w:rFonts w:eastAsia="Cambria"/>
          <w:sz w:val="24"/>
          <w:szCs w:val="24"/>
        </w:rPr>
      </w:pPr>
      <w:r w:rsidRPr="00726DB6">
        <w:rPr>
          <w:rFonts w:eastAsia="Cambria"/>
          <w:sz w:val="24"/>
          <w:szCs w:val="24"/>
        </w:rPr>
        <w:t>2.  do….while loop</w:t>
      </w:r>
    </w:p>
    <w:p w14:paraId="027C51CC" w14:textId="77777777" w:rsidR="00726DB6" w:rsidRPr="00726DB6" w:rsidRDefault="00726DB6" w:rsidP="00726DB6">
      <w:pPr>
        <w:spacing w:before="3"/>
        <w:ind w:left="460"/>
        <w:rPr>
          <w:rFonts w:eastAsia="Cambria"/>
          <w:sz w:val="24"/>
          <w:szCs w:val="24"/>
        </w:rPr>
      </w:pPr>
      <w:r w:rsidRPr="00726DB6">
        <w:rPr>
          <w:rFonts w:eastAsia="Cambria"/>
          <w:sz w:val="24"/>
          <w:szCs w:val="24"/>
        </w:rPr>
        <w:t>3.  for loop</w:t>
      </w:r>
    </w:p>
    <w:p w14:paraId="12E07AE2" w14:textId="77777777" w:rsidR="00726DB6" w:rsidRPr="00726DB6" w:rsidRDefault="00726DB6" w:rsidP="00726DB6">
      <w:pPr>
        <w:spacing w:line="200" w:lineRule="exact"/>
        <w:rPr>
          <w:sz w:val="24"/>
          <w:szCs w:val="24"/>
        </w:rPr>
      </w:pPr>
    </w:p>
    <w:p w14:paraId="48D6E094" w14:textId="77777777" w:rsidR="00726DB6" w:rsidRPr="00726DB6" w:rsidRDefault="00726DB6" w:rsidP="00726DB6">
      <w:pPr>
        <w:ind w:left="100"/>
        <w:rPr>
          <w:rFonts w:eastAsia="Cambria"/>
          <w:sz w:val="24"/>
          <w:szCs w:val="24"/>
        </w:rPr>
      </w:pPr>
      <w:r w:rsidRPr="00726DB6">
        <w:rPr>
          <w:rFonts w:eastAsia="Cambria"/>
          <w:sz w:val="24"/>
          <w:szCs w:val="24"/>
        </w:rPr>
        <w:t>The loops may be classified into two general types. Namely:</w:t>
      </w:r>
    </w:p>
    <w:p w14:paraId="76727B9C" w14:textId="77777777" w:rsidR="00726DB6" w:rsidRPr="00726DB6" w:rsidRDefault="00726DB6" w:rsidP="00726DB6">
      <w:pPr>
        <w:spacing w:before="3"/>
        <w:ind w:left="460"/>
        <w:rPr>
          <w:rFonts w:eastAsia="Cambria"/>
          <w:sz w:val="24"/>
          <w:szCs w:val="24"/>
        </w:rPr>
      </w:pPr>
      <w:r w:rsidRPr="00726DB6">
        <w:rPr>
          <w:rFonts w:eastAsia="Cambria"/>
          <w:sz w:val="24"/>
          <w:szCs w:val="24"/>
        </w:rPr>
        <w:t>1.  Counter-controlled loop</w:t>
      </w:r>
    </w:p>
    <w:p w14:paraId="20B5DFA4" w14:textId="6BE29C8B" w:rsidR="00726DB6" w:rsidRPr="00726DB6" w:rsidRDefault="00726DB6" w:rsidP="00726DB6">
      <w:pPr>
        <w:ind w:left="460"/>
        <w:rPr>
          <w:rFonts w:eastAsia="Cambria"/>
          <w:sz w:val="24"/>
          <w:szCs w:val="24"/>
        </w:rPr>
      </w:pPr>
      <w:r w:rsidRPr="00726DB6">
        <w:rPr>
          <w:rFonts w:eastAsia="Cambria"/>
          <w:sz w:val="24"/>
          <w:szCs w:val="24"/>
        </w:rPr>
        <w:t>2.  Sentinel-controlled loop</w:t>
      </w:r>
    </w:p>
    <w:p w14:paraId="7C514AA6" w14:textId="77777777" w:rsidR="00726DB6" w:rsidRPr="00726DB6" w:rsidRDefault="00726DB6" w:rsidP="00726DB6">
      <w:pPr>
        <w:spacing w:line="200" w:lineRule="exact"/>
        <w:rPr>
          <w:sz w:val="24"/>
          <w:szCs w:val="24"/>
        </w:rPr>
      </w:pPr>
    </w:p>
    <w:p w14:paraId="7EF72F68" w14:textId="77777777" w:rsidR="00726DB6" w:rsidRDefault="00726DB6" w:rsidP="00726DB6">
      <w:pPr>
        <w:pStyle w:val="ListParagraph"/>
        <w:numPr>
          <w:ilvl w:val="0"/>
          <w:numId w:val="12"/>
        </w:numPr>
        <w:spacing w:line="258" w:lineRule="auto"/>
        <w:ind w:right="68"/>
        <w:jc w:val="both"/>
        <w:rPr>
          <w:rFonts w:eastAsia="Cambria"/>
          <w:sz w:val="24"/>
          <w:szCs w:val="24"/>
        </w:rPr>
      </w:pPr>
      <w:r w:rsidRPr="00726DB6">
        <w:rPr>
          <w:rFonts w:eastAsia="Cambria"/>
          <w:sz w:val="24"/>
          <w:szCs w:val="24"/>
        </w:rPr>
        <w:t>When we know in advance exactly how many times the loop will be executed, we use  a  counter-controlled  loop.  A  counter  controlled  loop  is  sometimes  called  definite repetition loop.</w:t>
      </w:r>
    </w:p>
    <w:p w14:paraId="6DF95724" w14:textId="690903F4" w:rsidR="00726DB6" w:rsidRPr="00726DB6" w:rsidRDefault="00726DB6" w:rsidP="00726DB6">
      <w:pPr>
        <w:pStyle w:val="ListParagraph"/>
        <w:numPr>
          <w:ilvl w:val="0"/>
          <w:numId w:val="12"/>
        </w:numPr>
        <w:spacing w:line="258" w:lineRule="auto"/>
        <w:ind w:right="68"/>
        <w:jc w:val="both"/>
        <w:rPr>
          <w:rFonts w:eastAsia="Cambria"/>
          <w:sz w:val="24"/>
          <w:szCs w:val="24"/>
        </w:rPr>
        <w:sectPr w:rsidR="00726DB6" w:rsidRPr="00726DB6">
          <w:headerReference w:type="default" r:id="rId54"/>
          <w:footerReference w:type="default" r:id="rId55"/>
          <w:pgSz w:w="11940" w:h="15960"/>
          <w:pgMar w:top="1500" w:right="600" w:bottom="280" w:left="620" w:header="0" w:footer="0" w:gutter="0"/>
          <w:cols w:space="720"/>
        </w:sectPr>
      </w:pPr>
      <w:r w:rsidRPr="00726DB6">
        <w:rPr>
          <w:rFonts w:eastAsia="Cambria"/>
          <w:sz w:val="24"/>
          <w:szCs w:val="24"/>
        </w:rPr>
        <w:t>In  a  sentinel-controlled  loop,  a  special  value  called  a  sentinel  value  is  used  to change the loop control expression from true to false. A sentinel-controlled loop is often called indefinite repetition loo</w:t>
      </w:r>
      <w:r w:rsidR="0083536F">
        <w:rPr>
          <w:rFonts w:eastAsia="Cambria"/>
          <w:sz w:val="24"/>
          <w:szCs w:val="24"/>
        </w:rPr>
        <w:t>p</w:t>
      </w:r>
    </w:p>
    <w:p w14:paraId="10CED017" w14:textId="3DAA3D5B" w:rsidR="007228BE" w:rsidRPr="0083536F" w:rsidRDefault="005F54E2" w:rsidP="0083536F">
      <w:pPr>
        <w:ind w:left="100"/>
        <w:rPr>
          <w:rFonts w:eastAsia="Cambria"/>
          <w:sz w:val="24"/>
          <w:szCs w:val="24"/>
        </w:rPr>
      </w:pPr>
      <w:proofErr w:type="spellStart"/>
      <w:r>
        <w:rPr>
          <w:rFonts w:eastAsia="Cambria"/>
          <w:b/>
          <w:sz w:val="24"/>
          <w:szCs w:val="24"/>
          <w:u w:val="thick" w:color="000000"/>
        </w:rPr>
        <w:lastRenderedPageBreak/>
        <w:t>i</w:t>
      </w:r>
      <w:proofErr w:type="spellEnd"/>
      <w:r>
        <w:rPr>
          <w:rFonts w:eastAsia="Cambria"/>
          <w:b/>
          <w:sz w:val="24"/>
          <w:szCs w:val="24"/>
          <w:u w:val="thick" w:color="000000"/>
        </w:rPr>
        <w:t xml:space="preserve">) </w:t>
      </w:r>
      <w:r w:rsidRPr="0083536F">
        <w:rPr>
          <w:rFonts w:eastAsia="Cambria"/>
          <w:b/>
          <w:sz w:val="24"/>
          <w:szCs w:val="24"/>
          <w:u w:val="thick" w:color="000000"/>
        </w:rPr>
        <w:t>while loop:</w:t>
      </w:r>
    </w:p>
    <w:p w14:paraId="6911C2DE" w14:textId="31383967" w:rsidR="007228BE" w:rsidRPr="0083536F" w:rsidRDefault="00000000" w:rsidP="0083536F">
      <w:pPr>
        <w:pStyle w:val="ListParagraph"/>
        <w:numPr>
          <w:ilvl w:val="0"/>
          <w:numId w:val="13"/>
        </w:numPr>
        <w:spacing w:before="29"/>
        <w:rPr>
          <w:rFonts w:eastAsia="Cambria"/>
          <w:sz w:val="24"/>
          <w:szCs w:val="24"/>
        </w:rPr>
      </w:pPr>
      <w:r w:rsidRPr="0083536F">
        <w:rPr>
          <w:rFonts w:eastAsia="Cambria"/>
          <w:sz w:val="24"/>
          <w:szCs w:val="24"/>
        </w:rPr>
        <w:t>It is a pre-test loop (also known as entry controlled loop). This loop has following</w:t>
      </w:r>
    </w:p>
    <w:p w14:paraId="5201B40A" w14:textId="10331C57" w:rsidR="007228BE" w:rsidRPr="0083536F" w:rsidRDefault="00000000" w:rsidP="0083536F">
      <w:pPr>
        <w:spacing w:before="24" w:line="300" w:lineRule="exact"/>
        <w:ind w:left="779" w:right="8884"/>
        <w:jc w:val="center"/>
        <w:rPr>
          <w:rFonts w:eastAsia="Cambria"/>
          <w:sz w:val="24"/>
          <w:szCs w:val="24"/>
        </w:rPr>
      </w:pPr>
      <w:r w:rsidRPr="0083536F">
        <w:rPr>
          <w:rFonts w:eastAsia="Cambria"/>
          <w:b/>
          <w:position w:val="-1"/>
          <w:sz w:val="24"/>
          <w:szCs w:val="24"/>
        </w:rPr>
        <w:t>syntax:</w:t>
      </w:r>
    </w:p>
    <w:p w14:paraId="2664D6CD" w14:textId="77777777" w:rsidR="007228BE" w:rsidRPr="0083536F" w:rsidRDefault="00000000">
      <w:pPr>
        <w:spacing w:before="21"/>
        <w:ind w:left="3341"/>
        <w:rPr>
          <w:rFonts w:eastAsia="Cambria"/>
          <w:sz w:val="24"/>
          <w:szCs w:val="24"/>
        </w:rPr>
      </w:pPr>
      <w:r w:rsidRPr="0083536F">
        <w:rPr>
          <w:rFonts w:eastAsia="Cambria"/>
          <w:sz w:val="24"/>
          <w:szCs w:val="24"/>
        </w:rPr>
        <w:t>while (</w:t>
      </w:r>
      <w:r w:rsidRPr="0083536F">
        <w:rPr>
          <w:rFonts w:eastAsia="Cambria"/>
          <w:i/>
          <w:sz w:val="24"/>
          <w:szCs w:val="24"/>
        </w:rPr>
        <w:t>condition</w:t>
      </w:r>
      <w:r w:rsidRPr="0083536F">
        <w:rPr>
          <w:rFonts w:eastAsia="Cambria"/>
          <w:sz w:val="24"/>
          <w:szCs w:val="24"/>
        </w:rPr>
        <w:t>)</w:t>
      </w:r>
    </w:p>
    <w:p w14:paraId="059130EC" w14:textId="77777777" w:rsidR="007228BE" w:rsidRPr="0083536F" w:rsidRDefault="00000000">
      <w:pPr>
        <w:spacing w:line="300" w:lineRule="exact"/>
        <w:ind w:left="3341"/>
        <w:rPr>
          <w:rFonts w:eastAsia="Cambria"/>
          <w:sz w:val="24"/>
          <w:szCs w:val="24"/>
        </w:rPr>
      </w:pPr>
      <w:r w:rsidRPr="0083536F">
        <w:rPr>
          <w:rFonts w:eastAsia="Cambria"/>
          <w:position w:val="-1"/>
          <w:sz w:val="24"/>
          <w:szCs w:val="24"/>
        </w:rPr>
        <w:t>{</w:t>
      </w:r>
    </w:p>
    <w:p w14:paraId="2E0E74EC" w14:textId="77777777" w:rsidR="007228BE" w:rsidRPr="0083536F" w:rsidRDefault="00000000">
      <w:pPr>
        <w:spacing w:before="7"/>
        <w:ind w:left="3634" w:right="4934"/>
        <w:jc w:val="center"/>
        <w:rPr>
          <w:rFonts w:eastAsia="Cambria"/>
          <w:sz w:val="24"/>
          <w:szCs w:val="24"/>
        </w:rPr>
      </w:pPr>
      <w:r w:rsidRPr="0083536F">
        <w:rPr>
          <w:rFonts w:eastAsia="Cambria"/>
          <w:sz w:val="24"/>
          <w:szCs w:val="24"/>
        </w:rPr>
        <w:t>statement-block;</w:t>
      </w:r>
    </w:p>
    <w:p w14:paraId="7BA85B7F" w14:textId="77777777" w:rsidR="007228BE" w:rsidRPr="0083536F" w:rsidRDefault="00000000">
      <w:pPr>
        <w:spacing w:line="300" w:lineRule="exact"/>
        <w:ind w:left="3341"/>
        <w:rPr>
          <w:rFonts w:eastAsia="Cambria"/>
          <w:sz w:val="24"/>
          <w:szCs w:val="24"/>
        </w:rPr>
      </w:pPr>
      <w:r w:rsidRPr="0083536F">
        <w:rPr>
          <w:rFonts w:eastAsia="Cambria"/>
          <w:position w:val="-1"/>
          <w:sz w:val="24"/>
          <w:szCs w:val="24"/>
        </w:rPr>
        <w:t>}</w:t>
      </w:r>
    </w:p>
    <w:p w14:paraId="04CB0835" w14:textId="77777777" w:rsidR="007228BE" w:rsidRPr="0083536F" w:rsidRDefault="007228BE">
      <w:pPr>
        <w:spacing w:before="9" w:line="140" w:lineRule="exact"/>
        <w:rPr>
          <w:sz w:val="24"/>
          <w:szCs w:val="24"/>
        </w:rPr>
      </w:pPr>
    </w:p>
    <w:p w14:paraId="7C069079" w14:textId="77777777" w:rsidR="007228BE" w:rsidRPr="0083536F" w:rsidRDefault="007228BE">
      <w:pPr>
        <w:spacing w:line="200" w:lineRule="exact"/>
        <w:rPr>
          <w:sz w:val="24"/>
          <w:szCs w:val="24"/>
        </w:rPr>
      </w:pPr>
    </w:p>
    <w:p w14:paraId="50D17E44" w14:textId="77777777" w:rsidR="0083536F" w:rsidRPr="0083536F" w:rsidRDefault="00000000" w:rsidP="0083536F">
      <w:pPr>
        <w:pStyle w:val="ListParagraph"/>
        <w:numPr>
          <w:ilvl w:val="0"/>
          <w:numId w:val="13"/>
        </w:numPr>
        <w:spacing w:before="21" w:line="254" w:lineRule="auto"/>
        <w:ind w:right="55"/>
        <w:rPr>
          <w:rFonts w:eastAsia="Cambria"/>
          <w:sz w:val="24"/>
          <w:szCs w:val="24"/>
        </w:rPr>
      </w:pPr>
      <w:r w:rsidRPr="0083536F">
        <w:rPr>
          <w:rFonts w:eastAsia="Cambria"/>
          <w:sz w:val="24"/>
          <w:szCs w:val="24"/>
        </w:rPr>
        <w:t xml:space="preserve">In the syntax given above ‘while’ is a key word and </w:t>
      </w:r>
      <w:r w:rsidRPr="0083536F">
        <w:rPr>
          <w:rFonts w:eastAsia="Cambria"/>
          <w:i/>
          <w:sz w:val="24"/>
          <w:szCs w:val="24"/>
        </w:rPr>
        <w:t xml:space="preserve">condition </w:t>
      </w:r>
      <w:r w:rsidRPr="0083536F">
        <w:rPr>
          <w:rFonts w:eastAsia="Cambria"/>
          <w:sz w:val="24"/>
          <w:szCs w:val="24"/>
        </w:rPr>
        <w:t>is at beginning of the loop.</w:t>
      </w:r>
    </w:p>
    <w:p w14:paraId="35E3191D" w14:textId="77777777" w:rsidR="0083536F" w:rsidRPr="0083536F" w:rsidRDefault="00000000" w:rsidP="0083536F">
      <w:pPr>
        <w:pStyle w:val="ListParagraph"/>
        <w:numPr>
          <w:ilvl w:val="0"/>
          <w:numId w:val="13"/>
        </w:numPr>
        <w:spacing w:before="21" w:line="254" w:lineRule="auto"/>
        <w:ind w:right="55"/>
        <w:rPr>
          <w:rFonts w:eastAsia="Cambria"/>
          <w:sz w:val="24"/>
          <w:szCs w:val="24"/>
        </w:rPr>
      </w:pPr>
      <w:r w:rsidRPr="0083536F">
        <w:rPr>
          <w:rFonts w:eastAsia="Cambria"/>
          <w:sz w:val="24"/>
          <w:szCs w:val="24"/>
        </w:rPr>
        <w:t>If the test condition is true the body of while loop will be executed.</w:t>
      </w:r>
    </w:p>
    <w:p w14:paraId="1517ACBC" w14:textId="77777777" w:rsidR="0083536F" w:rsidRPr="0083536F" w:rsidRDefault="00000000" w:rsidP="0083536F">
      <w:pPr>
        <w:pStyle w:val="ListParagraph"/>
        <w:numPr>
          <w:ilvl w:val="0"/>
          <w:numId w:val="13"/>
        </w:numPr>
        <w:spacing w:before="21" w:line="254" w:lineRule="auto"/>
        <w:ind w:right="55"/>
        <w:rPr>
          <w:rFonts w:eastAsia="Cambria"/>
          <w:sz w:val="24"/>
          <w:szCs w:val="24"/>
        </w:rPr>
      </w:pPr>
      <w:r w:rsidRPr="0083536F">
        <w:rPr>
          <w:rFonts w:eastAsia="Cambria"/>
          <w:sz w:val="24"/>
          <w:szCs w:val="24"/>
        </w:rPr>
        <w:t>After execution of the body, the test condition is once again evaluated and if it is true, the body is executed once again.</w:t>
      </w:r>
    </w:p>
    <w:p w14:paraId="46033E3B" w14:textId="484A60CB" w:rsidR="007228BE" w:rsidRPr="0083536F" w:rsidRDefault="00000000" w:rsidP="0083536F">
      <w:pPr>
        <w:pStyle w:val="ListParagraph"/>
        <w:numPr>
          <w:ilvl w:val="0"/>
          <w:numId w:val="13"/>
        </w:numPr>
        <w:spacing w:before="21" w:line="254" w:lineRule="auto"/>
        <w:ind w:right="55"/>
        <w:rPr>
          <w:rFonts w:eastAsia="Cambria"/>
          <w:sz w:val="24"/>
          <w:szCs w:val="24"/>
        </w:rPr>
      </w:pPr>
      <w:r w:rsidRPr="0083536F">
        <w:rPr>
          <w:rFonts w:eastAsia="Cambria"/>
          <w:sz w:val="24"/>
          <w:szCs w:val="24"/>
        </w:rPr>
        <w:t>process is repeated until condition finally becomes false and control comes</w:t>
      </w:r>
      <w:r w:rsidR="0083536F" w:rsidRPr="0083536F">
        <w:rPr>
          <w:rFonts w:eastAsia="Cambria"/>
          <w:sz w:val="24"/>
          <w:szCs w:val="24"/>
        </w:rPr>
        <w:t xml:space="preserve"> </w:t>
      </w:r>
      <w:r w:rsidRPr="0083536F">
        <w:rPr>
          <w:rFonts w:eastAsia="Cambria"/>
          <w:sz w:val="24"/>
          <w:szCs w:val="24"/>
        </w:rPr>
        <w:t>out of the body of the loop.</w:t>
      </w:r>
    </w:p>
    <w:p w14:paraId="057733E8" w14:textId="77777777" w:rsidR="007228BE" w:rsidRDefault="007228BE">
      <w:pPr>
        <w:spacing w:before="8" w:line="160" w:lineRule="exact"/>
        <w:rPr>
          <w:sz w:val="16"/>
          <w:szCs w:val="16"/>
        </w:rPr>
      </w:pPr>
    </w:p>
    <w:p w14:paraId="0AE601C1" w14:textId="77777777" w:rsidR="007228BE" w:rsidRDefault="00000000">
      <w:pPr>
        <w:ind w:left="100"/>
        <w:rPr>
          <w:rFonts w:ascii="Cambria" w:eastAsia="Cambria" w:hAnsi="Cambria" w:cs="Cambria"/>
          <w:b/>
          <w:sz w:val="28"/>
          <w:szCs w:val="28"/>
        </w:rPr>
      </w:pPr>
      <w:r>
        <w:rPr>
          <w:rFonts w:ascii="Cambria" w:eastAsia="Cambria" w:hAnsi="Cambria" w:cs="Cambria"/>
          <w:b/>
          <w:sz w:val="28"/>
          <w:szCs w:val="28"/>
        </w:rPr>
        <w:t>Flowchart</w:t>
      </w:r>
    </w:p>
    <w:p w14:paraId="1D7F635D" w14:textId="77777777" w:rsidR="0083536F" w:rsidRDefault="0083536F" w:rsidP="0083536F">
      <w:pPr>
        <w:rPr>
          <w:rFonts w:ascii="Cambria" w:eastAsia="Cambria" w:hAnsi="Cambria" w:cs="Cambria"/>
          <w:b/>
          <w:sz w:val="28"/>
          <w:szCs w:val="28"/>
        </w:rPr>
      </w:pPr>
    </w:p>
    <w:p w14:paraId="3B13A474" w14:textId="77777777" w:rsidR="0083536F" w:rsidRPr="0083536F" w:rsidRDefault="0083536F" w:rsidP="0083536F">
      <w:pPr>
        <w:spacing w:line="300" w:lineRule="exact"/>
        <w:rPr>
          <w:rFonts w:eastAsia="Cambria"/>
          <w:sz w:val="24"/>
          <w:szCs w:val="24"/>
        </w:rPr>
      </w:pPr>
      <w:r w:rsidRPr="0083536F">
        <w:rPr>
          <w:rFonts w:eastAsia="Cambria"/>
          <w:position w:val="-1"/>
          <w:sz w:val="24"/>
          <w:szCs w:val="24"/>
        </w:rPr>
        <w:t>Here is an example program using while loop for finding sum of 1 to 10.</w:t>
      </w:r>
    </w:p>
    <w:p w14:paraId="7B98BC6C" w14:textId="77777777" w:rsidR="0083536F" w:rsidRPr="0083536F" w:rsidRDefault="0083536F" w:rsidP="0083536F">
      <w:pPr>
        <w:spacing w:before="7" w:line="160" w:lineRule="exact"/>
        <w:rPr>
          <w:sz w:val="24"/>
          <w:szCs w:val="24"/>
        </w:rPr>
        <w:sectPr w:rsidR="0083536F" w:rsidRPr="0083536F">
          <w:headerReference w:type="default" r:id="rId56"/>
          <w:footerReference w:type="default" r:id="rId57"/>
          <w:pgSz w:w="11940" w:h="15960"/>
          <w:pgMar w:top="1500" w:right="660" w:bottom="280" w:left="620" w:header="0" w:footer="0" w:gutter="0"/>
          <w:cols w:space="720"/>
        </w:sectPr>
      </w:pPr>
    </w:p>
    <w:p w14:paraId="2D81639C" w14:textId="77777777" w:rsidR="0083536F" w:rsidRPr="0083536F" w:rsidRDefault="0083536F" w:rsidP="0083536F">
      <w:pPr>
        <w:spacing w:before="21"/>
        <w:ind w:left="100"/>
        <w:rPr>
          <w:rFonts w:eastAsia="Cambria"/>
          <w:sz w:val="24"/>
          <w:szCs w:val="24"/>
        </w:rPr>
      </w:pPr>
      <w:r w:rsidRPr="0083536F">
        <w:rPr>
          <w:rFonts w:eastAsia="Cambria"/>
          <w:b/>
          <w:sz w:val="24"/>
          <w:szCs w:val="24"/>
        </w:rPr>
        <w:t>Example:</w:t>
      </w:r>
    </w:p>
    <w:p w14:paraId="57D7328F" w14:textId="77777777" w:rsidR="0083536F" w:rsidRPr="0083536F" w:rsidRDefault="0083536F" w:rsidP="0083536F">
      <w:pPr>
        <w:spacing w:before="3" w:line="180" w:lineRule="exact"/>
        <w:rPr>
          <w:sz w:val="24"/>
          <w:szCs w:val="24"/>
        </w:rPr>
      </w:pPr>
    </w:p>
    <w:p w14:paraId="75BB7E73" w14:textId="77777777" w:rsidR="0083536F" w:rsidRPr="0083536F" w:rsidRDefault="0083536F" w:rsidP="0083536F">
      <w:pPr>
        <w:ind w:left="100"/>
        <w:rPr>
          <w:rFonts w:eastAsia="Cambria"/>
          <w:sz w:val="24"/>
          <w:szCs w:val="24"/>
        </w:rPr>
      </w:pPr>
      <w:r w:rsidRPr="0083536F">
        <w:rPr>
          <w:rFonts w:eastAsia="Cambria"/>
          <w:sz w:val="24"/>
          <w:szCs w:val="24"/>
        </w:rPr>
        <w:t>void main()</w:t>
      </w:r>
    </w:p>
    <w:p w14:paraId="34EEEE33" w14:textId="77777777" w:rsidR="0083536F" w:rsidRPr="0083536F" w:rsidRDefault="0083536F" w:rsidP="0083536F">
      <w:pPr>
        <w:spacing w:before="27"/>
        <w:ind w:left="100"/>
        <w:rPr>
          <w:rFonts w:eastAsia="Cambria"/>
          <w:sz w:val="24"/>
          <w:szCs w:val="24"/>
        </w:rPr>
      </w:pPr>
      <w:r w:rsidRPr="0083536F">
        <w:rPr>
          <w:rFonts w:eastAsia="Cambria"/>
          <w:sz w:val="24"/>
          <w:szCs w:val="24"/>
        </w:rPr>
        <w:t>{</w:t>
      </w:r>
    </w:p>
    <w:p w14:paraId="4D34EE12" w14:textId="77777777" w:rsidR="0083536F" w:rsidRPr="0083536F" w:rsidRDefault="0083536F" w:rsidP="0083536F">
      <w:pPr>
        <w:spacing w:before="27" w:line="255" w:lineRule="auto"/>
        <w:ind w:left="820" w:right="1282"/>
        <w:rPr>
          <w:rFonts w:eastAsia="Cambria"/>
          <w:sz w:val="24"/>
          <w:szCs w:val="24"/>
        </w:rPr>
      </w:pPr>
      <w:r w:rsidRPr="0083536F">
        <w:rPr>
          <w:rFonts w:eastAsia="Cambria"/>
          <w:sz w:val="24"/>
          <w:szCs w:val="24"/>
        </w:rPr>
        <w:t xml:space="preserve">N=10; </w:t>
      </w:r>
      <w:proofErr w:type="spellStart"/>
      <w:r w:rsidRPr="0083536F">
        <w:rPr>
          <w:rFonts w:eastAsia="Cambria"/>
          <w:sz w:val="24"/>
          <w:szCs w:val="24"/>
        </w:rPr>
        <w:t>i</w:t>
      </w:r>
      <w:proofErr w:type="spellEnd"/>
      <w:r w:rsidRPr="0083536F">
        <w:rPr>
          <w:rFonts w:eastAsia="Cambria"/>
          <w:sz w:val="24"/>
          <w:szCs w:val="24"/>
        </w:rPr>
        <w:t>=1; sum=0;</w:t>
      </w:r>
    </w:p>
    <w:p w14:paraId="029E16B0" w14:textId="77777777" w:rsidR="0083536F" w:rsidRPr="0083536F" w:rsidRDefault="0083536F" w:rsidP="0083536F">
      <w:pPr>
        <w:spacing w:before="10"/>
        <w:ind w:left="1540" w:right="-62"/>
        <w:rPr>
          <w:rFonts w:eastAsia="Cambria"/>
          <w:sz w:val="24"/>
          <w:szCs w:val="24"/>
        </w:rPr>
      </w:pPr>
      <w:r w:rsidRPr="0083536F">
        <w:rPr>
          <w:rFonts w:eastAsia="Cambria"/>
          <w:color w:val="0000FF"/>
          <w:sz w:val="24"/>
          <w:szCs w:val="24"/>
        </w:rPr>
        <w:t>while (</w:t>
      </w:r>
      <w:proofErr w:type="spellStart"/>
      <w:r w:rsidRPr="0083536F">
        <w:rPr>
          <w:rFonts w:eastAsia="Cambria"/>
          <w:color w:val="0000FF"/>
          <w:sz w:val="24"/>
          <w:szCs w:val="24"/>
        </w:rPr>
        <w:t>i</w:t>
      </w:r>
      <w:proofErr w:type="spellEnd"/>
      <w:r w:rsidRPr="0083536F">
        <w:rPr>
          <w:rFonts w:eastAsia="Cambria"/>
          <w:color w:val="0000FF"/>
          <w:sz w:val="24"/>
          <w:szCs w:val="24"/>
        </w:rPr>
        <w:t>&lt;=N)</w:t>
      </w:r>
    </w:p>
    <w:p w14:paraId="05D911DE" w14:textId="77777777" w:rsidR="0083536F" w:rsidRPr="0083536F" w:rsidRDefault="0083536F" w:rsidP="0083536F">
      <w:pPr>
        <w:spacing w:before="27" w:line="257" w:lineRule="auto"/>
        <w:ind w:left="1540" w:right="-23"/>
        <w:rPr>
          <w:rFonts w:eastAsia="Cambria"/>
          <w:sz w:val="24"/>
          <w:szCs w:val="24"/>
        </w:rPr>
      </w:pPr>
      <w:r w:rsidRPr="0083536F">
        <w:rPr>
          <w:rFonts w:eastAsia="Cambria"/>
          <w:color w:val="0000FF"/>
          <w:sz w:val="24"/>
          <w:szCs w:val="24"/>
        </w:rPr>
        <w:t>{ sum=</w:t>
      </w:r>
      <w:proofErr w:type="spellStart"/>
      <w:r w:rsidRPr="0083536F">
        <w:rPr>
          <w:rFonts w:eastAsia="Cambria"/>
          <w:color w:val="0000FF"/>
          <w:sz w:val="24"/>
          <w:szCs w:val="24"/>
        </w:rPr>
        <w:t>sum+i</w:t>
      </w:r>
      <w:proofErr w:type="spellEnd"/>
      <w:r w:rsidRPr="0083536F">
        <w:rPr>
          <w:rFonts w:eastAsia="Cambria"/>
          <w:color w:val="0000FF"/>
          <w:sz w:val="24"/>
          <w:szCs w:val="24"/>
        </w:rPr>
        <w:t xml:space="preserve">; </w:t>
      </w:r>
      <w:proofErr w:type="spellStart"/>
      <w:r w:rsidRPr="0083536F">
        <w:rPr>
          <w:rFonts w:eastAsia="Cambria"/>
          <w:color w:val="0000FF"/>
          <w:sz w:val="24"/>
          <w:szCs w:val="24"/>
        </w:rPr>
        <w:t>i</w:t>
      </w:r>
      <w:proofErr w:type="spellEnd"/>
      <w:r w:rsidRPr="0083536F">
        <w:rPr>
          <w:rFonts w:eastAsia="Cambria"/>
          <w:color w:val="0000FF"/>
          <w:sz w:val="24"/>
          <w:szCs w:val="24"/>
        </w:rPr>
        <w:t>=i+1;</w:t>
      </w:r>
    </w:p>
    <w:p w14:paraId="738F2067" w14:textId="77777777" w:rsidR="0083536F" w:rsidRPr="0083536F" w:rsidRDefault="0083536F" w:rsidP="0083536F">
      <w:pPr>
        <w:spacing w:before="1"/>
        <w:ind w:left="1496" w:right="1353"/>
        <w:jc w:val="center"/>
        <w:rPr>
          <w:rFonts w:eastAsia="Cambria"/>
          <w:sz w:val="24"/>
          <w:szCs w:val="24"/>
        </w:rPr>
      </w:pPr>
      <w:r w:rsidRPr="0083536F">
        <w:rPr>
          <w:rFonts w:eastAsia="Cambria"/>
          <w:color w:val="0000FF"/>
          <w:sz w:val="24"/>
          <w:szCs w:val="24"/>
        </w:rPr>
        <w:t>}</w:t>
      </w:r>
    </w:p>
    <w:p w14:paraId="54DB0D70" w14:textId="77777777" w:rsidR="0083536F" w:rsidRPr="0083536F" w:rsidRDefault="0083536F" w:rsidP="0083536F">
      <w:pPr>
        <w:spacing w:before="27"/>
        <w:ind w:left="820" w:right="-43"/>
        <w:rPr>
          <w:rFonts w:eastAsia="Cambria"/>
          <w:sz w:val="24"/>
          <w:szCs w:val="24"/>
        </w:rPr>
      </w:pPr>
      <w:proofErr w:type="spellStart"/>
      <w:r w:rsidRPr="0083536F">
        <w:rPr>
          <w:rFonts w:eastAsia="Cambria"/>
          <w:sz w:val="24"/>
          <w:szCs w:val="24"/>
        </w:rPr>
        <w:t>printf</w:t>
      </w:r>
      <w:proofErr w:type="spellEnd"/>
      <w:r w:rsidRPr="0083536F">
        <w:rPr>
          <w:rFonts w:eastAsia="Cambria"/>
          <w:sz w:val="24"/>
          <w:szCs w:val="24"/>
        </w:rPr>
        <w:t>(“%d”, sum);</w:t>
      </w:r>
    </w:p>
    <w:p w14:paraId="729F6052" w14:textId="77777777" w:rsidR="0083536F" w:rsidRPr="0083536F" w:rsidRDefault="0083536F" w:rsidP="0083536F">
      <w:pPr>
        <w:spacing w:before="27" w:line="300" w:lineRule="exact"/>
        <w:ind w:left="100"/>
        <w:rPr>
          <w:rFonts w:eastAsia="Cambria"/>
          <w:sz w:val="24"/>
          <w:szCs w:val="24"/>
        </w:rPr>
      </w:pPr>
      <w:r w:rsidRPr="0083536F">
        <w:rPr>
          <w:rFonts w:eastAsia="Cambria"/>
          <w:position w:val="-1"/>
          <w:sz w:val="24"/>
          <w:szCs w:val="24"/>
        </w:rPr>
        <w:t>}</w:t>
      </w:r>
    </w:p>
    <w:p w14:paraId="673F1370" w14:textId="77777777" w:rsidR="0083536F" w:rsidRPr="0083536F" w:rsidRDefault="0083536F" w:rsidP="0083536F">
      <w:pPr>
        <w:spacing w:before="2" w:line="100" w:lineRule="exact"/>
        <w:rPr>
          <w:sz w:val="24"/>
          <w:szCs w:val="24"/>
        </w:rPr>
      </w:pPr>
      <w:r w:rsidRPr="0083536F">
        <w:rPr>
          <w:sz w:val="24"/>
          <w:szCs w:val="24"/>
        </w:rPr>
        <w:br w:type="column"/>
      </w:r>
    </w:p>
    <w:p w14:paraId="33640476" w14:textId="5652108D" w:rsidR="0083536F" w:rsidRPr="0083536F" w:rsidRDefault="0083536F" w:rsidP="0083536F">
      <w:pPr>
        <w:spacing w:line="401" w:lineRule="auto"/>
        <w:ind w:right="3143"/>
        <w:rPr>
          <w:rFonts w:ascii="Calibri" w:eastAsia="Calibri" w:hAnsi="Calibri" w:cs="Calibri"/>
          <w:sz w:val="24"/>
          <w:szCs w:val="24"/>
        </w:rPr>
      </w:pPr>
      <w:r w:rsidRPr="0083536F">
        <w:rPr>
          <w:rFonts w:ascii="Calibri" w:eastAsia="Calibri" w:hAnsi="Calibri" w:cs="Calibri"/>
          <w:sz w:val="24"/>
          <w:szCs w:val="24"/>
        </w:rPr>
        <w:t xml:space="preserve">Before loop execution: N=10, sum=0, </w:t>
      </w:r>
      <w:proofErr w:type="spellStart"/>
      <w:r w:rsidRPr="0083536F">
        <w:rPr>
          <w:rFonts w:ascii="Calibri" w:eastAsia="Calibri" w:hAnsi="Calibri" w:cs="Calibri"/>
          <w:sz w:val="24"/>
          <w:szCs w:val="24"/>
        </w:rPr>
        <w:t>i</w:t>
      </w:r>
      <w:proofErr w:type="spellEnd"/>
      <w:r w:rsidRPr="0083536F">
        <w:rPr>
          <w:rFonts w:ascii="Calibri" w:eastAsia="Calibri" w:hAnsi="Calibri" w:cs="Calibri"/>
          <w:sz w:val="24"/>
          <w:szCs w:val="24"/>
        </w:rPr>
        <w:t>=1</w:t>
      </w:r>
    </w:p>
    <w:p w14:paraId="1F0BEF26" w14:textId="77777777" w:rsidR="0083536F" w:rsidRPr="0083536F" w:rsidRDefault="0083536F" w:rsidP="0083536F">
      <w:pPr>
        <w:spacing w:line="398" w:lineRule="auto"/>
        <w:ind w:right="3663"/>
        <w:rPr>
          <w:rFonts w:ascii="Calibri" w:eastAsia="Calibri" w:hAnsi="Calibri" w:cs="Calibri"/>
          <w:sz w:val="24"/>
          <w:szCs w:val="24"/>
        </w:rPr>
      </w:pPr>
      <w:r w:rsidRPr="0083536F">
        <w:rPr>
          <w:rFonts w:ascii="Calibri" w:eastAsia="Calibri" w:hAnsi="Calibri" w:cs="Calibri"/>
          <w:sz w:val="24"/>
          <w:szCs w:val="24"/>
        </w:rPr>
        <w:t xml:space="preserve">First Round: N=10, sum=1, </w:t>
      </w:r>
      <w:proofErr w:type="spellStart"/>
      <w:r w:rsidRPr="0083536F">
        <w:rPr>
          <w:rFonts w:ascii="Calibri" w:eastAsia="Calibri" w:hAnsi="Calibri" w:cs="Calibri"/>
          <w:sz w:val="24"/>
          <w:szCs w:val="24"/>
        </w:rPr>
        <w:t>i</w:t>
      </w:r>
      <w:proofErr w:type="spellEnd"/>
      <w:r w:rsidRPr="0083536F">
        <w:rPr>
          <w:rFonts w:ascii="Calibri" w:eastAsia="Calibri" w:hAnsi="Calibri" w:cs="Calibri"/>
          <w:sz w:val="24"/>
          <w:szCs w:val="24"/>
        </w:rPr>
        <w:t>=2</w:t>
      </w:r>
    </w:p>
    <w:p w14:paraId="27E234D6" w14:textId="77777777" w:rsidR="0083536F" w:rsidRPr="0083536F" w:rsidRDefault="0083536F" w:rsidP="0083536F">
      <w:pPr>
        <w:spacing w:line="200" w:lineRule="exact"/>
        <w:rPr>
          <w:sz w:val="24"/>
          <w:szCs w:val="24"/>
        </w:rPr>
      </w:pPr>
    </w:p>
    <w:p w14:paraId="2C11B9C7" w14:textId="77777777" w:rsidR="0083536F" w:rsidRPr="0083536F" w:rsidRDefault="0083536F" w:rsidP="0083536F">
      <w:pPr>
        <w:spacing w:before="4" w:line="280" w:lineRule="exact"/>
        <w:rPr>
          <w:sz w:val="24"/>
          <w:szCs w:val="24"/>
        </w:rPr>
      </w:pPr>
    </w:p>
    <w:p w14:paraId="3F10DE6F" w14:textId="77777777" w:rsidR="0083536F" w:rsidRPr="0083536F" w:rsidRDefault="0083536F" w:rsidP="0083536F">
      <w:pPr>
        <w:spacing w:line="409" w:lineRule="auto"/>
        <w:ind w:right="3663"/>
        <w:rPr>
          <w:rFonts w:ascii="Calibri" w:eastAsia="Calibri" w:hAnsi="Calibri" w:cs="Calibri"/>
          <w:sz w:val="24"/>
          <w:szCs w:val="24"/>
        </w:rPr>
        <w:sectPr w:rsidR="0083536F" w:rsidRPr="0083536F">
          <w:type w:val="continuous"/>
          <w:pgSz w:w="11940" w:h="15960"/>
          <w:pgMar w:top="800" w:right="660" w:bottom="280" w:left="620" w:header="720" w:footer="720" w:gutter="0"/>
          <w:cols w:num="2" w:space="720" w:equalWidth="0">
            <w:col w:w="3047" w:space="2387"/>
            <w:col w:w="5226"/>
          </w:cols>
        </w:sectPr>
      </w:pPr>
      <w:r w:rsidRPr="0083536F">
        <w:rPr>
          <w:rFonts w:ascii="Calibri" w:eastAsia="Calibri" w:hAnsi="Calibri" w:cs="Calibri"/>
          <w:sz w:val="24"/>
          <w:szCs w:val="24"/>
        </w:rPr>
        <w:t xml:space="preserve">Second Round: N=10, sum=3, </w:t>
      </w:r>
      <w:proofErr w:type="spellStart"/>
      <w:r w:rsidRPr="0083536F">
        <w:rPr>
          <w:rFonts w:ascii="Calibri" w:eastAsia="Calibri" w:hAnsi="Calibri" w:cs="Calibri"/>
          <w:sz w:val="24"/>
          <w:szCs w:val="24"/>
        </w:rPr>
        <w:t>i</w:t>
      </w:r>
      <w:proofErr w:type="spellEnd"/>
      <w:r w:rsidRPr="0083536F">
        <w:rPr>
          <w:rFonts w:ascii="Calibri" w:eastAsia="Calibri" w:hAnsi="Calibri" w:cs="Calibri"/>
          <w:sz w:val="24"/>
          <w:szCs w:val="24"/>
        </w:rPr>
        <w:t>=3</w:t>
      </w:r>
    </w:p>
    <w:p w14:paraId="70C28681" w14:textId="77777777" w:rsidR="0083536F" w:rsidRDefault="0083536F" w:rsidP="0083536F">
      <w:pPr>
        <w:spacing w:line="200" w:lineRule="exact"/>
      </w:pPr>
    </w:p>
    <w:p w14:paraId="71AEE9F6" w14:textId="77777777" w:rsidR="0083536F" w:rsidRDefault="0083536F" w:rsidP="0083536F">
      <w:pPr>
        <w:spacing w:line="200" w:lineRule="exact"/>
      </w:pPr>
    </w:p>
    <w:p w14:paraId="5F202E47" w14:textId="77777777" w:rsidR="0083536F" w:rsidRPr="0083536F" w:rsidRDefault="0083536F" w:rsidP="0083536F">
      <w:pPr>
        <w:spacing w:before="7" w:line="340" w:lineRule="exact"/>
        <w:ind w:left="100" w:right="119" w:firstLine="360"/>
        <w:rPr>
          <w:rFonts w:eastAsia="Cambria"/>
          <w:sz w:val="24"/>
          <w:szCs w:val="24"/>
        </w:rPr>
      </w:pPr>
      <w:r w:rsidRPr="0083536F">
        <w:rPr>
          <w:rFonts w:eastAsia="Cambria"/>
          <w:b/>
          <w:sz w:val="24"/>
          <w:szCs w:val="24"/>
          <w:u w:val="thick" w:color="000000"/>
        </w:rPr>
        <w:t>ii.</w:t>
      </w:r>
      <w:r w:rsidRPr="0083536F">
        <w:rPr>
          <w:rFonts w:eastAsia="Cambria"/>
          <w:b/>
          <w:sz w:val="24"/>
          <w:szCs w:val="24"/>
        </w:rPr>
        <w:t xml:space="preserve">  </w:t>
      </w:r>
      <w:r w:rsidRPr="0083536F">
        <w:rPr>
          <w:rFonts w:eastAsia="Cambria"/>
          <w:b/>
          <w:sz w:val="24"/>
          <w:szCs w:val="24"/>
          <w:u w:val="thick" w:color="000000"/>
        </w:rPr>
        <w:t xml:space="preserve"> do ….  while  lo op: </w:t>
      </w:r>
      <w:r w:rsidRPr="0083536F">
        <w:rPr>
          <w:rFonts w:eastAsia="Cambria"/>
          <w:b/>
          <w:sz w:val="24"/>
          <w:szCs w:val="24"/>
        </w:rPr>
        <w:t xml:space="preserve"> </w:t>
      </w:r>
      <w:r w:rsidRPr="0083536F">
        <w:rPr>
          <w:rFonts w:eastAsia="Cambria"/>
          <w:sz w:val="24"/>
          <w:szCs w:val="24"/>
        </w:rPr>
        <w:t xml:space="preserve">It is a post-test loop (also called exit controlled loop) it has two keywords </w:t>
      </w:r>
      <w:r w:rsidRPr="0083536F">
        <w:rPr>
          <w:rFonts w:eastAsia="Cambria"/>
          <w:i/>
          <w:sz w:val="24"/>
          <w:szCs w:val="24"/>
        </w:rPr>
        <w:t xml:space="preserve">do </w:t>
      </w:r>
      <w:r w:rsidRPr="0083536F">
        <w:rPr>
          <w:rFonts w:eastAsia="Cambria"/>
          <w:sz w:val="24"/>
          <w:szCs w:val="24"/>
        </w:rPr>
        <w:t xml:space="preserve">and </w:t>
      </w:r>
      <w:r w:rsidRPr="0083536F">
        <w:rPr>
          <w:rFonts w:eastAsia="Cambria"/>
          <w:i/>
          <w:sz w:val="24"/>
          <w:szCs w:val="24"/>
        </w:rPr>
        <w:t>while</w:t>
      </w:r>
      <w:r w:rsidRPr="0083536F">
        <w:rPr>
          <w:rFonts w:eastAsia="Cambria"/>
          <w:sz w:val="24"/>
          <w:szCs w:val="24"/>
        </w:rPr>
        <w:t>. The General syntax:</w:t>
      </w:r>
    </w:p>
    <w:p w14:paraId="709C4AA2" w14:textId="77777777" w:rsidR="0083536F" w:rsidRPr="0083536F" w:rsidRDefault="0083536F" w:rsidP="0083536F">
      <w:pPr>
        <w:spacing w:before="21"/>
        <w:ind w:left="3372"/>
        <w:rPr>
          <w:rFonts w:eastAsia="Cambria"/>
          <w:sz w:val="24"/>
          <w:szCs w:val="24"/>
        </w:rPr>
      </w:pPr>
      <w:r w:rsidRPr="0083536F">
        <w:rPr>
          <w:rFonts w:eastAsia="Cambria"/>
          <w:sz w:val="24"/>
          <w:szCs w:val="24"/>
        </w:rPr>
        <w:t>Do</w:t>
      </w:r>
    </w:p>
    <w:p w14:paraId="36E82349" w14:textId="77777777" w:rsidR="0083536F" w:rsidRPr="0083536F" w:rsidRDefault="0083536F" w:rsidP="0083536F">
      <w:pPr>
        <w:spacing w:before="5" w:line="300" w:lineRule="exact"/>
        <w:ind w:left="3372"/>
        <w:rPr>
          <w:rFonts w:eastAsia="Cambria"/>
          <w:sz w:val="24"/>
          <w:szCs w:val="24"/>
        </w:rPr>
      </w:pPr>
      <w:r w:rsidRPr="0083536F">
        <w:rPr>
          <w:rFonts w:eastAsia="Cambria"/>
          <w:position w:val="-1"/>
          <w:sz w:val="24"/>
          <w:szCs w:val="24"/>
        </w:rPr>
        <w:t>{</w:t>
      </w:r>
    </w:p>
    <w:p w14:paraId="029E79DF" w14:textId="77777777" w:rsidR="0083536F" w:rsidRPr="0083536F" w:rsidRDefault="0083536F" w:rsidP="0083536F">
      <w:pPr>
        <w:spacing w:before="7"/>
        <w:ind w:left="3605" w:right="4943"/>
        <w:jc w:val="center"/>
        <w:rPr>
          <w:rFonts w:eastAsia="Cambria"/>
          <w:sz w:val="24"/>
          <w:szCs w:val="24"/>
        </w:rPr>
      </w:pPr>
      <w:r w:rsidRPr="0083536F">
        <w:rPr>
          <w:rFonts w:eastAsia="Cambria"/>
          <w:sz w:val="24"/>
          <w:szCs w:val="24"/>
        </w:rPr>
        <w:t>statement-block;</w:t>
      </w:r>
    </w:p>
    <w:p w14:paraId="14B60507" w14:textId="77777777" w:rsidR="0083536F" w:rsidRPr="0083536F" w:rsidRDefault="0083536F" w:rsidP="0083536F">
      <w:pPr>
        <w:spacing w:before="3" w:line="300" w:lineRule="exact"/>
        <w:ind w:left="3370" w:right="4906"/>
        <w:jc w:val="center"/>
        <w:rPr>
          <w:rFonts w:eastAsia="Cambria"/>
          <w:sz w:val="24"/>
          <w:szCs w:val="24"/>
        </w:rPr>
      </w:pPr>
      <w:r w:rsidRPr="0083536F">
        <w:rPr>
          <w:rFonts w:eastAsia="Cambria"/>
          <w:position w:val="-1"/>
          <w:sz w:val="24"/>
          <w:szCs w:val="24"/>
        </w:rPr>
        <w:t>} while (condition);</w:t>
      </w:r>
    </w:p>
    <w:p w14:paraId="25EBAD0C" w14:textId="77777777" w:rsidR="0083536F" w:rsidRPr="0083536F" w:rsidRDefault="0083536F" w:rsidP="0083536F">
      <w:pPr>
        <w:spacing w:line="200" w:lineRule="exact"/>
        <w:rPr>
          <w:sz w:val="24"/>
          <w:szCs w:val="24"/>
        </w:rPr>
      </w:pPr>
    </w:p>
    <w:p w14:paraId="5D5A651F" w14:textId="77777777" w:rsidR="0083536F" w:rsidRDefault="0083536F" w:rsidP="0083536F">
      <w:pPr>
        <w:pStyle w:val="ListParagraph"/>
        <w:numPr>
          <w:ilvl w:val="0"/>
          <w:numId w:val="14"/>
        </w:numPr>
        <w:spacing w:before="21" w:line="256" w:lineRule="auto"/>
        <w:ind w:right="953"/>
        <w:rPr>
          <w:rFonts w:eastAsia="Cambria"/>
          <w:sz w:val="24"/>
          <w:szCs w:val="24"/>
        </w:rPr>
      </w:pPr>
      <w:r w:rsidRPr="0083536F">
        <w:rPr>
          <w:rFonts w:eastAsia="Cambria"/>
          <w:sz w:val="24"/>
          <w:szCs w:val="24"/>
        </w:rPr>
        <w:t>In this loop the body of the loop is executed first and then test condition is evaluated.</w:t>
      </w:r>
    </w:p>
    <w:p w14:paraId="6FE64634" w14:textId="77777777" w:rsidR="0083536F" w:rsidRDefault="0083536F" w:rsidP="0083536F">
      <w:pPr>
        <w:pStyle w:val="ListParagraph"/>
        <w:numPr>
          <w:ilvl w:val="0"/>
          <w:numId w:val="14"/>
        </w:numPr>
        <w:spacing w:before="21" w:line="256" w:lineRule="auto"/>
        <w:ind w:right="953"/>
        <w:rPr>
          <w:rFonts w:eastAsia="Cambria"/>
          <w:sz w:val="24"/>
          <w:szCs w:val="24"/>
        </w:rPr>
      </w:pPr>
      <w:r w:rsidRPr="0083536F">
        <w:rPr>
          <w:rFonts w:eastAsia="Cambria"/>
          <w:sz w:val="24"/>
          <w:szCs w:val="24"/>
        </w:rPr>
        <w:t>If the condition is true, then the body of loop will be executed once again. This process continues as long as condition is true.</w:t>
      </w:r>
    </w:p>
    <w:p w14:paraId="702020F7" w14:textId="77777777" w:rsidR="0083536F" w:rsidRPr="0083536F" w:rsidRDefault="0083536F" w:rsidP="0083536F">
      <w:pPr>
        <w:pStyle w:val="ListParagraph"/>
        <w:numPr>
          <w:ilvl w:val="0"/>
          <w:numId w:val="14"/>
        </w:numPr>
        <w:spacing w:before="21" w:line="256" w:lineRule="auto"/>
        <w:ind w:right="953"/>
        <w:rPr>
          <w:rFonts w:eastAsia="Cambria"/>
          <w:sz w:val="24"/>
          <w:szCs w:val="24"/>
        </w:rPr>
        <w:sectPr w:rsidR="0083536F" w:rsidRPr="0083536F" w:rsidSect="0083536F">
          <w:headerReference w:type="default" r:id="rId58"/>
          <w:footerReference w:type="default" r:id="rId59"/>
          <w:type w:val="continuous"/>
          <w:pgSz w:w="11940" w:h="15960"/>
          <w:pgMar w:top="1500" w:right="640" w:bottom="280" w:left="620" w:header="0" w:footer="0" w:gutter="0"/>
          <w:cols w:space="720"/>
        </w:sectPr>
      </w:pPr>
      <w:r w:rsidRPr="0083536F">
        <w:rPr>
          <w:rFonts w:eastAsia="Cambria"/>
          <w:sz w:val="24"/>
          <w:szCs w:val="24"/>
        </w:rPr>
        <w:t>When condition becomes false, the loop will be terminated and control comes out of the loop.</w:t>
      </w:r>
    </w:p>
    <w:p w14:paraId="71D5BF1A" w14:textId="51939A4F" w:rsidR="007228BE" w:rsidRDefault="007228BE">
      <w:pPr>
        <w:spacing w:before="5" w:line="254" w:lineRule="auto"/>
        <w:ind w:left="100" w:right="63" w:firstLine="360"/>
        <w:rPr>
          <w:rFonts w:ascii="Cambria" w:eastAsia="Cambria" w:hAnsi="Cambria" w:cs="Cambria"/>
          <w:sz w:val="28"/>
          <w:szCs w:val="28"/>
        </w:rPr>
        <w:sectPr w:rsidR="007228BE">
          <w:headerReference w:type="default" r:id="rId60"/>
          <w:footerReference w:type="default" r:id="rId61"/>
          <w:type w:val="continuous"/>
          <w:pgSz w:w="11940" w:h="15960"/>
          <w:pgMar w:top="800" w:right="660" w:bottom="280" w:left="620" w:header="720" w:footer="720" w:gutter="0"/>
          <w:cols w:space="720"/>
        </w:sectPr>
      </w:pPr>
    </w:p>
    <w:p w14:paraId="30113983" w14:textId="77777777" w:rsidR="007228BE" w:rsidRDefault="00000000">
      <w:pPr>
        <w:spacing w:before="69"/>
        <w:ind w:left="101"/>
        <w:rPr>
          <w:rFonts w:ascii="Cambria" w:eastAsia="Cambria" w:hAnsi="Cambria" w:cs="Cambria"/>
          <w:b/>
          <w:w w:val="99"/>
        </w:rPr>
      </w:pPr>
      <w:r>
        <w:rPr>
          <w:rFonts w:ascii="Cambria" w:eastAsia="Cambria" w:hAnsi="Cambria" w:cs="Cambria"/>
          <w:b/>
          <w:w w:val="99"/>
        </w:rPr>
        <w:lastRenderedPageBreak/>
        <w:t>FLOWCHART:</w:t>
      </w:r>
    </w:p>
    <w:p w14:paraId="538DBD24" w14:textId="192D13D9" w:rsidR="0083536F" w:rsidRDefault="0083536F" w:rsidP="0083536F">
      <w:pPr>
        <w:spacing w:before="69"/>
        <w:ind w:left="101"/>
        <w:jc w:val="center"/>
        <w:rPr>
          <w:rFonts w:ascii="Cambria" w:eastAsia="Cambria" w:hAnsi="Cambria" w:cs="Cambria"/>
        </w:rPr>
      </w:pPr>
      <w:r>
        <w:rPr>
          <w:rFonts w:ascii="Cambria" w:eastAsia="Cambria" w:hAnsi="Cambria" w:cs="Cambria"/>
          <w:noProof/>
        </w:rPr>
        <w:drawing>
          <wp:inline distT="0" distB="0" distL="0" distR="0" wp14:anchorId="4332E467" wp14:editId="4242D689">
            <wp:extent cx="3657600" cy="2916555"/>
            <wp:effectExtent l="0" t="0" r="0" b="0"/>
            <wp:docPr id="353086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657600" cy="2916555"/>
                    </a:xfrm>
                    <a:prstGeom prst="rect">
                      <a:avLst/>
                    </a:prstGeom>
                    <a:noFill/>
                    <a:ln>
                      <a:noFill/>
                    </a:ln>
                  </pic:spPr>
                </pic:pic>
              </a:graphicData>
            </a:graphic>
          </wp:inline>
        </w:drawing>
      </w:r>
    </w:p>
    <w:p w14:paraId="1FD8342D" w14:textId="77777777" w:rsidR="007228BE" w:rsidRDefault="007228BE">
      <w:pPr>
        <w:spacing w:line="200" w:lineRule="exact"/>
      </w:pPr>
    </w:p>
    <w:p w14:paraId="50FE672B" w14:textId="77777777" w:rsidR="007228BE" w:rsidRPr="0083536F" w:rsidRDefault="00000000" w:rsidP="0083536F">
      <w:pPr>
        <w:spacing w:line="259" w:lineRule="auto"/>
        <w:ind w:right="196"/>
        <w:rPr>
          <w:rFonts w:eastAsia="Cambria"/>
          <w:sz w:val="24"/>
          <w:szCs w:val="24"/>
        </w:rPr>
      </w:pPr>
      <w:r w:rsidRPr="0083536F">
        <w:rPr>
          <w:rFonts w:eastAsia="Cambria"/>
          <w:b/>
          <w:sz w:val="24"/>
          <w:szCs w:val="24"/>
        </w:rPr>
        <w:t xml:space="preserve">Example:  </w:t>
      </w:r>
      <w:r w:rsidRPr="0083536F">
        <w:rPr>
          <w:rFonts w:eastAsia="Cambria"/>
          <w:sz w:val="24"/>
          <w:szCs w:val="24"/>
        </w:rPr>
        <w:t>The example already discussed with while loop to compute sum of 1 to 10 numbers is given here with do …while loop:</w:t>
      </w:r>
    </w:p>
    <w:p w14:paraId="4AC8C54C" w14:textId="77777777" w:rsidR="007228BE" w:rsidRPr="0083536F" w:rsidRDefault="007228BE">
      <w:pPr>
        <w:spacing w:before="6" w:line="140" w:lineRule="exact"/>
        <w:rPr>
          <w:sz w:val="24"/>
          <w:szCs w:val="24"/>
        </w:rPr>
      </w:pPr>
    </w:p>
    <w:p w14:paraId="1345C4F0" w14:textId="77777777" w:rsidR="007228BE" w:rsidRPr="0083536F" w:rsidRDefault="00000000">
      <w:pPr>
        <w:ind w:left="300"/>
        <w:rPr>
          <w:rFonts w:eastAsia="Cambria"/>
          <w:sz w:val="24"/>
          <w:szCs w:val="24"/>
        </w:rPr>
      </w:pPr>
      <w:r w:rsidRPr="0083536F">
        <w:rPr>
          <w:rFonts w:eastAsia="Cambria"/>
          <w:b/>
          <w:sz w:val="24"/>
          <w:szCs w:val="24"/>
        </w:rPr>
        <w:t>void main( )</w:t>
      </w:r>
    </w:p>
    <w:p w14:paraId="76A0D3DF" w14:textId="77777777" w:rsidR="007228BE" w:rsidRPr="0083536F" w:rsidRDefault="00000000">
      <w:pPr>
        <w:spacing w:before="34" w:line="300" w:lineRule="exact"/>
        <w:ind w:left="300"/>
        <w:rPr>
          <w:rFonts w:eastAsia="Cambria"/>
          <w:sz w:val="24"/>
          <w:szCs w:val="24"/>
        </w:rPr>
        <w:sectPr w:rsidR="007228BE" w:rsidRPr="0083536F">
          <w:headerReference w:type="default" r:id="rId63"/>
          <w:footerReference w:type="default" r:id="rId64"/>
          <w:pgSz w:w="11940" w:h="15960"/>
          <w:pgMar w:top="1440" w:right="600" w:bottom="280" w:left="420" w:header="0" w:footer="0" w:gutter="0"/>
          <w:cols w:space="720"/>
        </w:sectPr>
      </w:pPr>
      <w:r w:rsidRPr="0083536F">
        <w:rPr>
          <w:rFonts w:eastAsia="Cambria"/>
          <w:b/>
          <w:position w:val="-1"/>
          <w:sz w:val="24"/>
          <w:szCs w:val="24"/>
        </w:rPr>
        <w:t>{</w:t>
      </w:r>
    </w:p>
    <w:p w14:paraId="12ED040E" w14:textId="77777777" w:rsidR="007228BE" w:rsidRPr="0083536F" w:rsidRDefault="00000000">
      <w:pPr>
        <w:spacing w:before="31" w:line="257" w:lineRule="auto"/>
        <w:ind w:left="1020" w:right="1380"/>
        <w:rPr>
          <w:rFonts w:eastAsia="Cambria"/>
          <w:sz w:val="24"/>
          <w:szCs w:val="24"/>
        </w:rPr>
      </w:pPr>
      <w:r w:rsidRPr="0083536F">
        <w:rPr>
          <w:rFonts w:eastAsia="Cambria"/>
          <w:b/>
          <w:sz w:val="24"/>
          <w:szCs w:val="24"/>
        </w:rPr>
        <w:t xml:space="preserve">N=10; </w:t>
      </w:r>
      <w:proofErr w:type="spellStart"/>
      <w:r w:rsidRPr="0083536F">
        <w:rPr>
          <w:rFonts w:eastAsia="Cambria"/>
          <w:b/>
          <w:sz w:val="24"/>
          <w:szCs w:val="24"/>
        </w:rPr>
        <w:t>i</w:t>
      </w:r>
      <w:proofErr w:type="spellEnd"/>
      <w:r w:rsidRPr="0083536F">
        <w:rPr>
          <w:rFonts w:eastAsia="Cambria"/>
          <w:b/>
          <w:sz w:val="24"/>
          <w:szCs w:val="24"/>
        </w:rPr>
        <w:t>=1; sum=0;</w:t>
      </w:r>
    </w:p>
    <w:p w14:paraId="29C1523F" w14:textId="77777777" w:rsidR="007228BE" w:rsidRPr="0083536F" w:rsidRDefault="00000000">
      <w:pPr>
        <w:spacing w:before="3"/>
        <w:ind w:left="1726" w:right="1297"/>
        <w:jc w:val="center"/>
        <w:rPr>
          <w:rFonts w:eastAsia="Cambria"/>
          <w:sz w:val="24"/>
          <w:szCs w:val="24"/>
        </w:rPr>
      </w:pPr>
      <w:r w:rsidRPr="0083536F">
        <w:rPr>
          <w:rFonts w:eastAsia="Cambria"/>
          <w:b/>
          <w:color w:val="0000FF"/>
          <w:sz w:val="24"/>
          <w:szCs w:val="24"/>
        </w:rPr>
        <w:t>do</w:t>
      </w:r>
    </w:p>
    <w:p w14:paraId="787D0776" w14:textId="77777777" w:rsidR="007228BE" w:rsidRPr="0083536F" w:rsidRDefault="00000000">
      <w:pPr>
        <w:spacing w:before="27"/>
        <w:ind w:left="1699" w:right="1542"/>
        <w:jc w:val="center"/>
        <w:rPr>
          <w:rFonts w:eastAsia="Cambria"/>
          <w:sz w:val="24"/>
          <w:szCs w:val="24"/>
        </w:rPr>
      </w:pPr>
      <w:r w:rsidRPr="0083536F">
        <w:rPr>
          <w:rFonts w:eastAsia="Cambria"/>
          <w:b/>
          <w:color w:val="0000FF"/>
          <w:sz w:val="24"/>
          <w:szCs w:val="24"/>
        </w:rPr>
        <w:t>{</w:t>
      </w:r>
    </w:p>
    <w:p w14:paraId="6F942C21" w14:textId="77777777" w:rsidR="007228BE" w:rsidRPr="0083536F" w:rsidRDefault="00000000">
      <w:pPr>
        <w:spacing w:before="24"/>
        <w:ind w:left="1803" w:right="-29"/>
        <w:rPr>
          <w:rFonts w:eastAsia="Cambria"/>
          <w:sz w:val="24"/>
          <w:szCs w:val="24"/>
        </w:rPr>
      </w:pPr>
      <w:r w:rsidRPr="0083536F">
        <w:rPr>
          <w:rFonts w:eastAsia="Cambria"/>
          <w:b/>
          <w:color w:val="0000FF"/>
          <w:sz w:val="24"/>
          <w:szCs w:val="24"/>
        </w:rPr>
        <w:t>sum=</w:t>
      </w:r>
      <w:proofErr w:type="spellStart"/>
      <w:r w:rsidRPr="0083536F">
        <w:rPr>
          <w:rFonts w:eastAsia="Cambria"/>
          <w:b/>
          <w:color w:val="0000FF"/>
          <w:sz w:val="24"/>
          <w:szCs w:val="24"/>
        </w:rPr>
        <w:t>sum+i</w:t>
      </w:r>
      <w:proofErr w:type="spellEnd"/>
      <w:r w:rsidRPr="0083536F">
        <w:rPr>
          <w:rFonts w:eastAsia="Cambria"/>
          <w:b/>
          <w:color w:val="0000FF"/>
          <w:sz w:val="24"/>
          <w:szCs w:val="24"/>
        </w:rPr>
        <w:t>;</w:t>
      </w:r>
    </w:p>
    <w:p w14:paraId="226DEE58" w14:textId="77777777" w:rsidR="007228BE" w:rsidRPr="0083536F" w:rsidRDefault="00000000">
      <w:pPr>
        <w:spacing w:before="19"/>
        <w:ind w:left="1740"/>
        <w:rPr>
          <w:rFonts w:eastAsia="Cambria"/>
          <w:sz w:val="24"/>
          <w:szCs w:val="24"/>
        </w:rPr>
      </w:pPr>
      <w:proofErr w:type="spellStart"/>
      <w:r w:rsidRPr="0083536F">
        <w:rPr>
          <w:rFonts w:eastAsia="Cambria"/>
          <w:b/>
          <w:color w:val="0000FF"/>
          <w:sz w:val="24"/>
          <w:szCs w:val="24"/>
        </w:rPr>
        <w:t>i</w:t>
      </w:r>
      <w:proofErr w:type="spellEnd"/>
      <w:r w:rsidRPr="0083536F">
        <w:rPr>
          <w:rFonts w:eastAsia="Cambria"/>
          <w:b/>
          <w:color w:val="0000FF"/>
          <w:sz w:val="24"/>
          <w:szCs w:val="24"/>
        </w:rPr>
        <w:t>=i+1;</w:t>
      </w:r>
    </w:p>
    <w:p w14:paraId="6E5D5F49" w14:textId="77777777" w:rsidR="007228BE" w:rsidRPr="0083536F" w:rsidRDefault="00000000">
      <w:pPr>
        <w:spacing w:before="31"/>
        <w:ind w:left="1699" w:right="1542"/>
        <w:jc w:val="center"/>
        <w:rPr>
          <w:rFonts w:eastAsia="Cambria"/>
          <w:sz w:val="24"/>
          <w:szCs w:val="24"/>
        </w:rPr>
      </w:pPr>
      <w:r w:rsidRPr="0083536F">
        <w:rPr>
          <w:rFonts w:eastAsia="Cambria"/>
          <w:b/>
          <w:color w:val="0000FF"/>
          <w:sz w:val="24"/>
          <w:szCs w:val="24"/>
        </w:rPr>
        <w:t>}</w:t>
      </w:r>
    </w:p>
    <w:p w14:paraId="0F1D7200" w14:textId="77777777" w:rsidR="007228BE" w:rsidRPr="0083536F" w:rsidRDefault="00000000">
      <w:pPr>
        <w:spacing w:before="27"/>
        <w:ind w:left="1740" w:right="-69"/>
        <w:rPr>
          <w:rFonts w:eastAsia="Cambria"/>
          <w:sz w:val="24"/>
          <w:szCs w:val="24"/>
        </w:rPr>
      </w:pPr>
      <w:r w:rsidRPr="0083536F">
        <w:rPr>
          <w:rFonts w:eastAsia="Cambria"/>
          <w:b/>
          <w:color w:val="0000FF"/>
          <w:sz w:val="24"/>
          <w:szCs w:val="24"/>
        </w:rPr>
        <w:t>while (</w:t>
      </w:r>
      <w:proofErr w:type="spellStart"/>
      <w:r w:rsidRPr="0083536F">
        <w:rPr>
          <w:rFonts w:eastAsia="Cambria"/>
          <w:b/>
          <w:color w:val="0000FF"/>
          <w:sz w:val="24"/>
          <w:szCs w:val="24"/>
        </w:rPr>
        <w:t>i</w:t>
      </w:r>
      <w:proofErr w:type="spellEnd"/>
      <w:r w:rsidRPr="0083536F">
        <w:rPr>
          <w:rFonts w:eastAsia="Cambria"/>
          <w:b/>
          <w:color w:val="0000FF"/>
          <w:sz w:val="24"/>
          <w:szCs w:val="24"/>
        </w:rPr>
        <w:t>&lt;=N);</w:t>
      </w:r>
    </w:p>
    <w:p w14:paraId="77AB34DA" w14:textId="77777777" w:rsidR="007228BE" w:rsidRPr="0083536F" w:rsidRDefault="00000000">
      <w:pPr>
        <w:spacing w:before="19"/>
        <w:ind w:left="1020"/>
        <w:rPr>
          <w:rFonts w:eastAsia="Cambria"/>
          <w:sz w:val="24"/>
          <w:szCs w:val="24"/>
        </w:rPr>
      </w:pPr>
      <w:proofErr w:type="spellStart"/>
      <w:r w:rsidRPr="0083536F">
        <w:rPr>
          <w:rFonts w:eastAsia="Cambria"/>
          <w:b/>
          <w:sz w:val="24"/>
          <w:szCs w:val="24"/>
        </w:rPr>
        <w:t>printf</w:t>
      </w:r>
      <w:proofErr w:type="spellEnd"/>
      <w:r w:rsidRPr="0083536F">
        <w:rPr>
          <w:rFonts w:eastAsia="Cambria"/>
          <w:b/>
          <w:sz w:val="24"/>
          <w:szCs w:val="24"/>
        </w:rPr>
        <w:t>(“%d”, sum);</w:t>
      </w:r>
    </w:p>
    <w:p w14:paraId="7E177AA4" w14:textId="77777777" w:rsidR="007228BE" w:rsidRPr="0083536F" w:rsidRDefault="00000000">
      <w:pPr>
        <w:spacing w:before="24" w:line="300" w:lineRule="exact"/>
        <w:ind w:left="300"/>
        <w:rPr>
          <w:rFonts w:eastAsia="Cambria"/>
          <w:sz w:val="24"/>
          <w:szCs w:val="24"/>
        </w:rPr>
      </w:pPr>
      <w:r w:rsidRPr="0083536F">
        <w:rPr>
          <w:rFonts w:eastAsia="Cambria"/>
          <w:b/>
          <w:position w:val="-1"/>
          <w:sz w:val="24"/>
          <w:szCs w:val="24"/>
        </w:rPr>
        <w:t>}</w:t>
      </w:r>
    </w:p>
    <w:p w14:paraId="65C8D1B3" w14:textId="77777777" w:rsidR="007228BE" w:rsidRPr="0083536F" w:rsidRDefault="00000000">
      <w:pPr>
        <w:spacing w:before="45" w:line="403" w:lineRule="auto"/>
        <w:ind w:right="3052"/>
        <w:rPr>
          <w:rFonts w:eastAsia="Calibri"/>
          <w:sz w:val="24"/>
          <w:szCs w:val="24"/>
        </w:rPr>
      </w:pPr>
      <w:r w:rsidRPr="0083536F">
        <w:rPr>
          <w:sz w:val="24"/>
          <w:szCs w:val="24"/>
        </w:rPr>
        <w:br w:type="column"/>
      </w:r>
      <w:r w:rsidRPr="0083536F">
        <w:rPr>
          <w:rFonts w:eastAsia="Calibri"/>
          <w:sz w:val="24"/>
          <w:szCs w:val="24"/>
        </w:rPr>
        <w:t xml:space="preserve">Before loop execution: N=10, sum=0, </w:t>
      </w:r>
      <w:proofErr w:type="spellStart"/>
      <w:r w:rsidRPr="0083536F">
        <w:rPr>
          <w:rFonts w:eastAsia="Calibri"/>
          <w:sz w:val="24"/>
          <w:szCs w:val="24"/>
        </w:rPr>
        <w:t>i</w:t>
      </w:r>
      <w:proofErr w:type="spellEnd"/>
      <w:r w:rsidRPr="0083536F">
        <w:rPr>
          <w:rFonts w:eastAsia="Calibri"/>
          <w:sz w:val="24"/>
          <w:szCs w:val="24"/>
        </w:rPr>
        <w:t>=1</w:t>
      </w:r>
    </w:p>
    <w:p w14:paraId="64219E0F" w14:textId="77777777" w:rsidR="007228BE" w:rsidRPr="0083536F" w:rsidRDefault="00000000">
      <w:pPr>
        <w:spacing w:before="38"/>
        <w:rPr>
          <w:rFonts w:eastAsia="Calibri"/>
          <w:sz w:val="24"/>
          <w:szCs w:val="24"/>
        </w:rPr>
      </w:pPr>
      <w:r w:rsidRPr="0083536F">
        <w:rPr>
          <w:rFonts w:eastAsia="Calibri"/>
          <w:sz w:val="24"/>
          <w:szCs w:val="24"/>
        </w:rPr>
        <w:t>First Round:</w:t>
      </w:r>
    </w:p>
    <w:p w14:paraId="78B9A413" w14:textId="77777777" w:rsidR="007228BE" w:rsidRPr="0083536F" w:rsidRDefault="007228BE">
      <w:pPr>
        <w:spacing w:line="200" w:lineRule="exact"/>
        <w:rPr>
          <w:sz w:val="24"/>
          <w:szCs w:val="24"/>
        </w:rPr>
      </w:pPr>
    </w:p>
    <w:p w14:paraId="04D86C0F" w14:textId="77777777" w:rsidR="007228BE" w:rsidRPr="0083536F" w:rsidRDefault="007228BE">
      <w:pPr>
        <w:spacing w:line="200" w:lineRule="exact"/>
        <w:rPr>
          <w:sz w:val="24"/>
          <w:szCs w:val="24"/>
        </w:rPr>
      </w:pPr>
    </w:p>
    <w:p w14:paraId="7DB6385D" w14:textId="77777777" w:rsidR="007228BE" w:rsidRPr="0083536F" w:rsidRDefault="007228BE">
      <w:pPr>
        <w:spacing w:before="19" w:line="200" w:lineRule="exact"/>
        <w:rPr>
          <w:sz w:val="24"/>
          <w:szCs w:val="24"/>
        </w:rPr>
      </w:pPr>
    </w:p>
    <w:p w14:paraId="529D3B79" w14:textId="77777777" w:rsidR="007228BE" w:rsidRPr="0083536F" w:rsidRDefault="00000000">
      <w:pPr>
        <w:rPr>
          <w:rFonts w:eastAsia="Calibri"/>
          <w:sz w:val="24"/>
          <w:szCs w:val="24"/>
        </w:rPr>
      </w:pPr>
      <w:r w:rsidRPr="0083536F">
        <w:rPr>
          <w:rFonts w:eastAsia="Calibri"/>
          <w:sz w:val="24"/>
          <w:szCs w:val="24"/>
        </w:rPr>
        <w:t xml:space="preserve">N=10, sum=1, </w:t>
      </w:r>
      <w:proofErr w:type="spellStart"/>
      <w:r w:rsidRPr="0083536F">
        <w:rPr>
          <w:rFonts w:eastAsia="Calibri"/>
          <w:sz w:val="24"/>
          <w:szCs w:val="24"/>
        </w:rPr>
        <w:t>i</w:t>
      </w:r>
      <w:proofErr w:type="spellEnd"/>
      <w:r w:rsidRPr="0083536F">
        <w:rPr>
          <w:rFonts w:eastAsia="Calibri"/>
          <w:sz w:val="24"/>
          <w:szCs w:val="24"/>
        </w:rPr>
        <w:t>=2</w:t>
      </w:r>
    </w:p>
    <w:p w14:paraId="74FF7C2D" w14:textId="77777777" w:rsidR="007228BE" w:rsidRPr="0083536F" w:rsidRDefault="007228BE">
      <w:pPr>
        <w:spacing w:before="3" w:line="180" w:lineRule="exact"/>
        <w:rPr>
          <w:sz w:val="24"/>
          <w:szCs w:val="24"/>
        </w:rPr>
      </w:pPr>
    </w:p>
    <w:p w14:paraId="084BC7C8" w14:textId="77777777" w:rsidR="007228BE" w:rsidRPr="0083536F" w:rsidRDefault="00000000">
      <w:pPr>
        <w:rPr>
          <w:rFonts w:eastAsia="Calibri"/>
          <w:sz w:val="24"/>
          <w:szCs w:val="24"/>
        </w:rPr>
      </w:pPr>
      <w:r w:rsidRPr="0083536F">
        <w:rPr>
          <w:rFonts w:eastAsia="Calibri"/>
          <w:sz w:val="24"/>
          <w:szCs w:val="24"/>
        </w:rPr>
        <w:t>Second Round:</w:t>
      </w:r>
    </w:p>
    <w:p w14:paraId="5E3BF9D4" w14:textId="77777777" w:rsidR="007228BE" w:rsidRPr="0083536F" w:rsidRDefault="007228BE">
      <w:pPr>
        <w:spacing w:line="200" w:lineRule="exact"/>
        <w:rPr>
          <w:sz w:val="24"/>
          <w:szCs w:val="24"/>
        </w:rPr>
      </w:pPr>
    </w:p>
    <w:p w14:paraId="3DEC205E" w14:textId="77777777" w:rsidR="007228BE" w:rsidRPr="0083536F" w:rsidRDefault="007228BE">
      <w:pPr>
        <w:spacing w:line="200" w:lineRule="exact"/>
        <w:rPr>
          <w:sz w:val="24"/>
          <w:szCs w:val="24"/>
        </w:rPr>
      </w:pPr>
    </w:p>
    <w:p w14:paraId="26A294A3" w14:textId="77777777" w:rsidR="007228BE" w:rsidRPr="0083536F" w:rsidRDefault="007228BE">
      <w:pPr>
        <w:spacing w:before="1" w:line="240" w:lineRule="exact"/>
        <w:rPr>
          <w:sz w:val="24"/>
          <w:szCs w:val="24"/>
        </w:rPr>
      </w:pPr>
    </w:p>
    <w:p w14:paraId="462CE690" w14:textId="77777777" w:rsidR="007228BE" w:rsidRPr="0083536F" w:rsidRDefault="00000000">
      <w:pPr>
        <w:rPr>
          <w:rFonts w:eastAsia="Calibri"/>
          <w:sz w:val="24"/>
          <w:szCs w:val="24"/>
        </w:rPr>
        <w:sectPr w:rsidR="007228BE" w:rsidRPr="0083536F">
          <w:type w:val="continuous"/>
          <w:pgSz w:w="11940" w:h="15960"/>
          <w:pgMar w:top="800" w:right="600" w:bottom="280" w:left="420" w:header="720" w:footer="720" w:gutter="0"/>
          <w:cols w:num="2" w:space="720" w:equalWidth="0">
            <w:col w:w="3434" w:space="2351"/>
            <w:col w:w="5135"/>
          </w:cols>
        </w:sectPr>
      </w:pPr>
      <w:r w:rsidRPr="0083536F">
        <w:rPr>
          <w:rFonts w:eastAsia="Calibri"/>
          <w:sz w:val="24"/>
          <w:szCs w:val="24"/>
        </w:rPr>
        <w:t xml:space="preserve">N=10, sum=3, </w:t>
      </w:r>
      <w:proofErr w:type="spellStart"/>
      <w:r w:rsidRPr="0083536F">
        <w:rPr>
          <w:rFonts w:eastAsia="Calibri"/>
          <w:sz w:val="24"/>
          <w:szCs w:val="24"/>
        </w:rPr>
        <w:t>i</w:t>
      </w:r>
      <w:proofErr w:type="spellEnd"/>
      <w:r w:rsidRPr="0083536F">
        <w:rPr>
          <w:rFonts w:eastAsia="Calibri"/>
          <w:sz w:val="24"/>
          <w:szCs w:val="24"/>
        </w:rPr>
        <w:t>=3</w:t>
      </w:r>
    </w:p>
    <w:p w14:paraId="640ED020" w14:textId="77777777" w:rsidR="007228BE" w:rsidRPr="0083536F" w:rsidRDefault="007228BE">
      <w:pPr>
        <w:spacing w:line="200" w:lineRule="exact"/>
        <w:rPr>
          <w:sz w:val="24"/>
          <w:szCs w:val="24"/>
        </w:rPr>
      </w:pPr>
    </w:p>
    <w:p w14:paraId="27534281" w14:textId="77777777" w:rsidR="007228BE" w:rsidRPr="0083536F" w:rsidRDefault="00000000">
      <w:pPr>
        <w:spacing w:before="21"/>
        <w:ind w:left="660"/>
        <w:rPr>
          <w:rFonts w:eastAsia="Cambria"/>
          <w:sz w:val="24"/>
          <w:szCs w:val="24"/>
        </w:rPr>
      </w:pPr>
      <w:proofErr w:type="spellStart"/>
      <w:r w:rsidRPr="0083536F">
        <w:rPr>
          <w:rFonts w:eastAsia="Cambria"/>
          <w:b/>
          <w:sz w:val="24"/>
          <w:szCs w:val="24"/>
          <w:u w:val="thick" w:color="000000"/>
        </w:rPr>
        <w:t>iii.for</w:t>
      </w:r>
      <w:proofErr w:type="spellEnd"/>
      <w:r w:rsidRPr="0083536F">
        <w:rPr>
          <w:rFonts w:eastAsia="Cambria"/>
          <w:b/>
          <w:sz w:val="24"/>
          <w:szCs w:val="24"/>
          <w:u w:val="thick" w:color="000000"/>
        </w:rPr>
        <w:t xml:space="preserve"> loop:</w:t>
      </w:r>
    </w:p>
    <w:p w14:paraId="1D9B863A" w14:textId="72791EC2" w:rsidR="0083536F" w:rsidRDefault="00000000" w:rsidP="0083536F">
      <w:pPr>
        <w:pStyle w:val="ListParagraph"/>
        <w:numPr>
          <w:ilvl w:val="0"/>
          <w:numId w:val="16"/>
        </w:numPr>
        <w:spacing w:before="29" w:line="254" w:lineRule="auto"/>
        <w:ind w:right="56"/>
        <w:jc w:val="both"/>
        <w:rPr>
          <w:rFonts w:eastAsia="Cambria"/>
          <w:sz w:val="24"/>
          <w:szCs w:val="24"/>
        </w:rPr>
      </w:pPr>
      <w:r w:rsidRPr="0083536F">
        <w:rPr>
          <w:rFonts w:eastAsia="Cambria"/>
          <w:sz w:val="24"/>
          <w:szCs w:val="24"/>
        </w:rPr>
        <w:t>It  is  another  pre-test  loop  (also  called  entry  controlled  loop)  that  provides concise</w:t>
      </w:r>
      <w:r w:rsidR="0083536F">
        <w:rPr>
          <w:rFonts w:eastAsia="Cambria"/>
          <w:sz w:val="24"/>
          <w:szCs w:val="24"/>
        </w:rPr>
        <w:t xml:space="preserve"> </w:t>
      </w:r>
      <w:r w:rsidRPr="0083536F">
        <w:rPr>
          <w:rFonts w:eastAsia="Cambria"/>
          <w:sz w:val="24"/>
          <w:szCs w:val="24"/>
        </w:rPr>
        <w:t xml:space="preserve">loop control structure. It has one keyword </w:t>
      </w:r>
      <w:r w:rsidRPr="0083536F">
        <w:rPr>
          <w:rFonts w:eastAsia="Cambria"/>
          <w:i/>
          <w:sz w:val="24"/>
          <w:szCs w:val="24"/>
        </w:rPr>
        <w:t>for</w:t>
      </w:r>
      <w:r w:rsidRPr="0083536F">
        <w:rPr>
          <w:rFonts w:eastAsia="Cambria"/>
          <w:sz w:val="24"/>
          <w:szCs w:val="24"/>
        </w:rPr>
        <w:t>.</w:t>
      </w:r>
    </w:p>
    <w:p w14:paraId="4F475B48" w14:textId="62DEE50C" w:rsidR="007228BE" w:rsidRPr="0083536F" w:rsidRDefault="00000000" w:rsidP="0083536F">
      <w:pPr>
        <w:pStyle w:val="ListParagraph"/>
        <w:numPr>
          <w:ilvl w:val="0"/>
          <w:numId w:val="16"/>
        </w:numPr>
        <w:spacing w:before="29" w:line="254" w:lineRule="auto"/>
        <w:ind w:right="56"/>
        <w:jc w:val="both"/>
        <w:rPr>
          <w:rFonts w:eastAsia="Cambria"/>
          <w:sz w:val="24"/>
          <w:szCs w:val="24"/>
        </w:rPr>
        <w:sectPr w:rsidR="007228BE" w:rsidRPr="0083536F">
          <w:type w:val="continuous"/>
          <w:pgSz w:w="11940" w:h="15960"/>
          <w:pgMar w:top="800" w:right="600" w:bottom="280" w:left="420" w:header="720" w:footer="720" w:gutter="0"/>
          <w:cols w:space="720"/>
        </w:sectPr>
      </w:pPr>
      <w:r w:rsidRPr="0083536F">
        <w:rPr>
          <w:rFonts w:eastAsia="Cambria"/>
          <w:sz w:val="24"/>
          <w:szCs w:val="24"/>
        </w:rPr>
        <w:t>One  important  aspect  of  for  loop  is  all  the  three  components  of  a  loop  (viz. initializing, testing condition and updating (increment/decrement)) is given in the head of for loop</w:t>
      </w:r>
    </w:p>
    <w:p w14:paraId="7F85C234" w14:textId="77777777" w:rsidR="007228BE" w:rsidRDefault="007228BE">
      <w:pPr>
        <w:spacing w:before="2" w:line="140" w:lineRule="exact"/>
        <w:rPr>
          <w:sz w:val="14"/>
          <w:szCs w:val="14"/>
        </w:rPr>
      </w:pPr>
    </w:p>
    <w:p w14:paraId="4978380E" w14:textId="77777777" w:rsidR="007228BE" w:rsidRPr="0083536F" w:rsidRDefault="00000000">
      <w:pPr>
        <w:ind w:left="100" w:right="-62"/>
        <w:rPr>
          <w:rFonts w:eastAsia="Cambria"/>
          <w:sz w:val="24"/>
          <w:szCs w:val="24"/>
        </w:rPr>
      </w:pPr>
      <w:r w:rsidRPr="0083536F">
        <w:rPr>
          <w:rFonts w:eastAsia="Cambria"/>
          <w:b/>
          <w:sz w:val="24"/>
          <w:szCs w:val="24"/>
        </w:rPr>
        <w:t>General syntax:</w:t>
      </w:r>
    </w:p>
    <w:p w14:paraId="240B51F8" w14:textId="77777777" w:rsidR="007228BE" w:rsidRPr="0083536F" w:rsidRDefault="00000000">
      <w:pPr>
        <w:spacing w:line="200" w:lineRule="exact"/>
        <w:rPr>
          <w:sz w:val="24"/>
          <w:szCs w:val="24"/>
        </w:rPr>
      </w:pPr>
      <w:r w:rsidRPr="0083536F">
        <w:rPr>
          <w:sz w:val="24"/>
          <w:szCs w:val="24"/>
        </w:rPr>
        <w:br w:type="column"/>
      </w:r>
    </w:p>
    <w:p w14:paraId="7EB13BAD" w14:textId="77777777" w:rsidR="007228BE" w:rsidRPr="0083536F" w:rsidRDefault="007228BE">
      <w:pPr>
        <w:spacing w:before="6" w:line="260" w:lineRule="exact"/>
        <w:rPr>
          <w:sz w:val="24"/>
          <w:szCs w:val="24"/>
        </w:rPr>
      </w:pPr>
    </w:p>
    <w:p w14:paraId="704B4D49" w14:textId="77777777" w:rsidR="007228BE" w:rsidRPr="0083536F" w:rsidRDefault="00000000">
      <w:pPr>
        <w:rPr>
          <w:rFonts w:eastAsia="Cambria"/>
          <w:sz w:val="24"/>
          <w:szCs w:val="24"/>
        </w:rPr>
      </w:pPr>
      <w:r w:rsidRPr="0083536F">
        <w:rPr>
          <w:rFonts w:eastAsia="Cambria"/>
          <w:sz w:val="24"/>
          <w:szCs w:val="24"/>
        </w:rPr>
        <w:t xml:space="preserve">for( initialization; test-condition; </w:t>
      </w:r>
      <w:proofErr w:type="spellStart"/>
      <w:r w:rsidRPr="0083536F">
        <w:rPr>
          <w:rFonts w:eastAsia="Cambria"/>
          <w:sz w:val="24"/>
          <w:szCs w:val="24"/>
        </w:rPr>
        <w:t>updation</w:t>
      </w:r>
      <w:proofErr w:type="spellEnd"/>
      <w:r w:rsidRPr="0083536F">
        <w:rPr>
          <w:rFonts w:eastAsia="Cambria"/>
          <w:sz w:val="24"/>
          <w:szCs w:val="24"/>
        </w:rPr>
        <w:t>)</w:t>
      </w:r>
    </w:p>
    <w:p w14:paraId="13E0EA06" w14:textId="77777777" w:rsidR="007228BE" w:rsidRPr="0083536F" w:rsidRDefault="00000000">
      <w:pPr>
        <w:spacing w:line="300" w:lineRule="exact"/>
        <w:rPr>
          <w:rFonts w:eastAsia="Cambria"/>
          <w:sz w:val="24"/>
          <w:szCs w:val="24"/>
        </w:rPr>
        <w:sectPr w:rsidR="007228BE" w:rsidRPr="0083536F">
          <w:headerReference w:type="default" r:id="rId65"/>
          <w:footerReference w:type="default" r:id="rId66"/>
          <w:pgSz w:w="11940" w:h="15960"/>
          <w:pgMar w:top="1500" w:right="600" w:bottom="280" w:left="620" w:header="0" w:footer="0" w:gutter="0"/>
          <w:cols w:num="2" w:space="720" w:equalWidth="0">
            <w:col w:w="2094" w:space="447"/>
            <w:col w:w="8179"/>
          </w:cols>
        </w:sectPr>
      </w:pPr>
      <w:r w:rsidRPr="0083536F">
        <w:rPr>
          <w:rFonts w:eastAsia="Cambria"/>
          <w:position w:val="-1"/>
          <w:sz w:val="24"/>
          <w:szCs w:val="24"/>
        </w:rPr>
        <w:t>{</w:t>
      </w:r>
    </w:p>
    <w:p w14:paraId="367EAF70" w14:textId="2B9DE174" w:rsidR="007228BE" w:rsidRPr="0083536F" w:rsidRDefault="00000000">
      <w:pPr>
        <w:spacing w:before="16"/>
        <w:ind w:left="3262"/>
        <w:rPr>
          <w:rFonts w:eastAsia="Cambria"/>
          <w:sz w:val="24"/>
          <w:szCs w:val="24"/>
        </w:rPr>
      </w:pPr>
      <w:r w:rsidRPr="0083536F">
        <w:rPr>
          <w:rFonts w:eastAsia="Cambria"/>
          <w:sz w:val="24"/>
          <w:szCs w:val="24"/>
        </w:rPr>
        <w:t>Body-of loop;</w:t>
      </w:r>
    </w:p>
    <w:p w14:paraId="351D2B90" w14:textId="77777777" w:rsidR="007228BE" w:rsidRPr="0083536F" w:rsidRDefault="00000000">
      <w:pPr>
        <w:spacing w:line="300" w:lineRule="exact"/>
        <w:ind w:left="2541"/>
        <w:rPr>
          <w:rFonts w:eastAsia="Cambria"/>
          <w:sz w:val="24"/>
          <w:szCs w:val="24"/>
        </w:rPr>
      </w:pPr>
      <w:r w:rsidRPr="0083536F">
        <w:rPr>
          <w:rFonts w:eastAsia="Cambria"/>
          <w:position w:val="-1"/>
          <w:sz w:val="24"/>
          <w:szCs w:val="24"/>
        </w:rPr>
        <w:t>}</w:t>
      </w:r>
    </w:p>
    <w:p w14:paraId="626C3B69" w14:textId="77777777" w:rsidR="007228BE" w:rsidRPr="0083536F" w:rsidRDefault="007228BE">
      <w:pPr>
        <w:spacing w:before="8" w:line="200" w:lineRule="exact"/>
        <w:rPr>
          <w:sz w:val="24"/>
          <w:szCs w:val="24"/>
        </w:rPr>
      </w:pPr>
    </w:p>
    <w:p w14:paraId="6D301444" w14:textId="77777777" w:rsidR="007228BE" w:rsidRPr="0083536F" w:rsidRDefault="00000000">
      <w:pPr>
        <w:spacing w:before="21"/>
        <w:ind w:left="100"/>
        <w:rPr>
          <w:rFonts w:eastAsia="Cambria"/>
          <w:sz w:val="24"/>
          <w:szCs w:val="24"/>
        </w:rPr>
      </w:pPr>
      <w:r w:rsidRPr="0083536F">
        <w:rPr>
          <w:rFonts w:eastAsia="Cambria"/>
          <w:sz w:val="24"/>
          <w:szCs w:val="24"/>
        </w:rPr>
        <w:t>The execution of for statement is as follows.</w:t>
      </w:r>
    </w:p>
    <w:p w14:paraId="68866ED6" w14:textId="77777777" w:rsidR="007228BE" w:rsidRPr="0083536F" w:rsidRDefault="007228BE">
      <w:pPr>
        <w:spacing w:before="5" w:line="180" w:lineRule="exact"/>
        <w:rPr>
          <w:sz w:val="24"/>
          <w:szCs w:val="24"/>
        </w:rPr>
      </w:pPr>
    </w:p>
    <w:p w14:paraId="0856E495" w14:textId="77777777" w:rsidR="007228BE" w:rsidRPr="0083536F" w:rsidRDefault="00000000">
      <w:pPr>
        <w:spacing w:line="320" w:lineRule="exact"/>
        <w:ind w:left="820" w:right="66" w:hanging="360"/>
        <w:jc w:val="both"/>
        <w:rPr>
          <w:rFonts w:eastAsia="Cambria"/>
          <w:sz w:val="24"/>
          <w:szCs w:val="24"/>
        </w:rPr>
      </w:pPr>
      <w:r w:rsidRPr="0083536F">
        <w:rPr>
          <w:rFonts w:eastAsia="Cambria"/>
          <w:sz w:val="24"/>
          <w:szCs w:val="24"/>
        </w:rPr>
        <w:t xml:space="preserve">1.  In this loop first initialization of control variable is done first, using assignments such as </w:t>
      </w:r>
      <w:proofErr w:type="spellStart"/>
      <w:r w:rsidRPr="0083536F">
        <w:rPr>
          <w:rFonts w:eastAsia="Cambria"/>
          <w:sz w:val="24"/>
          <w:szCs w:val="24"/>
        </w:rPr>
        <w:t>i</w:t>
      </w:r>
      <w:proofErr w:type="spellEnd"/>
      <w:r w:rsidRPr="0083536F">
        <w:rPr>
          <w:rFonts w:eastAsia="Cambria"/>
          <w:sz w:val="24"/>
          <w:szCs w:val="24"/>
        </w:rPr>
        <w:t xml:space="preserve">=1, count=0. The variable </w:t>
      </w:r>
      <w:proofErr w:type="spellStart"/>
      <w:r w:rsidRPr="0083536F">
        <w:rPr>
          <w:rFonts w:eastAsia="Cambria"/>
          <w:sz w:val="24"/>
          <w:szCs w:val="24"/>
        </w:rPr>
        <w:t>i</w:t>
      </w:r>
      <w:proofErr w:type="spellEnd"/>
      <w:r w:rsidRPr="0083536F">
        <w:rPr>
          <w:rFonts w:eastAsia="Cambria"/>
          <w:sz w:val="24"/>
          <w:szCs w:val="24"/>
        </w:rPr>
        <w:t xml:space="preserve"> count are called loop control variable.</w:t>
      </w:r>
    </w:p>
    <w:p w14:paraId="088BDDA2" w14:textId="77777777" w:rsidR="007228BE" w:rsidRPr="0083536F" w:rsidRDefault="00000000">
      <w:pPr>
        <w:spacing w:before="1" w:line="320" w:lineRule="exact"/>
        <w:ind w:left="820" w:right="65" w:hanging="360"/>
        <w:jc w:val="both"/>
        <w:rPr>
          <w:rFonts w:eastAsia="Cambria"/>
          <w:sz w:val="24"/>
          <w:szCs w:val="24"/>
        </w:rPr>
      </w:pPr>
      <w:r w:rsidRPr="0083536F">
        <w:rPr>
          <w:rFonts w:eastAsia="Cambria"/>
          <w:sz w:val="24"/>
          <w:szCs w:val="24"/>
        </w:rPr>
        <w:t>2.  The value of control variable is tested using the test condition. The test condition is evaluated. If the condition is true, the body of the loop is executed; otherwise loop will be terminated.</w:t>
      </w:r>
    </w:p>
    <w:p w14:paraId="4DD7939F" w14:textId="5FF94443" w:rsidR="007228BE" w:rsidRPr="0083536F" w:rsidRDefault="00000000" w:rsidP="0083536F">
      <w:pPr>
        <w:spacing w:before="2" w:line="320" w:lineRule="exact"/>
        <w:ind w:left="820" w:right="53" w:hanging="360"/>
        <w:jc w:val="both"/>
        <w:rPr>
          <w:rFonts w:eastAsia="Cambria"/>
          <w:sz w:val="24"/>
          <w:szCs w:val="24"/>
        </w:rPr>
      </w:pPr>
      <w:r w:rsidRPr="0083536F">
        <w:rPr>
          <w:rFonts w:eastAsia="Cambria"/>
          <w:sz w:val="24"/>
          <w:szCs w:val="24"/>
        </w:rPr>
        <w:t xml:space="preserve">3.  When  the  body  of  the  loop  is  executed,  the  control  transferred  back  to  the  </w:t>
      </w:r>
      <w:proofErr w:type="spellStart"/>
      <w:r w:rsidRPr="0083536F">
        <w:rPr>
          <w:rFonts w:eastAsia="Cambria"/>
          <w:sz w:val="24"/>
          <w:szCs w:val="24"/>
        </w:rPr>
        <w:t>for</w:t>
      </w:r>
      <w:proofErr w:type="spellEnd"/>
      <w:r w:rsidRPr="0083536F">
        <w:rPr>
          <w:rFonts w:eastAsia="Cambria"/>
          <w:sz w:val="24"/>
          <w:szCs w:val="24"/>
        </w:rPr>
        <w:t xml:space="preserve"> statement to update the loop variable. And then condition is checked once again. If</w:t>
      </w:r>
      <w:r w:rsidR="0083536F" w:rsidRPr="0083536F">
        <w:rPr>
          <w:rFonts w:eastAsia="Cambria"/>
          <w:sz w:val="24"/>
          <w:szCs w:val="24"/>
        </w:rPr>
        <w:t xml:space="preserve"> </w:t>
      </w:r>
      <w:r w:rsidRPr="0083536F">
        <w:rPr>
          <w:rFonts w:eastAsia="Cambria"/>
          <w:sz w:val="24"/>
          <w:szCs w:val="24"/>
        </w:rPr>
        <w:t>condition  is  true  once  again  body  will  be  executed  once  again.  This  process continues till the value of the control variable fails to satisfy the test condition.</w:t>
      </w:r>
    </w:p>
    <w:p w14:paraId="6247131A" w14:textId="77777777" w:rsidR="007228BE" w:rsidRPr="0083536F" w:rsidRDefault="007228BE">
      <w:pPr>
        <w:spacing w:before="8" w:line="100" w:lineRule="exact"/>
        <w:rPr>
          <w:sz w:val="24"/>
          <w:szCs w:val="24"/>
        </w:rPr>
      </w:pPr>
    </w:p>
    <w:p w14:paraId="3D3F25FA" w14:textId="77777777" w:rsidR="007228BE" w:rsidRPr="0083536F" w:rsidRDefault="007228BE">
      <w:pPr>
        <w:spacing w:line="200" w:lineRule="exact"/>
        <w:rPr>
          <w:sz w:val="24"/>
          <w:szCs w:val="24"/>
        </w:rPr>
      </w:pPr>
    </w:p>
    <w:p w14:paraId="3AA0AE8E" w14:textId="77777777" w:rsidR="007228BE" w:rsidRDefault="00000000">
      <w:pPr>
        <w:ind w:left="100"/>
        <w:rPr>
          <w:rFonts w:eastAsia="Cambria"/>
          <w:b/>
          <w:sz w:val="24"/>
          <w:szCs w:val="24"/>
        </w:rPr>
      </w:pPr>
      <w:r w:rsidRPr="0083536F">
        <w:rPr>
          <w:rFonts w:eastAsia="Cambria"/>
          <w:b/>
          <w:sz w:val="24"/>
          <w:szCs w:val="24"/>
        </w:rPr>
        <w:t>Flowchart:</w:t>
      </w:r>
    </w:p>
    <w:p w14:paraId="06ADB6C9" w14:textId="77777777" w:rsidR="005F54E2" w:rsidRDefault="005F54E2">
      <w:pPr>
        <w:ind w:left="100"/>
        <w:rPr>
          <w:rFonts w:eastAsia="Cambria"/>
          <w:b/>
          <w:sz w:val="24"/>
          <w:szCs w:val="24"/>
        </w:rPr>
      </w:pPr>
    </w:p>
    <w:p w14:paraId="1A2F25BF" w14:textId="163FB790" w:rsidR="005F54E2" w:rsidRPr="0083536F" w:rsidRDefault="005F54E2">
      <w:pPr>
        <w:ind w:left="100"/>
        <w:rPr>
          <w:rFonts w:eastAsia="Cambria"/>
          <w:sz w:val="24"/>
          <w:szCs w:val="24"/>
        </w:rPr>
      </w:pPr>
      <w:r>
        <w:rPr>
          <w:rFonts w:eastAsia="Cambria"/>
          <w:noProof/>
          <w:sz w:val="24"/>
          <w:szCs w:val="24"/>
        </w:rPr>
        <w:drawing>
          <wp:inline distT="0" distB="0" distL="0" distR="0" wp14:anchorId="7149418D" wp14:editId="0B1E9A0A">
            <wp:extent cx="5549900" cy="2257063"/>
            <wp:effectExtent l="0" t="0" r="0" b="0"/>
            <wp:docPr id="7076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66529" cy="2263826"/>
                    </a:xfrm>
                    <a:prstGeom prst="rect">
                      <a:avLst/>
                    </a:prstGeom>
                    <a:noFill/>
                    <a:ln>
                      <a:noFill/>
                    </a:ln>
                  </pic:spPr>
                </pic:pic>
              </a:graphicData>
            </a:graphic>
          </wp:inline>
        </w:drawing>
      </w:r>
    </w:p>
    <w:p w14:paraId="4155430B" w14:textId="77777777" w:rsidR="007228BE" w:rsidRDefault="007228BE">
      <w:pPr>
        <w:spacing w:line="200" w:lineRule="exact"/>
      </w:pPr>
    </w:p>
    <w:p w14:paraId="7D34E043" w14:textId="273C6AAB" w:rsidR="007228BE" w:rsidRPr="005F54E2" w:rsidRDefault="005F54E2" w:rsidP="005F54E2">
      <w:pPr>
        <w:spacing w:line="200" w:lineRule="exact"/>
      </w:pPr>
      <w:r>
        <w:rPr>
          <w:noProof/>
        </w:rPr>
        <w:drawing>
          <wp:inline distT="0" distB="0" distL="0" distR="0" wp14:anchorId="6286C8E1" wp14:editId="3DD44313">
            <wp:extent cx="6395085" cy="2835910"/>
            <wp:effectExtent l="0" t="0" r="5715" b="2540"/>
            <wp:docPr id="905408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95085" cy="2835910"/>
                    </a:xfrm>
                    <a:prstGeom prst="rect">
                      <a:avLst/>
                    </a:prstGeom>
                    <a:noFill/>
                    <a:ln>
                      <a:noFill/>
                    </a:ln>
                  </pic:spPr>
                </pic:pic>
              </a:graphicData>
            </a:graphic>
          </wp:inline>
        </w:drawing>
      </w:r>
    </w:p>
    <w:p w14:paraId="5799A84E" w14:textId="00F2D400" w:rsidR="007228BE" w:rsidRPr="006A2443" w:rsidRDefault="00000000" w:rsidP="006A2443">
      <w:pPr>
        <w:spacing w:line="256" w:lineRule="auto"/>
        <w:ind w:left="100" w:right="205"/>
        <w:rPr>
          <w:rFonts w:eastAsia="Cambria"/>
          <w:sz w:val="24"/>
          <w:szCs w:val="24"/>
        </w:rPr>
      </w:pPr>
      <w:r w:rsidRPr="005F54E2">
        <w:rPr>
          <w:rFonts w:eastAsia="Cambria"/>
          <w:b/>
          <w:sz w:val="24"/>
          <w:szCs w:val="24"/>
        </w:rPr>
        <w:t xml:space="preserve">Example: </w:t>
      </w:r>
      <w:r w:rsidRPr="005F54E2">
        <w:rPr>
          <w:rFonts w:eastAsia="Cambria"/>
          <w:sz w:val="24"/>
          <w:szCs w:val="24"/>
        </w:rPr>
        <w:t>Same program to find some of 1 to 10 numbers can be written using for loop as follows:</w:t>
      </w:r>
    </w:p>
    <w:p w14:paraId="0454DFA9" w14:textId="77777777" w:rsidR="006A2443" w:rsidRDefault="006A2443">
      <w:pPr>
        <w:ind w:left="100"/>
        <w:rPr>
          <w:rFonts w:eastAsia="Cambria"/>
          <w:sz w:val="24"/>
          <w:szCs w:val="24"/>
        </w:rPr>
      </w:pPr>
    </w:p>
    <w:p w14:paraId="3CDAA342" w14:textId="7EBBC3D6" w:rsidR="007228BE" w:rsidRPr="005F54E2" w:rsidRDefault="00000000">
      <w:pPr>
        <w:ind w:left="100"/>
        <w:rPr>
          <w:rFonts w:eastAsia="Cambria"/>
          <w:sz w:val="24"/>
          <w:szCs w:val="24"/>
        </w:rPr>
      </w:pPr>
      <w:r w:rsidRPr="005F54E2">
        <w:rPr>
          <w:rFonts w:eastAsia="Cambria"/>
          <w:sz w:val="24"/>
          <w:szCs w:val="24"/>
        </w:rPr>
        <w:t>void main( )</w:t>
      </w:r>
    </w:p>
    <w:p w14:paraId="2AB5FC89" w14:textId="77777777" w:rsidR="007228BE" w:rsidRPr="005F54E2" w:rsidRDefault="00000000">
      <w:pPr>
        <w:spacing w:before="29" w:line="300" w:lineRule="exact"/>
        <w:ind w:left="100"/>
        <w:rPr>
          <w:rFonts w:eastAsia="Cambria"/>
          <w:sz w:val="24"/>
          <w:szCs w:val="24"/>
        </w:rPr>
      </w:pPr>
      <w:r w:rsidRPr="005F54E2">
        <w:rPr>
          <w:rFonts w:eastAsia="Cambria"/>
          <w:position w:val="-1"/>
          <w:sz w:val="24"/>
          <w:szCs w:val="24"/>
        </w:rPr>
        <w:t>{</w:t>
      </w:r>
    </w:p>
    <w:p w14:paraId="511DF429" w14:textId="77777777" w:rsidR="007228BE" w:rsidRDefault="00000000">
      <w:pPr>
        <w:spacing w:before="31"/>
        <w:ind w:left="347"/>
        <w:rPr>
          <w:rFonts w:eastAsia="Cambria"/>
          <w:sz w:val="24"/>
          <w:szCs w:val="24"/>
        </w:rPr>
      </w:pPr>
      <w:r w:rsidRPr="005F54E2">
        <w:rPr>
          <w:rFonts w:eastAsia="Cambria"/>
          <w:sz w:val="24"/>
          <w:szCs w:val="24"/>
        </w:rPr>
        <w:t xml:space="preserve">int </w:t>
      </w:r>
      <w:proofErr w:type="spellStart"/>
      <w:r w:rsidRPr="005F54E2">
        <w:rPr>
          <w:rFonts w:eastAsia="Cambria"/>
          <w:sz w:val="24"/>
          <w:szCs w:val="24"/>
        </w:rPr>
        <w:t>i</w:t>
      </w:r>
      <w:proofErr w:type="spellEnd"/>
      <w:r w:rsidRPr="005F54E2">
        <w:rPr>
          <w:rFonts w:eastAsia="Cambria"/>
          <w:sz w:val="24"/>
          <w:szCs w:val="24"/>
        </w:rPr>
        <w:t>, N=10, sum=0;</w:t>
      </w:r>
    </w:p>
    <w:p w14:paraId="13641C11" w14:textId="024C1C4C" w:rsidR="005F54E2" w:rsidRDefault="005F54E2" w:rsidP="005F54E2">
      <w:pPr>
        <w:spacing w:before="2" w:line="140" w:lineRule="exact"/>
        <w:rPr>
          <w:sz w:val="14"/>
          <w:szCs w:val="14"/>
        </w:rPr>
      </w:pPr>
    </w:p>
    <w:p w14:paraId="0295685C" w14:textId="77777777" w:rsidR="005F54E2" w:rsidRPr="005F54E2" w:rsidRDefault="005F54E2" w:rsidP="005F54E2">
      <w:pPr>
        <w:ind w:left="820"/>
        <w:rPr>
          <w:rFonts w:eastAsia="Cambria"/>
          <w:color w:val="000000" w:themeColor="text1"/>
          <w:sz w:val="24"/>
          <w:szCs w:val="24"/>
        </w:rPr>
      </w:pPr>
      <w:r w:rsidRPr="005F54E2">
        <w:rPr>
          <w:rFonts w:eastAsia="Cambria"/>
          <w:color w:val="000000" w:themeColor="text1"/>
          <w:sz w:val="24"/>
          <w:szCs w:val="24"/>
        </w:rPr>
        <w:t>for (</w:t>
      </w:r>
      <w:proofErr w:type="spellStart"/>
      <w:r w:rsidRPr="005F54E2">
        <w:rPr>
          <w:rFonts w:eastAsia="Cambria"/>
          <w:color w:val="000000" w:themeColor="text1"/>
          <w:sz w:val="24"/>
          <w:szCs w:val="24"/>
        </w:rPr>
        <w:t>i</w:t>
      </w:r>
      <w:proofErr w:type="spellEnd"/>
      <w:r w:rsidRPr="005F54E2">
        <w:rPr>
          <w:rFonts w:eastAsia="Cambria"/>
          <w:color w:val="000000" w:themeColor="text1"/>
          <w:sz w:val="24"/>
          <w:szCs w:val="24"/>
        </w:rPr>
        <w:t xml:space="preserve">=1;  </w:t>
      </w:r>
      <w:proofErr w:type="spellStart"/>
      <w:r w:rsidRPr="005F54E2">
        <w:rPr>
          <w:rFonts w:eastAsia="Cambria"/>
          <w:color w:val="000000" w:themeColor="text1"/>
          <w:sz w:val="24"/>
          <w:szCs w:val="24"/>
        </w:rPr>
        <w:t>i</w:t>
      </w:r>
      <w:proofErr w:type="spellEnd"/>
      <w:r w:rsidRPr="005F54E2">
        <w:rPr>
          <w:rFonts w:eastAsia="Cambria"/>
          <w:color w:val="000000" w:themeColor="text1"/>
          <w:sz w:val="24"/>
          <w:szCs w:val="24"/>
        </w:rPr>
        <w:t xml:space="preserve">&lt;=N; </w:t>
      </w:r>
      <w:proofErr w:type="spellStart"/>
      <w:r w:rsidRPr="005F54E2">
        <w:rPr>
          <w:rFonts w:eastAsia="Cambria"/>
          <w:color w:val="000000" w:themeColor="text1"/>
          <w:sz w:val="24"/>
          <w:szCs w:val="24"/>
        </w:rPr>
        <w:t>i</w:t>
      </w:r>
      <w:proofErr w:type="spellEnd"/>
      <w:r w:rsidRPr="005F54E2">
        <w:rPr>
          <w:rFonts w:eastAsia="Cambria"/>
          <w:color w:val="000000" w:themeColor="text1"/>
          <w:sz w:val="24"/>
          <w:szCs w:val="24"/>
        </w:rPr>
        <w:t>++)</w:t>
      </w:r>
    </w:p>
    <w:p w14:paraId="38D13D08" w14:textId="77777777" w:rsidR="005F54E2" w:rsidRPr="005F54E2" w:rsidRDefault="005F54E2" w:rsidP="005F54E2">
      <w:pPr>
        <w:spacing w:before="29" w:line="300" w:lineRule="exact"/>
        <w:ind w:left="820"/>
        <w:rPr>
          <w:rFonts w:eastAsia="Cambria"/>
          <w:color w:val="000000" w:themeColor="text1"/>
          <w:sz w:val="24"/>
          <w:szCs w:val="24"/>
        </w:rPr>
      </w:pPr>
      <w:r w:rsidRPr="005F54E2">
        <w:rPr>
          <w:rFonts w:eastAsia="Cambria"/>
          <w:color w:val="000000" w:themeColor="text1"/>
          <w:position w:val="-1"/>
          <w:sz w:val="24"/>
          <w:szCs w:val="24"/>
        </w:rPr>
        <w:t>{</w:t>
      </w:r>
    </w:p>
    <w:p w14:paraId="4E1F2ACF" w14:textId="77777777" w:rsidR="005F54E2" w:rsidRPr="005F54E2" w:rsidRDefault="005F54E2" w:rsidP="005F54E2">
      <w:pPr>
        <w:spacing w:before="31"/>
        <w:ind w:left="1540"/>
        <w:rPr>
          <w:rFonts w:eastAsia="Cambria"/>
          <w:color w:val="000000" w:themeColor="text1"/>
          <w:sz w:val="24"/>
          <w:szCs w:val="24"/>
        </w:rPr>
      </w:pPr>
      <w:r w:rsidRPr="005F54E2">
        <w:rPr>
          <w:rFonts w:eastAsia="Cambria"/>
          <w:color w:val="000000" w:themeColor="text1"/>
          <w:sz w:val="24"/>
          <w:szCs w:val="24"/>
        </w:rPr>
        <w:t>sum=</w:t>
      </w:r>
      <w:proofErr w:type="spellStart"/>
      <w:r w:rsidRPr="005F54E2">
        <w:rPr>
          <w:rFonts w:eastAsia="Cambria"/>
          <w:color w:val="000000" w:themeColor="text1"/>
          <w:sz w:val="24"/>
          <w:szCs w:val="24"/>
        </w:rPr>
        <w:t>sum+i</w:t>
      </w:r>
      <w:proofErr w:type="spellEnd"/>
      <w:r w:rsidRPr="005F54E2">
        <w:rPr>
          <w:rFonts w:eastAsia="Cambria"/>
          <w:color w:val="000000" w:themeColor="text1"/>
          <w:sz w:val="24"/>
          <w:szCs w:val="24"/>
        </w:rPr>
        <w:t>;</w:t>
      </w:r>
    </w:p>
    <w:p w14:paraId="1CBA1BF2" w14:textId="77777777" w:rsidR="005F54E2" w:rsidRPr="005F54E2" w:rsidRDefault="005F54E2" w:rsidP="005F54E2">
      <w:pPr>
        <w:spacing w:before="29" w:line="300" w:lineRule="exact"/>
        <w:ind w:left="820"/>
        <w:rPr>
          <w:rFonts w:eastAsia="Cambria"/>
          <w:color w:val="000000" w:themeColor="text1"/>
          <w:sz w:val="24"/>
          <w:szCs w:val="24"/>
        </w:rPr>
      </w:pPr>
      <w:r w:rsidRPr="005F54E2">
        <w:rPr>
          <w:rFonts w:eastAsia="Cambria"/>
          <w:color w:val="000000" w:themeColor="text1"/>
          <w:position w:val="-1"/>
          <w:sz w:val="24"/>
          <w:szCs w:val="24"/>
        </w:rPr>
        <w:t>}</w:t>
      </w:r>
    </w:p>
    <w:p w14:paraId="2ACED71A" w14:textId="77777777" w:rsidR="005F54E2" w:rsidRPr="005F54E2" w:rsidRDefault="005F54E2" w:rsidP="005F54E2">
      <w:pPr>
        <w:spacing w:before="36"/>
        <w:ind w:left="820"/>
        <w:rPr>
          <w:rFonts w:eastAsia="Cambria"/>
          <w:color w:val="000000" w:themeColor="text1"/>
          <w:sz w:val="24"/>
          <w:szCs w:val="24"/>
        </w:rPr>
      </w:pPr>
      <w:proofErr w:type="spellStart"/>
      <w:r w:rsidRPr="005F54E2">
        <w:rPr>
          <w:rFonts w:eastAsia="Cambria"/>
          <w:color w:val="000000" w:themeColor="text1"/>
          <w:sz w:val="24"/>
          <w:szCs w:val="24"/>
        </w:rPr>
        <w:t>printf</w:t>
      </w:r>
      <w:proofErr w:type="spellEnd"/>
      <w:r w:rsidRPr="005F54E2">
        <w:rPr>
          <w:rFonts w:eastAsia="Cambria"/>
          <w:color w:val="000000" w:themeColor="text1"/>
          <w:sz w:val="24"/>
          <w:szCs w:val="24"/>
        </w:rPr>
        <w:t>(“Total =%d”, sum);</w:t>
      </w:r>
    </w:p>
    <w:p w14:paraId="5C1EBF29" w14:textId="77777777" w:rsidR="005F54E2" w:rsidRPr="005F54E2" w:rsidRDefault="005F54E2" w:rsidP="005F54E2">
      <w:pPr>
        <w:spacing w:before="22" w:line="300" w:lineRule="exact"/>
        <w:ind w:left="100"/>
        <w:rPr>
          <w:rFonts w:eastAsia="Cambria"/>
          <w:color w:val="000000" w:themeColor="text1"/>
          <w:sz w:val="24"/>
          <w:szCs w:val="24"/>
        </w:rPr>
      </w:pPr>
      <w:r w:rsidRPr="005F54E2">
        <w:rPr>
          <w:rFonts w:eastAsia="Cambria"/>
          <w:color w:val="000000" w:themeColor="text1"/>
          <w:position w:val="-1"/>
          <w:sz w:val="24"/>
          <w:szCs w:val="24"/>
        </w:rPr>
        <w:t>}</w:t>
      </w:r>
    </w:p>
    <w:p w14:paraId="22986302" w14:textId="77777777" w:rsidR="005F54E2" w:rsidRPr="005F54E2" w:rsidRDefault="005F54E2" w:rsidP="005F54E2">
      <w:pPr>
        <w:spacing w:line="120" w:lineRule="exact"/>
        <w:rPr>
          <w:color w:val="000000" w:themeColor="text1"/>
          <w:sz w:val="24"/>
          <w:szCs w:val="24"/>
        </w:rPr>
      </w:pPr>
    </w:p>
    <w:p w14:paraId="69921D9F" w14:textId="77777777" w:rsidR="005F54E2" w:rsidRPr="005F54E2" w:rsidRDefault="005F54E2" w:rsidP="005F54E2">
      <w:pPr>
        <w:spacing w:line="200" w:lineRule="exact"/>
        <w:rPr>
          <w:color w:val="000000" w:themeColor="text1"/>
          <w:sz w:val="24"/>
          <w:szCs w:val="24"/>
        </w:rPr>
      </w:pPr>
    </w:p>
    <w:p w14:paraId="258757B9" w14:textId="77777777" w:rsidR="005F54E2" w:rsidRPr="005F54E2" w:rsidRDefault="005F54E2" w:rsidP="005F54E2">
      <w:pPr>
        <w:spacing w:before="21" w:line="256" w:lineRule="auto"/>
        <w:ind w:left="100" w:right="223"/>
        <w:rPr>
          <w:rFonts w:eastAsia="Cambria"/>
          <w:color w:val="000000" w:themeColor="text1"/>
          <w:sz w:val="24"/>
          <w:szCs w:val="24"/>
        </w:rPr>
      </w:pPr>
      <w:r w:rsidRPr="005F54E2">
        <w:rPr>
          <w:rFonts w:eastAsia="Cambria"/>
          <w:b/>
          <w:color w:val="000000" w:themeColor="text1"/>
          <w:sz w:val="24"/>
          <w:szCs w:val="24"/>
        </w:rPr>
        <w:t xml:space="preserve">Note: </w:t>
      </w:r>
      <w:r w:rsidRPr="005F54E2">
        <w:rPr>
          <w:rFonts w:eastAsia="Cambria"/>
          <w:color w:val="000000" w:themeColor="text1"/>
          <w:sz w:val="24"/>
          <w:szCs w:val="24"/>
        </w:rPr>
        <w:t xml:space="preserve">In for loops whether both </w:t>
      </w:r>
      <w:proofErr w:type="spellStart"/>
      <w:r w:rsidRPr="005F54E2">
        <w:rPr>
          <w:rFonts w:eastAsia="Cambria"/>
          <w:color w:val="000000" w:themeColor="text1"/>
          <w:sz w:val="24"/>
          <w:szCs w:val="24"/>
        </w:rPr>
        <w:t>i</w:t>
      </w:r>
      <w:proofErr w:type="spellEnd"/>
      <w:r w:rsidRPr="005F54E2">
        <w:rPr>
          <w:rFonts w:eastAsia="Cambria"/>
          <w:color w:val="000000" w:themeColor="text1"/>
          <w:sz w:val="24"/>
          <w:szCs w:val="24"/>
        </w:rPr>
        <w:t>++ or ++</w:t>
      </w:r>
      <w:proofErr w:type="spellStart"/>
      <w:r w:rsidRPr="005F54E2">
        <w:rPr>
          <w:rFonts w:eastAsia="Cambria"/>
          <w:color w:val="000000" w:themeColor="text1"/>
          <w:sz w:val="24"/>
          <w:szCs w:val="24"/>
        </w:rPr>
        <w:t>i</w:t>
      </w:r>
      <w:proofErr w:type="spellEnd"/>
      <w:r w:rsidRPr="005F54E2">
        <w:rPr>
          <w:rFonts w:eastAsia="Cambria"/>
          <w:color w:val="000000" w:themeColor="text1"/>
          <w:sz w:val="24"/>
          <w:szCs w:val="24"/>
        </w:rPr>
        <w:t xml:space="preserve"> operations will be treated as pre-increment only.</w:t>
      </w:r>
    </w:p>
    <w:p w14:paraId="543D0A74" w14:textId="77777777" w:rsidR="005F54E2" w:rsidRDefault="005F54E2" w:rsidP="005F54E2">
      <w:pPr>
        <w:spacing w:line="200" w:lineRule="exact"/>
      </w:pPr>
    </w:p>
    <w:p w14:paraId="2CA3B186" w14:textId="77777777" w:rsidR="005F54E2" w:rsidRPr="005F54E2" w:rsidRDefault="005F54E2" w:rsidP="005F54E2">
      <w:pPr>
        <w:rPr>
          <w:rFonts w:eastAsia="Cambria"/>
          <w:sz w:val="24"/>
          <w:szCs w:val="24"/>
        </w:rPr>
      </w:pPr>
      <w:r w:rsidRPr="005F54E2">
        <w:rPr>
          <w:rFonts w:eastAsia="Cambria"/>
          <w:b/>
          <w:sz w:val="24"/>
          <w:szCs w:val="24"/>
          <w:u w:val="thick" w:color="000000"/>
        </w:rPr>
        <w:lastRenderedPageBreak/>
        <w:t>Nested loops:</w:t>
      </w:r>
    </w:p>
    <w:p w14:paraId="7EE1576E" w14:textId="77777777" w:rsidR="005F54E2" w:rsidRDefault="005F54E2" w:rsidP="005F54E2">
      <w:pPr>
        <w:pStyle w:val="ListParagraph"/>
        <w:numPr>
          <w:ilvl w:val="0"/>
          <w:numId w:val="17"/>
        </w:numPr>
        <w:spacing w:line="254" w:lineRule="auto"/>
        <w:ind w:right="56"/>
        <w:rPr>
          <w:rFonts w:eastAsia="Cambria"/>
          <w:sz w:val="24"/>
          <w:szCs w:val="24"/>
        </w:rPr>
      </w:pPr>
      <w:r w:rsidRPr="005F54E2">
        <w:rPr>
          <w:rFonts w:eastAsia="Cambria"/>
          <w:sz w:val="24"/>
          <w:szCs w:val="24"/>
        </w:rPr>
        <w:t>In some programming situations within one for loop we have to write another for loop. Such embedded for loops are called nested for loops.</w:t>
      </w:r>
    </w:p>
    <w:p w14:paraId="37F1BE0D" w14:textId="4B866BC6" w:rsidR="005F54E2" w:rsidRPr="005F54E2" w:rsidRDefault="005F54E2" w:rsidP="005F54E2">
      <w:pPr>
        <w:pStyle w:val="ListParagraph"/>
        <w:numPr>
          <w:ilvl w:val="0"/>
          <w:numId w:val="17"/>
        </w:numPr>
        <w:spacing w:line="254" w:lineRule="auto"/>
        <w:ind w:right="56"/>
        <w:rPr>
          <w:rFonts w:eastAsia="Cambria"/>
          <w:sz w:val="24"/>
          <w:szCs w:val="24"/>
        </w:rPr>
      </w:pPr>
      <w:r w:rsidRPr="005F54E2">
        <w:rPr>
          <w:rFonts w:eastAsia="Cambria"/>
          <w:sz w:val="24"/>
          <w:szCs w:val="24"/>
        </w:rPr>
        <w:t>Following diagram depicts a nested for loop flowchart.</w:t>
      </w:r>
    </w:p>
    <w:p w14:paraId="1B8E9E1B" w14:textId="77777777" w:rsidR="005F54E2" w:rsidRDefault="005F54E2" w:rsidP="005F54E2">
      <w:pPr>
        <w:spacing w:line="256" w:lineRule="auto"/>
        <w:ind w:right="220"/>
        <w:rPr>
          <w:rFonts w:ascii="Cambria" w:eastAsia="Cambria" w:hAnsi="Cambria" w:cs="Cambria"/>
          <w:sz w:val="28"/>
          <w:szCs w:val="28"/>
        </w:rPr>
      </w:pPr>
    </w:p>
    <w:p w14:paraId="177CE737" w14:textId="7EDA5DF6" w:rsidR="005F54E2" w:rsidRDefault="005F54E2" w:rsidP="005F54E2">
      <w:pPr>
        <w:spacing w:line="256" w:lineRule="auto"/>
        <w:ind w:left="100" w:right="220"/>
        <w:rPr>
          <w:rFonts w:ascii="Cambria" w:eastAsia="Cambria" w:hAnsi="Cambria" w:cs="Cambria"/>
          <w:sz w:val="28"/>
          <w:szCs w:val="28"/>
        </w:rPr>
        <w:sectPr w:rsidR="005F54E2" w:rsidSect="005F54E2">
          <w:headerReference w:type="default" r:id="rId68"/>
          <w:footerReference w:type="default" r:id="rId69"/>
          <w:type w:val="continuous"/>
          <w:pgSz w:w="11940" w:h="15960"/>
          <w:pgMar w:top="1500" w:right="660" w:bottom="280" w:left="620" w:header="0" w:footer="0" w:gutter="0"/>
          <w:cols w:space="720"/>
        </w:sectPr>
      </w:pPr>
      <w:r w:rsidRPr="005F54E2">
        <w:rPr>
          <w:rFonts w:ascii="Cambria" w:eastAsia="Cambria" w:hAnsi="Cambria" w:cs="Cambria"/>
          <w:noProof/>
          <w:sz w:val="28"/>
          <w:szCs w:val="28"/>
        </w:rPr>
        <w:drawing>
          <wp:inline distT="0" distB="0" distL="0" distR="0" wp14:anchorId="1A539783" wp14:editId="4F937EF4">
            <wp:extent cx="6385560" cy="3501342"/>
            <wp:effectExtent l="0" t="0" r="0" b="4445"/>
            <wp:docPr id="27834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47050" name=""/>
                    <pic:cNvPicPr/>
                  </pic:nvPicPr>
                  <pic:blipFill>
                    <a:blip r:embed="rId70"/>
                    <a:stretch>
                      <a:fillRect/>
                    </a:stretch>
                  </pic:blipFill>
                  <pic:spPr>
                    <a:xfrm>
                      <a:off x="0" y="0"/>
                      <a:ext cx="6411876" cy="3515771"/>
                    </a:xfrm>
                    <a:prstGeom prst="rect">
                      <a:avLst/>
                    </a:prstGeom>
                  </pic:spPr>
                </pic:pic>
              </a:graphicData>
            </a:graphic>
          </wp:inline>
        </w:drawing>
      </w:r>
    </w:p>
    <w:p w14:paraId="6F46102E" w14:textId="77777777" w:rsidR="005F54E2" w:rsidRDefault="005F54E2" w:rsidP="005F54E2">
      <w:pPr>
        <w:spacing w:before="31"/>
        <w:rPr>
          <w:rFonts w:eastAsia="Cambria"/>
          <w:sz w:val="24"/>
          <w:szCs w:val="24"/>
        </w:rPr>
      </w:pPr>
    </w:p>
    <w:p w14:paraId="50D8833E" w14:textId="77777777" w:rsidR="005F54E2" w:rsidRPr="005F54E2" w:rsidRDefault="005F54E2" w:rsidP="005F54E2">
      <w:pPr>
        <w:ind w:left="100"/>
        <w:rPr>
          <w:rFonts w:eastAsia="Cambria"/>
          <w:sz w:val="24"/>
          <w:szCs w:val="24"/>
        </w:rPr>
      </w:pPr>
      <w:r w:rsidRPr="005F54E2">
        <w:rPr>
          <w:rFonts w:eastAsia="Cambria"/>
          <w:b/>
          <w:sz w:val="24"/>
          <w:szCs w:val="24"/>
        </w:rPr>
        <w:t>Example:</w:t>
      </w:r>
    </w:p>
    <w:p w14:paraId="1D2FB4FF" w14:textId="77777777" w:rsidR="005F54E2" w:rsidRPr="005F54E2" w:rsidRDefault="005F54E2" w:rsidP="005F54E2">
      <w:pPr>
        <w:spacing w:before="5" w:line="180" w:lineRule="exact"/>
        <w:rPr>
          <w:sz w:val="24"/>
          <w:szCs w:val="24"/>
        </w:rPr>
      </w:pPr>
    </w:p>
    <w:p w14:paraId="6B98D7D3" w14:textId="4DC28CBC" w:rsidR="005F54E2" w:rsidRDefault="005F54E2" w:rsidP="006A2443">
      <w:pPr>
        <w:spacing w:line="256" w:lineRule="auto"/>
        <w:ind w:left="100" w:right="220"/>
        <w:rPr>
          <w:rFonts w:ascii="Cambria" w:eastAsia="Cambria" w:hAnsi="Cambria" w:cs="Cambria"/>
          <w:sz w:val="28"/>
          <w:szCs w:val="28"/>
        </w:rPr>
      </w:pPr>
      <w:r w:rsidRPr="005F54E2">
        <w:rPr>
          <w:rFonts w:eastAsia="Cambria"/>
          <w:sz w:val="24"/>
          <w:szCs w:val="24"/>
        </w:rPr>
        <w:t>Here is an example program segment with sample outputs that illustrates the working of a nested for loop</w:t>
      </w:r>
      <w:r>
        <w:rPr>
          <w:rFonts w:ascii="Cambria" w:eastAsia="Cambria" w:hAnsi="Cambria" w:cs="Cambria"/>
          <w:sz w:val="28"/>
          <w:szCs w:val="28"/>
        </w:rPr>
        <w:t>:</w:t>
      </w:r>
    </w:p>
    <w:p w14:paraId="175A893A" w14:textId="77777777" w:rsidR="006A2443" w:rsidRDefault="006A2443" w:rsidP="006A2443">
      <w:pPr>
        <w:spacing w:line="256" w:lineRule="auto"/>
        <w:ind w:left="100" w:right="220"/>
        <w:rPr>
          <w:rFonts w:ascii="Cambria" w:eastAsia="Cambria" w:hAnsi="Cambria" w:cs="Cambria"/>
          <w:sz w:val="28"/>
          <w:szCs w:val="28"/>
        </w:rPr>
      </w:pPr>
    </w:p>
    <w:p w14:paraId="0A0285A7" w14:textId="77777777" w:rsidR="006A2443" w:rsidRDefault="006A2443" w:rsidP="006A2443">
      <w:pPr>
        <w:pStyle w:val="Default"/>
        <w:rPr>
          <w:sz w:val="28"/>
          <w:szCs w:val="28"/>
        </w:rPr>
      </w:pPr>
      <w:r>
        <w:rPr>
          <w:sz w:val="28"/>
          <w:szCs w:val="28"/>
        </w:rPr>
        <w:t xml:space="preserve">for(rows=1; rows&lt;=4; rows++) for(cols=1;cols&lt;=3; cols++) </w:t>
      </w:r>
    </w:p>
    <w:p w14:paraId="1DCE12F0" w14:textId="77777777" w:rsidR="006A2443" w:rsidRDefault="006A2443" w:rsidP="006A2443">
      <w:pPr>
        <w:pStyle w:val="Default"/>
        <w:rPr>
          <w:sz w:val="28"/>
          <w:szCs w:val="28"/>
        </w:rPr>
      </w:pPr>
      <w:r>
        <w:rPr>
          <w:sz w:val="28"/>
          <w:szCs w:val="28"/>
        </w:rPr>
        <w:t xml:space="preserve">{ </w:t>
      </w:r>
    </w:p>
    <w:p w14:paraId="05B94EAB" w14:textId="77777777" w:rsidR="006A2443" w:rsidRDefault="006A2443" w:rsidP="006A2443">
      <w:pPr>
        <w:pStyle w:val="Default"/>
        <w:rPr>
          <w:sz w:val="28"/>
          <w:szCs w:val="28"/>
        </w:rPr>
      </w:pPr>
      <w:proofErr w:type="spellStart"/>
      <w:r>
        <w:rPr>
          <w:sz w:val="28"/>
          <w:szCs w:val="28"/>
        </w:rPr>
        <w:t>printf</w:t>
      </w:r>
      <w:proofErr w:type="spellEnd"/>
      <w:r>
        <w:rPr>
          <w:sz w:val="28"/>
          <w:szCs w:val="28"/>
        </w:rPr>
        <w:t xml:space="preserve">(“%d %d”, rows, cols); </w:t>
      </w:r>
    </w:p>
    <w:p w14:paraId="04FC45E3" w14:textId="310BA28E" w:rsidR="006A2443" w:rsidRDefault="006A2443" w:rsidP="006A2443">
      <w:pPr>
        <w:spacing w:line="256" w:lineRule="auto"/>
        <w:ind w:left="100" w:right="220"/>
        <w:rPr>
          <w:sz w:val="28"/>
          <w:szCs w:val="28"/>
        </w:rPr>
      </w:pPr>
      <w:r>
        <w:rPr>
          <w:sz w:val="28"/>
          <w:szCs w:val="28"/>
        </w:rPr>
        <w:t>}</w:t>
      </w:r>
    </w:p>
    <w:p w14:paraId="13B57099" w14:textId="77777777" w:rsidR="006A2443" w:rsidRDefault="006A2443" w:rsidP="006A2443">
      <w:pPr>
        <w:spacing w:line="256" w:lineRule="auto"/>
        <w:ind w:left="100" w:right="220"/>
        <w:rPr>
          <w:sz w:val="28"/>
          <w:szCs w:val="28"/>
        </w:rPr>
      </w:pPr>
    </w:p>
    <w:p w14:paraId="765D5203" w14:textId="77777777" w:rsidR="006A2443" w:rsidRDefault="006A2443" w:rsidP="006A2443">
      <w:pPr>
        <w:pStyle w:val="Default"/>
        <w:rPr>
          <w:sz w:val="23"/>
          <w:szCs w:val="23"/>
        </w:rPr>
      </w:pPr>
      <w:r>
        <w:rPr>
          <w:sz w:val="23"/>
          <w:szCs w:val="23"/>
        </w:rPr>
        <w:t xml:space="preserve">Working: </w:t>
      </w:r>
    </w:p>
    <w:p w14:paraId="7520447B" w14:textId="77777777" w:rsidR="006A2443" w:rsidRDefault="006A2443" w:rsidP="006A2443">
      <w:pPr>
        <w:pStyle w:val="Default"/>
        <w:spacing w:after="10"/>
        <w:rPr>
          <w:sz w:val="23"/>
          <w:szCs w:val="23"/>
        </w:rPr>
      </w:pPr>
      <w:r>
        <w:rPr>
          <w:sz w:val="23"/>
          <w:szCs w:val="23"/>
        </w:rPr>
        <w:t xml:space="preserve">1. Initially value of rows=1 and 1 &lt;=4 is true so control enters to inner loop </w:t>
      </w:r>
    </w:p>
    <w:p w14:paraId="71F02B93" w14:textId="77777777" w:rsidR="006A2443" w:rsidRDefault="006A2443" w:rsidP="006A2443">
      <w:pPr>
        <w:pStyle w:val="Default"/>
        <w:rPr>
          <w:sz w:val="23"/>
          <w:szCs w:val="23"/>
        </w:rPr>
      </w:pPr>
      <w:r>
        <w:rPr>
          <w:sz w:val="23"/>
          <w:szCs w:val="23"/>
        </w:rPr>
        <w:t xml:space="preserve">2. In inner loop cols=1 and 1&lt;=3 is also true so body of the loop (i.e. </w:t>
      </w:r>
      <w:proofErr w:type="spellStart"/>
      <w:r>
        <w:rPr>
          <w:sz w:val="23"/>
          <w:szCs w:val="23"/>
        </w:rPr>
        <w:t>printf</w:t>
      </w:r>
      <w:proofErr w:type="spellEnd"/>
      <w:r>
        <w:rPr>
          <w:sz w:val="23"/>
          <w:szCs w:val="23"/>
        </w:rPr>
        <w:t xml:space="preserve"> gets executed) </w:t>
      </w:r>
    </w:p>
    <w:p w14:paraId="25C4A136" w14:textId="77777777" w:rsidR="006A2443" w:rsidRDefault="006A2443" w:rsidP="006A2443">
      <w:pPr>
        <w:pStyle w:val="Default"/>
        <w:rPr>
          <w:sz w:val="23"/>
          <w:szCs w:val="23"/>
        </w:rPr>
      </w:pPr>
    </w:p>
    <w:p w14:paraId="3D1FC8BA" w14:textId="0369635F" w:rsidR="006A2443" w:rsidRDefault="006A2443" w:rsidP="006A2443">
      <w:pPr>
        <w:spacing w:line="256" w:lineRule="auto"/>
        <w:ind w:left="100" w:right="220"/>
        <w:rPr>
          <w:sz w:val="23"/>
          <w:szCs w:val="23"/>
        </w:rPr>
      </w:pPr>
      <w:r>
        <w:rPr>
          <w:sz w:val="23"/>
          <w:szCs w:val="23"/>
        </w:rPr>
        <w:t>Following are the outputs obtained in every repetition of inner/outer for loops:</w:t>
      </w:r>
    </w:p>
    <w:tbl>
      <w:tblPr>
        <w:tblW w:w="0" w:type="auto"/>
        <w:jc w:val="center"/>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505"/>
        <w:gridCol w:w="1505"/>
        <w:gridCol w:w="1505"/>
        <w:gridCol w:w="1505"/>
      </w:tblGrid>
      <w:tr w:rsidR="006A2443" w:rsidRPr="006A2443" w14:paraId="70901142" w14:textId="77777777" w:rsidTr="006A2443">
        <w:trPr>
          <w:trHeight w:val="334"/>
          <w:jc w:val="center"/>
        </w:trPr>
        <w:tc>
          <w:tcPr>
            <w:tcW w:w="1505" w:type="dxa"/>
            <w:tcBorders>
              <w:top w:val="none" w:sz="6" w:space="0" w:color="auto"/>
              <w:bottom w:val="none" w:sz="6" w:space="0" w:color="auto"/>
              <w:right w:val="none" w:sz="6" w:space="0" w:color="auto"/>
            </w:tcBorders>
          </w:tcPr>
          <w:p w14:paraId="3F4FDCC3" w14:textId="77777777" w:rsidR="006A2443" w:rsidRPr="006A2443" w:rsidRDefault="006A2443" w:rsidP="006A2443">
            <w:pPr>
              <w:autoSpaceDE w:val="0"/>
              <w:autoSpaceDN w:val="0"/>
              <w:adjustRightInd w:val="0"/>
              <w:rPr>
                <w:rFonts w:ascii="Calibri" w:hAnsi="Calibri" w:cs="Calibri"/>
                <w:color w:val="323200"/>
                <w:sz w:val="22"/>
                <w:szCs w:val="22"/>
                <w:lang w:val="en-IN"/>
              </w:rPr>
            </w:pPr>
            <w:r w:rsidRPr="006A2443">
              <w:rPr>
                <w:rFonts w:ascii="Calibri" w:hAnsi="Calibri" w:cs="Calibri"/>
                <w:color w:val="323200"/>
                <w:sz w:val="22"/>
                <w:szCs w:val="22"/>
                <w:lang w:val="en-IN"/>
              </w:rPr>
              <w:t xml:space="preserve">Output: </w:t>
            </w:r>
          </w:p>
          <w:p w14:paraId="75D4F53C" w14:textId="77777777" w:rsidR="006A2443" w:rsidRPr="006A2443" w:rsidRDefault="006A2443" w:rsidP="006A2443">
            <w:pPr>
              <w:autoSpaceDE w:val="0"/>
              <w:autoSpaceDN w:val="0"/>
              <w:adjustRightInd w:val="0"/>
              <w:rPr>
                <w:rFonts w:ascii="Calibri" w:hAnsi="Calibri" w:cs="Calibri"/>
                <w:color w:val="323200"/>
                <w:sz w:val="22"/>
                <w:szCs w:val="22"/>
                <w:lang w:val="en-IN"/>
              </w:rPr>
            </w:pPr>
            <w:r w:rsidRPr="006A2443">
              <w:rPr>
                <w:rFonts w:ascii="Calibri" w:hAnsi="Calibri" w:cs="Calibri"/>
                <w:color w:val="323200"/>
                <w:sz w:val="22"/>
                <w:szCs w:val="22"/>
                <w:lang w:val="en-IN"/>
              </w:rPr>
              <w:t xml:space="preserve">1st round: </w:t>
            </w:r>
          </w:p>
        </w:tc>
        <w:tc>
          <w:tcPr>
            <w:tcW w:w="1505" w:type="dxa"/>
            <w:tcBorders>
              <w:top w:val="none" w:sz="6" w:space="0" w:color="auto"/>
              <w:left w:val="none" w:sz="6" w:space="0" w:color="auto"/>
              <w:bottom w:val="none" w:sz="6" w:space="0" w:color="auto"/>
              <w:right w:val="none" w:sz="6" w:space="0" w:color="auto"/>
            </w:tcBorders>
          </w:tcPr>
          <w:p w14:paraId="05D0FB2F" w14:textId="77777777" w:rsidR="006A2443" w:rsidRPr="006A2443" w:rsidRDefault="006A2443" w:rsidP="006A2443">
            <w:pPr>
              <w:autoSpaceDE w:val="0"/>
              <w:autoSpaceDN w:val="0"/>
              <w:adjustRightInd w:val="0"/>
              <w:rPr>
                <w:rFonts w:ascii="Calibri" w:hAnsi="Calibri" w:cs="Calibri"/>
                <w:color w:val="323200"/>
                <w:sz w:val="22"/>
                <w:szCs w:val="22"/>
                <w:lang w:val="en-IN"/>
              </w:rPr>
            </w:pPr>
            <w:r w:rsidRPr="006A2443">
              <w:rPr>
                <w:rFonts w:ascii="Calibri" w:hAnsi="Calibri" w:cs="Calibri"/>
                <w:color w:val="323200"/>
                <w:sz w:val="22"/>
                <w:szCs w:val="22"/>
                <w:lang w:val="en-IN"/>
              </w:rPr>
              <w:t xml:space="preserve">Output: </w:t>
            </w:r>
          </w:p>
          <w:p w14:paraId="3D40DB45" w14:textId="77777777" w:rsidR="006A2443" w:rsidRPr="006A2443" w:rsidRDefault="006A2443" w:rsidP="006A2443">
            <w:pPr>
              <w:autoSpaceDE w:val="0"/>
              <w:autoSpaceDN w:val="0"/>
              <w:adjustRightInd w:val="0"/>
              <w:rPr>
                <w:rFonts w:ascii="Calibri" w:hAnsi="Calibri" w:cs="Calibri"/>
                <w:color w:val="000000"/>
                <w:sz w:val="22"/>
                <w:szCs w:val="22"/>
                <w:lang w:val="en-IN"/>
              </w:rPr>
            </w:pPr>
            <w:r w:rsidRPr="006A2443">
              <w:rPr>
                <w:rFonts w:ascii="Calibri" w:hAnsi="Calibri" w:cs="Calibri"/>
                <w:color w:val="323200"/>
                <w:sz w:val="14"/>
                <w:szCs w:val="14"/>
                <w:lang w:val="en-IN"/>
              </w:rPr>
              <w:t xml:space="preserve">2nd </w:t>
            </w:r>
            <w:r w:rsidRPr="006A2443">
              <w:rPr>
                <w:rFonts w:ascii="Calibri" w:hAnsi="Calibri" w:cs="Calibri"/>
                <w:color w:val="323200"/>
                <w:sz w:val="22"/>
                <w:szCs w:val="22"/>
                <w:lang w:val="en-IN"/>
              </w:rPr>
              <w:t xml:space="preserve">round: </w:t>
            </w:r>
          </w:p>
        </w:tc>
        <w:tc>
          <w:tcPr>
            <w:tcW w:w="1505" w:type="dxa"/>
            <w:tcBorders>
              <w:top w:val="none" w:sz="6" w:space="0" w:color="auto"/>
              <w:left w:val="none" w:sz="6" w:space="0" w:color="auto"/>
              <w:bottom w:val="none" w:sz="6" w:space="0" w:color="auto"/>
              <w:right w:val="none" w:sz="6" w:space="0" w:color="auto"/>
            </w:tcBorders>
          </w:tcPr>
          <w:p w14:paraId="7C28AB72" w14:textId="77777777" w:rsidR="006A2443" w:rsidRPr="006A2443" w:rsidRDefault="006A2443" w:rsidP="006A2443">
            <w:pPr>
              <w:autoSpaceDE w:val="0"/>
              <w:autoSpaceDN w:val="0"/>
              <w:adjustRightInd w:val="0"/>
              <w:rPr>
                <w:rFonts w:ascii="Calibri" w:hAnsi="Calibri" w:cs="Calibri"/>
                <w:color w:val="323200"/>
                <w:sz w:val="22"/>
                <w:szCs w:val="22"/>
                <w:lang w:val="en-IN"/>
              </w:rPr>
            </w:pPr>
            <w:r w:rsidRPr="006A2443">
              <w:rPr>
                <w:rFonts w:ascii="Calibri" w:hAnsi="Calibri" w:cs="Calibri"/>
                <w:color w:val="323200"/>
                <w:sz w:val="22"/>
                <w:szCs w:val="22"/>
                <w:lang w:val="en-IN"/>
              </w:rPr>
              <w:t xml:space="preserve">Output: </w:t>
            </w:r>
          </w:p>
          <w:p w14:paraId="3F463C42" w14:textId="77777777" w:rsidR="006A2443" w:rsidRPr="006A2443" w:rsidRDefault="006A2443" w:rsidP="006A2443">
            <w:pPr>
              <w:autoSpaceDE w:val="0"/>
              <w:autoSpaceDN w:val="0"/>
              <w:adjustRightInd w:val="0"/>
              <w:rPr>
                <w:rFonts w:ascii="Calibri" w:hAnsi="Calibri" w:cs="Calibri"/>
                <w:color w:val="000000"/>
                <w:sz w:val="22"/>
                <w:szCs w:val="22"/>
                <w:lang w:val="en-IN"/>
              </w:rPr>
            </w:pPr>
            <w:r w:rsidRPr="006A2443">
              <w:rPr>
                <w:rFonts w:ascii="Calibri" w:hAnsi="Calibri" w:cs="Calibri"/>
                <w:color w:val="323200"/>
                <w:sz w:val="14"/>
                <w:szCs w:val="14"/>
                <w:lang w:val="en-IN"/>
              </w:rPr>
              <w:t xml:space="preserve">3rd </w:t>
            </w:r>
            <w:r w:rsidRPr="006A2443">
              <w:rPr>
                <w:rFonts w:ascii="Calibri" w:hAnsi="Calibri" w:cs="Calibri"/>
                <w:color w:val="323200"/>
                <w:sz w:val="22"/>
                <w:szCs w:val="22"/>
                <w:lang w:val="en-IN"/>
              </w:rPr>
              <w:t xml:space="preserve">round: </w:t>
            </w:r>
          </w:p>
        </w:tc>
        <w:tc>
          <w:tcPr>
            <w:tcW w:w="1505" w:type="dxa"/>
            <w:tcBorders>
              <w:top w:val="none" w:sz="6" w:space="0" w:color="auto"/>
              <w:left w:val="none" w:sz="6" w:space="0" w:color="auto"/>
              <w:bottom w:val="none" w:sz="6" w:space="0" w:color="auto"/>
            </w:tcBorders>
          </w:tcPr>
          <w:p w14:paraId="048295F5" w14:textId="77777777" w:rsidR="006A2443" w:rsidRPr="006A2443" w:rsidRDefault="006A2443" w:rsidP="006A2443">
            <w:pPr>
              <w:autoSpaceDE w:val="0"/>
              <w:autoSpaceDN w:val="0"/>
              <w:adjustRightInd w:val="0"/>
              <w:rPr>
                <w:rFonts w:ascii="Calibri" w:hAnsi="Calibri" w:cs="Calibri"/>
                <w:color w:val="323200"/>
                <w:sz w:val="22"/>
                <w:szCs w:val="22"/>
                <w:lang w:val="en-IN"/>
              </w:rPr>
            </w:pPr>
            <w:r w:rsidRPr="006A2443">
              <w:rPr>
                <w:rFonts w:ascii="Calibri" w:hAnsi="Calibri" w:cs="Calibri"/>
                <w:color w:val="323200"/>
                <w:sz w:val="22"/>
                <w:szCs w:val="22"/>
                <w:lang w:val="en-IN"/>
              </w:rPr>
              <w:t xml:space="preserve">Output: </w:t>
            </w:r>
          </w:p>
          <w:p w14:paraId="20BF93A6" w14:textId="77777777" w:rsidR="006A2443" w:rsidRPr="006A2443" w:rsidRDefault="006A2443" w:rsidP="006A2443">
            <w:pPr>
              <w:autoSpaceDE w:val="0"/>
              <w:autoSpaceDN w:val="0"/>
              <w:adjustRightInd w:val="0"/>
              <w:rPr>
                <w:rFonts w:ascii="Calibri" w:hAnsi="Calibri" w:cs="Calibri"/>
                <w:color w:val="000000"/>
                <w:sz w:val="22"/>
                <w:szCs w:val="22"/>
                <w:lang w:val="en-IN"/>
              </w:rPr>
            </w:pPr>
            <w:r w:rsidRPr="006A2443">
              <w:rPr>
                <w:rFonts w:ascii="Calibri" w:hAnsi="Calibri" w:cs="Calibri"/>
                <w:color w:val="323200"/>
                <w:sz w:val="14"/>
                <w:szCs w:val="14"/>
                <w:lang w:val="en-IN"/>
              </w:rPr>
              <w:t xml:space="preserve">4th </w:t>
            </w:r>
            <w:r w:rsidRPr="006A2443">
              <w:rPr>
                <w:rFonts w:ascii="Calibri" w:hAnsi="Calibri" w:cs="Calibri"/>
                <w:color w:val="323200"/>
                <w:sz w:val="22"/>
                <w:szCs w:val="22"/>
                <w:lang w:val="en-IN"/>
              </w:rPr>
              <w:t xml:space="preserve">round: </w:t>
            </w:r>
          </w:p>
        </w:tc>
      </w:tr>
      <w:tr w:rsidR="006A2443" w:rsidRPr="006A2443" w14:paraId="69310892" w14:textId="77777777" w:rsidTr="006A2443">
        <w:trPr>
          <w:trHeight w:val="253"/>
          <w:jc w:val="center"/>
        </w:trPr>
        <w:tc>
          <w:tcPr>
            <w:tcW w:w="1505" w:type="dxa"/>
            <w:tcBorders>
              <w:top w:val="none" w:sz="6" w:space="0" w:color="auto"/>
              <w:bottom w:val="none" w:sz="6" w:space="0" w:color="auto"/>
              <w:right w:val="none" w:sz="6" w:space="0" w:color="auto"/>
            </w:tcBorders>
          </w:tcPr>
          <w:p w14:paraId="61F2F587" w14:textId="77777777" w:rsidR="006A2443" w:rsidRPr="006A2443" w:rsidRDefault="006A2443" w:rsidP="006A2443">
            <w:pPr>
              <w:autoSpaceDE w:val="0"/>
              <w:autoSpaceDN w:val="0"/>
              <w:adjustRightInd w:val="0"/>
              <w:rPr>
                <w:rFonts w:ascii="Calibri" w:hAnsi="Calibri" w:cs="Calibri"/>
                <w:color w:val="000000"/>
                <w:sz w:val="22"/>
                <w:szCs w:val="22"/>
                <w:lang w:val="en-IN"/>
              </w:rPr>
            </w:pPr>
            <w:r w:rsidRPr="006A2443">
              <w:rPr>
                <w:rFonts w:ascii="Calibri" w:hAnsi="Calibri" w:cs="Calibri"/>
                <w:color w:val="323200"/>
                <w:sz w:val="22"/>
                <w:szCs w:val="22"/>
                <w:lang w:val="en-IN"/>
              </w:rPr>
              <w:t xml:space="preserve">rows=1,1,1 cols=1,2,3 </w:t>
            </w:r>
          </w:p>
        </w:tc>
        <w:tc>
          <w:tcPr>
            <w:tcW w:w="1505" w:type="dxa"/>
            <w:tcBorders>
              <w:top w:val="none" w:sz="6" w:space="0" w:color="auto"/>
              <w:left w:val="none" w:sz="6" w:space="0" w:color="auto"/>
              <w:bottom w:val="none" w:sz="6" w:space="0" w:color="auto"/>
              <w:right w:val="none" w:sz="6" w:space="0" w:color="auto"/>
            </w:tcBorders>
          </w:tcPr>
          <w:p w14:paraId="40C23341" w14:textId="77777777" w:rsidR="006A2443" w:rsidRPr="006A2443" w:rsidRDefault="006A2443" w:rsidP="006A2443">
            <w:pPr>
              <w:autoSpaceDE w:val="0"/>
              <w:autoSpaceDN w:val="0"/>
              <w:adjustRightInd w:val="0"/>
              <w:rPr>
                <w:rFonts w:ascii="Calibri" w:hAnsi="Calibri" w:cs="Calibri"/>
                <w:color w:val="000000"/>
                <w:sz w:val="22"/>
                <w:szCs w:val="22"/>
                <w:lang w:val="en-IN"/>
              </w:rPr>
            </w:pPr>
            <w:r w:rsidRPr="006A2443">
              <w:rPr>
                <w:rFonts w:ascii="Calibri" w:hAnsi="Calibri" w:cs="Calibri"/>
                <w:color w:val="323200"/>
                <w:sz w:val="22"/>
                <w:szCs w:val="22"/>
                <w:lang w:val="en-IN"/>
              </w:rPr>
              <w:t xml:space="preserve">rows=2,2,2 cols=1,2,3 </w:t>
            </w:r>
          </w:p>
        </w:tc>
        <w:tc>
          <w:tcPr>
            <w:tcW w:w="1505" w:type="dxa"/>
            <w:tcBorders>
              <w:top w:val="none" w:sz="6" w:space="0" w:color="auto"/>
              <w:left w:val="none" w:sz="6" w:space="0" w:color="auto"/>
              <w:bottom w:val="none" w:sz="6" w:space="0" w:color="auto"/>
              <w:right w:val="none" w:sz="6" w:space="0" w:color="auto"/>
            </w:tcBorders>
          </w:tcPr>
          <w:p w14:paraId="75351E13" w14:textId="77777777" w:rsidR="006A2443" w:rsidRPr="006A2443" w:rsidRDefault="006A2443" w:rsidP="006A2443">
            <w:pPr>
              <w:autoSpaceDE w:val="0"/>
              <w:autoSpaceDN w:val="0"/>
              <w:adjustRightInd w:val="0"/>
              <w:rPr>
                <w:rFonts w:ascii="Calibri" w:hAnsi="Calibri" w:cs="Calibri"/>
                <w:color w:val="000000"/>
                <w:sz w:val="22"/>
                <w:szCs w:val="22"/>
                <w:lang w:val="en-IN"/>
              </w:rPr>
            </w:pPr>
            <w:r w:rsidRPr="006A2443">
              <w:rPr>
                <w:rFonts w:ascii="Calibri" w:hAnsi="Calibri" w:cs="Calibri"/>
                <w:color w:val="323200"/>
                <w:sz w:val="22"/>
                <w:szCs w:val="22"/>
                <w:lang w:val="en-IN"/>
              </w:rPr>
              <w:t xml:space="preserve">rows=3,3,3 cols=1,2,3 </w:t>
            </w:r>
          </w:p>
        </w:tc>
        <w:tc>
          <w:tcPr>
            <w:tcW w:w="1505" w:type="dxa"/>
            <w:tcBorders>
              <w:top w:val="none" w:sz="6" w:space="0" w:color="auto"/>
              <w:left w:val="none" w:sz="6" w:space="0" w:color="auto"/>
              <w:bottom w:val="none" w:sz="6" w:space="0" w:color="auto"/>
            </w:tcBorders>
          </w:tcPr>
          <w:p w14:paraId="11CFBA76" w14:textId="77777777" w:rsidR="006A2443" w:rsidRPr="006A2443" w:rsidRDefault="006A2443" w:rsidP="006A2443">
            <w:pPr>
              <w:autoSpaceDE w:val="0"/>
              <w:autoSpaceDN w:val="0"/>
              <w:adjustRightInd w:val="0"/>
              <w:rPr>
                <w:rFonts w:ascii="Calibri" w:hAnsi="Calibri" w:cs="Calibri"/>
                <w:color w:val="000000"/>
                <w:sz w:val="22"/>
                <w:szCs w:val="22"/>
                <w:lang w:val="en-IN"/>
              </w:rPr>
            </w:pPr>
            <w:r w:rsidRPr="006A2443">
              <w:rPr>
                <w:rFonts w:ascii="Calibri" w:hAnsi="Calibri" w:cs="Calibri"/>
                <w:color w:val="323200"/>
                <w:sz w:val="22"/>
                <w:szCs w:val="22"/>
                <w:lang w:val="en-IN"/>
              </w:rPr>
              <w:t xml:space="preserve">rows=4,4,4 cols=1,2,3 </w:t>
            </w:r>
          </w:p>
        </w:tc>
      </w:tr>
    </w:tbl>
    <w:p w14:paraId="6028E116" w14:textId="77777777" w:rsidR="006A2443" w:rsidRDefault="006A2443" w:rsidP="006A2443">
      <w:pPr>
        <w:spacing w:line="256" w:lineRule="auto"/>
        <w:ind w:left="100" w:right="220"/>
        <w:rPr>
          <w:sz w:val="23"/>
          <w:szCs w:val="23"/>
        </w:rPr>
      </w:pPr>
    </w:p>
    <w:p w14:paraId="66418E92" w14:textId="77777777" w:rsidR="006A2443" w:rsidRDefault="006A2443" w:rsidP="006A2443">
      <w:pPr>
        <w:spacing w:line="256" w:lineRule="auto"/>
        <w:ind w:left="100" w:right="220"/>
        <w:rPr>
          <w:sz w:val="23"/>
          <w:szCs w:val="23"/>
        </w:rPr>
      </w:pPr>
    </w:p>
    <w:p w14:paraId="41D0213A" w14:textId="77777777" w:rsidR="006A2443" w:rsidRDefault="006A2443" w:rsidP="006A2443">
      <w:pPr>
        <w:spacing w:line="256" w:lineRule="auto"/>
        <w:ind w:left="100" w:right="220"/>
        <w:rPr>
          <w:sz w:val="23"/>
          <w:szCs w:val="23"/>
        </w:rPr>
      </w:pPr>
    </w:p>
    <w:p w14:paraId="17B60DC9" w14:textId="77777777" w:rsidR="006A2443" w:rsidRDefault="006A2443" w:rsidP="006A2443">
      <w:pPr>
        <w:spacing w:line="256" w:lineRule="auto"/>
        <w:ind w:left="100" w:right="220"/>
        <w:rPr>
          <w:sz w:val="23"/>
          <w:szCs w:val="23"/>
        </w:rPr>
      </w:pPr>
    </w:p>
    <w:p w14:paraId="0F744104" w14:textId="77777777" w:rsidR="006A2443" w:rsidRPr="006A2443" w:rsidRDefault="006A2443" w:rsidP="006A2443">
      <w:pPr>
        <w:spacing w:line="256" w:lineRule="auto"/>
        <w:ind w:left="100" w:right="220"/>
        <w:rPr>
          <w:rFonts w:ascii="Cambria" w:eastAsia="Cambria" w:hAnsi="Cambria" w:cs="Cambria"/>
          <w:sz w:val="28"/>
          <w:szCs w:val="28"/>
        </w:rPr>
      </w:pPr>
    </w:p>
    <w:p w14:paraId="6526C5B2" w14:textId="77777777" w:rsidR="006A2443" w:rsidRDefault="006A2443" w:rsidP="006A2443">
      <w:pPr>
        <w:pStyle w:val="Default"/>
        <w:rPr>
          <w:rFonts w:ascii="Times New Roman" w:hAnsi="Times New Roman" w:cs="Times New Roman"/>
        </w:rPr>
      </w:pPr>
      <w:r w:rsidRPr="006A2443">
        <w:rPr>
          <w:rFonts w:ascii="Times New Roman" w:hAnsi="Times New Roman" w:cs="Times New Roman"/>
          <w:b/>
          <w:bCs/>
        </w:rPr>
        <w:lastRenderedPageBreak/>
        <w:t xml:space="preserve">Initializing, Test condition and Updating: Three Components of a Loop </w:t>
      </w:r>
    </w:p>
    <w:p w14:paraId="6918C24D" w14:textId="44A410D6" w:rsidR="006A2443" w:rsidRPr="006A2443" w:rsidRDefault="006A2443" w:rsidP="006A2443">
      <w:pPr>
        <w:pStyle w:val="Default"/>
        <w:numPr>
          <w:ilvl w:val="0"/>
          <w:numId w:val="20"/>
        </w:numPr>
        <w:rPr>
          <w:rFonts w:ascii="Times New Roman" w:hAnsi="Times New Roman" w:cs="Times New Roman"/>
        </w:rPr>
      </w:pPr>
      <w:r w:rsidRPr="006A2443">
        <w:rPr>
          <w:rFonts w:ascii="Times New Roman" w:hAnsi="Times New Roman" w:cs="Times New Roman"/>
        </w:rPr>
        <w:t xml:space="preserve">Normally all loops should have three components: </w:t>
      </w:r>
    </w:p>
    <w:p w14:paraId="437A3D06" w14:textId="77777777" w:rsidR="006A2443" w:rsidRDefault="006A2443" w:rsidP="006A2443">
      <w:pPr>
        <w:pStyle w:val="Default"/>
        <w:spacing w:after="207"/>
        <w:rPr>
          <w:rFonts w:ascii="Times New Roman" w:hAnsi="Times New Roman" w:cs="Times New Roman"/>
        </w:rPr>
      </w:pPr>
      <w:r w:rsidRPr="006A2443">
        <w:rPr>
          <w:rFonts w:ascii="Times New Roman" w:hAnsi="Times New Roman" w:cs="Times New Roman"/>
        </w:rPr>
        <w:t xml:space="preserve">1. Initialization (example: </w:t>
      </w:r>
      <w:proofErr w:type="spellStart"/>
      <w:r w:rsidRPr="006A2443">
        <w:rPr>
          <w:rFonts w:ascii="Times New Roman" w:hAnsi="Times New Roman" w:cs="Times New Roman"/>
        </w:rPr>
        <w:t>i</w:t>
      </w:r>
      <w:proofErr w:type="spellEnd"/>
      <w:r w:rsidRPr="006A2443">
        <w:rPr>
          <w:rFonts w:ascii="Times New Roman" w:hAnsi="Times New Roman" w:cs="Times New Roman"/>
        </w:rPr>
        <w:t xml:space="preserve">=0; j=1 etc) </w:t>
      </w:r>
    </w:p>
    <w:p w14:paraId="2157C1B2" w14:textId="3191DA8E" w:rsidR="006A2443" w:rsidRPr="006A2443" w:rsidRDefault="006A2443" w:rsidP="006A2443">
      <w:pPr>
        <w:pStyle w:val="Default"/>
        <w:spacing w:after="207"/>
        <w:rPr>
          <w:rFonts w:ascii="Times New Roman" w:hAnsi="Times New Roman" w:cs="Times New Roman"/>
        </w:rPr>
      </w:pPr>
      <w:r w:rsidRPr="006A2443">
        <w:rPr>
          <w:rFonts w:ascii="Times New Roman" w:hAnsi="Times New Roman" w:cs="Times New Roman"/>
        </w:rPr>
        <w:t xml:space="preserve">2. Test condition (example: </w:t>
      </w:r>
      <w:proofErr w:type="spellStart"/>
      <w:r w:rsidRPr="006A2443">
        <w:rPr>
          <w:rFonts w:ascii="Times New Roman" w:hAnsi="Times New Roman" w:cs="Times New Roman"/>
        </w:rPr>
        <w:t>ctr</w:t>
      </w:r>
      <w:proofErr w:type="spellEnd"/>
      <w:r w:rsidRPr="006A2443">
        <w:rPr>
          <w:rFonts w:ascii="Times New Roman" w:hAnsi="Times New Roman" w:cs="Times New Roman"/>
        </w:rPr>
        <w:t xml:space="preserve">&lt;=10, </w:t>
      </w:r>
      <w:proofErr w:type="spellStart"/>
      <w:r w:rsidRPr="006A2443">
        <w:rPr>
          <w:rFonts w:ascii="Times New Roman" w:hAnsi="Times New Roman" w:cs="Times New Roman"/>
        </w:rPr>
        <w:t>i</w:t>
      </w:r>
      <w:proofErr w:type="spellEnd"/>
      <w:r w:rsidRPr="006A2443">
        <w:rPr>
          <w:rFonts w:ascii="Times New Roman" w:hAnsi="Times New Roman" w:cs="Times New Roman"/>
        </w:rPr>
        <w:t xml:space="preserve">&lt;=20 etc) </w:t>
      </w:r>
    </w:p>
    <w:p w14:paraId="0618D011" w14:textId="29A5CA89" w:rsidR="006A2443" w:rsidRDefault="006A2443" w:rsidP="006A2443">
      <w:pPr>
        <w:pStyle w:val="Default"/>
        <w:rPr>
          <w:rFonts w:ascii="Times New Roman" w:hAnsi="Times New Roman" w:cs="Times New Roman"/>
        </w:rPr>
      </w:pPr>
      <w:r w:rsidRPr="006A2443">
        <w:rPr>
          <w:rFonts w:ascii="Times New Roman" w:hAnsi="Times New Roman" w:cs="Times New Roman"/>
        </w:rPr>
        <w:t xml:space="preserve">3. Updating (example: </w:t>
      </w:r>
      <w:proofErr w:type="spellStart"/>
      <w:r w:rsidRPr="006A2443">
        <w:rPr>
          <w:rFonts w:ascii="Times New Roman" w:hAnsi="Times New Roman" w:cs="Times New Roman"/>
        </w:rPr>
        <w:t>ctr</w:t>
      </w:r>
      <w:proofErr w:type="spellEnd"/>
      <w:r w:rsidRPr="006A2443">
        <w:rPr>
          <w:rFonts w:ascii="Times New Roman" w:hAnsi="Times New Roman" w:cs="Times New Roman"/>
        </w:rPr>
        <w:t xml:space="preserve">=ctr+1, </w:t>
      </w:r>
      <w:proofErr w:type="spellStart"/>
      <w:r w:rsidRPr="006A2443">
        <w:rPr>
          <w:rFonts w:ascii="Times New Roman" w:hAnsi="Times New Roman" w:cs="Times New Roman"/>
        </w:rPr>
        <w:t>i</w:t>
      </w:r>
      <w:proofErr w:type="spellEnd"/>
      <w:r w:rsidRPr="006A2443">
        <w:rPr>
          <w:rFonts w:ascii="Times New Roman" w:hAnsi="Times New Roman" w:cs="Times New Roman"/>
        </w:rPr>
        <w:t xml:space="preserve">=i+2 etc) </w:t>
      </w:r>
    </w:p>
    <w:p w14:paraId="125E92FC" w14:textId="2AF9D73A" w:rsidR="006A2443" w:rsidRPr="006A2443" w:rsidRDefault="006A2443" w:rsidP="006A2443">
      <w:pPr>
        <w:pStyle w:val="Default"/>
        <w:numPr>
          <w:ilvl w:val="0"/>
          <w:numId w:val="20"/>
        </w:numPr>
        <w:rPr>
          <w:rFonts w:ascii="Times New Roman" w:hAnsi="Times New Roman" w:cs="Times New Roman"/>
        </w:rPr>
      </w:pPr>
      <w:r w:rsidRPr="006A2443">
        <w:rPr>
          <w:rFonts w:ascii="Times New Roman" w:hAnsi="Times New Roman" w:cs="Times New Roman"/>
        </w:rPr>
        <w:t xml:space="preserve">If any of these three components are missing program behaves indifferently. For instance if updating statement is missing loop goes into infinite mode as shown in following example: </w:t>
      </w:r>
    </w:p>
    <w:p w14:paraId="5139836C" w14:textId="77777777" w:rsidR="006A2443" w:rsidRPr="006A2443" w:rsidRDefault="006A2443" w:rsidP="006A2443">
      <w:pPr>
        <w:pStyle w:val="Default"/>
        <w:rPr>
          <w:rFonts w:ascii="Times New Roman" w:hAnsi="Times New Roman" w:cs="Times New Roman"/>
        </w:rPr>
      </w:pPr>
      <w:r w:rsidRPr="006A2443">
        <w:rPr>
          <w:rFonts w:ascii="Times New Roman" w:hAnsi="Times New Roman" w:cs="Times New Roman"/>
        </w:rPr>
        <w:t xml:space="preserve">void main( ) </w:t>
      </w:r>
    </w:p>
    <w:p w14:paraId="26739C37" w14:textId="77777777" w:rsidR="006A2443" w:rsidRPr="006A2443" w:rsidRDefault="006A2443" w:rsidP="006A2443">
      <w:pPr>
        <w:pStyle w:val="Default"/>
        <w:rPr>
          <w:rFonts w:ascii="Times New Roman" w:hAnsi="Times New Roman" w:cs="Times New Roman"/>
        </w:rPr>
      </w:pPr>
      <w:r w:rsidRPr="006A2443">
        <w:rPr>
          <w:rFonts w:ascii="Times New Roman" w:hAnsi="Times New Roman" w:cs="Times New Roman"/>
        </w:rPr>
        <w:t xml:space="preserve">{ </w:t>
      </w:r>
    </w:p>
    <w:p w14:paraId="4167BABF" w14:textId="3C3CC133" w:rsidR="006A2443" w:rsidRPr="006A2443" w:rsidRDefault="006A2443" w:rsidP="006A2443">
      <w:pPr>
        <w:rPr>
          <w:rFonts w:eastAsia="Cambria"/>
          <w:sz w:val="24"/>
          <w:szCs w:val="24"/>
        </w:rPr>
      </w:pPr>
      <w:r w:rsidRPr="006A2443">
        <w:rPr>
          <w:sz w:val="24"/>
          <w:szCs w:val="24"/>
        </w:rPr>
        <w:t>int ctr=1, N=10; while(ctr&lt;=N)</w:t>
      </w:r>
    </w:p>
    <w:p w14:paraId="7C477495" w14:textId="3D73581A" w:rsidR="006A2443" w:rsidRPr="006A2443" w:rsidRDefault="006A2443" w:rsidP="006A2443">
      <w:pPr>
        <w:ind w:left="820"/>
        <w:rPr>
          <w:rFonts w:eastAsia="Cambria"/>
          <w:sz w:val="24"/>
          <w:szCs w:val="24"/>
        </w:rPr>
      </w:pPr>
      <w:r w:rsidRPr="006A2443">
        <w:rPr>
          <w:rFonts w:eastAsia="Cambria"/>
          <w:sz w:val="24"/>
          <w:szCs w:val="24"/>
        </w:rPr>
        <w:t>{</w:t>
      </w:r>
    </w:p>
    <w:p w14:paraId="5C5067B2" w14:textId="77777777" w:rsidR="006A2443" w:rsidRPr="006A2443" w:rsidRDefault="006A2443" w:rsidP="006A2443">
      <w:pPr>
        <w:ind w:left="1540"/>
        <w:rPr>
          <w:rFonts w:eastAsia="Cambria"/>
          <w:sz w:val="24"/>
          <w:szCs w:val="24"/>
        </w:rPr>
      </w:pPr>
      <w:proofErr w:type="spellStart"/>
      <w:r w:rsidRPr="006A2443">
        <w:rPr>
          <w:rFonts w:eastAsia="Cambria"/>
          <w:sz w:val="24"/>
          <w:szCs w:val="24"/>
        </w:rPr>
        <w:t>printf</w:t>
      </w:r>
      <w:proofErr w:type="spellEnd"/>
      <w:r w:rsidRPr="006A2443">
        <w:rPr>
          <w:rFonts w:eastAsia="Cambria"/>
          <w:sz w:val="24"/>
          <w:szCs w:val="24"/>
        </w:rPr>
        <w:t>(“Hello World\n”);</w:t>
      </w:r>
    </w:p>
    <w:p w14:paraId="13A70357" w14:textId="77777777" w:rsidR="006A2443" w:rsidRPr="006A2443" w:rsidRDefault="006A2443" w:rsidP="006A2443">
      <w:pPr>
        <w:spacing w:before="3" w:line="180" w:lineRule="exact"/>
        <w:rPr>
          <w:sz w:val="24"/>
          <w:szCs w:val="24"/>
        </w:rPr>
      </w:pPr>
    </w:p>
    <w:p w14:paraId="0937D4C2" w14:textId="77777777" w:rsidR="006A2443" w:rsidRPr="006A2443" w:rsidRDefault="006A2443" w:rsidP="006A2443">
      <w:pPr>
        <w:ind w:left="1540"/>
        <w:rPr>
          <w:rFonts w:eastAsia="Cambria"/>
          <w:sz w:val="24"/>
          <w:szCs w:val="24"/>
        </w:rPr>
      </w:pPr>
      <w:proofErr w:type="spellStart"/>
      <w:r w:rsidRPr="006A2443">
        <w:rPr>
          <w:rFonts w:eastAsia="Cambria"/>
          <w:sz w:val="24"/>
          <w:szCs w:val="24"/>
        </w:rPr>
        <w:t>printf</w:t>
      </w:r>
      <w:proofErr w:type="spellEnd"/>
      <w:r w:rsidRPr="006A2443">
        <w:rPr>
          <w:rFonts w:eastAsia="Cambria"/>
          <w:sz w:val="24"/>
          <w:szCs w:val="24"/>
        </w:rPr>
        <w:t>(“Hi Galaxy\n”);</w:t>
      </w:r>
    </w:p>
    <w:p w14:paraId="4F624B61" w14:textId="53C78E2A" w:rsidR="006A2443" w:rsidRPr="006A2443" w:rsidRDefault="006A2443" w:rsidP="006A2443">
      <w:pPr>
        <w:ind w:left="720"/>
        <w:rPr>
          <w:rFonts w:eastAsia="Cambria"/>
          <w:sz w:val="24"/>
          <w:szCs w:val="24"/>
        </w:rPr>
      </w:pPr>
      <w:r>
        <w:rPr>
          <w:sz w:val="24"/>
          <w:szCs w:val="24"/>
        </w:rPr>
        <w:t xml:space="preserve">  </w:t>
      </w:r>
      <w:r w:rsidRPr="006A2443">
        <w:rPr>
          <w:rFonts w:eastAsia="Cambria"/>
          <w:sz w:val="24"/>
          <w:szCs w:val="24"/>
        </w:rPr>
        <w:t>}</w:t>
      </w:r>
    </w:p>
    <w:p w14:paraId="08F299D7" w14:textId="77777777" w:rsidR="006A2443" w:rsidRPr="006A2443" w:rsidRDefault="006A2443" w:rsidP="006A2443">
      <w:pPr>
        <w:spacing w:before="3" w:line="180" w:lineRule="exact"/>
        <w:rPr>
          <w:sz w:val="24"/>
          <w:szCs w:val="24"/>
        </w:rPr>
      </w:pPr>
    </w:p>
    <w:p w14:paraId="5E047929" w14:textId="77777777" w:rsidR="006A2443" w:rsidRPr="006A2443" w:rsidRDefault="006A2443" w:rsidP="006A2443">
      <w:pPr>
        <w:spacing w:line="300" w:lineRule="exact"/>
        <w:ind w:left="162"/>
        <w:rPr>
          <w:rFonts w:eastAsia="Cambria"/>
          <w:sz w:val="24"/>
          <w:szCs w:val="24"/>
        </w:rPr>
      </w:pPr>
      <w:r w:rsidRPr="006A2443">
        <w:rPr>
          <w:rFonts w:eastAsia="Cambria"/>
          <w:position w:val="-1"/>
          <w:sz w:val="24"/>
          <w:szCs w:val="24"/>
        </w:rPr>
        <w:t>}</w:t>
      </w:r>
    </w:p>
    <w:p w14:paraId="6CA9129A" w14:textId="77777777" w:rsidR="006A2443" w:rsidRPr="006A2443" w:rsidRDefault="006A2443" w:rsidP="006A2443">
      <w:pPr>
        <w:spacing w:before="8" w:line="260" w:lineRule="exact"/>
        <w:rPr>
          <w:sz w:val="24"/>
          <w:szCs w:val="24"/>
        </w:rPr>
      </w:pPr>
    </w:p>
    <w:p w14:paraId="2D3B8FB0" w14:textId="7BB8F164" w:rsidR="006A2443" w:rsidRPr="006A2443" w:rsidRDefault="006A2443" w:rsidP="006A2443">
      <w:pPr>
        <w:spacing w:before="26" w:line="397" w:lineRule="auto"/>
        <w:ind w:right="6878"/>
        <w:rPr>
          <w:rFonts w:eastAsia="Cambria"/>
          <w:sz w:val="24"/>
          <w:szCs w:val="24"/>
        </w:rPr>
      </w:pPr>
      <w:r w:rsidRPr="006A2443">
        <w:rPr>
          <w:rFonts w:eastAsia="Cambria"/>
          <w:b/>
          <w:sz w:val="24"/>
          <w:szCs w:val="24"/>
        </w:rPr>
        <w:t xml:space="preserve">Output: </w:t>
      </w:r>
      <w:r w:rsidRPr="006A2443">
        <w:rPr>
          <w:rFonts w:eastAsia="Cambria"/>
          <w:sz w:val="24"/>
          <w:szCs w:val="24"/>
        </w:rPr>
        <w:t xml:space="preserve">it prints, </w:t>
      </w:r>
      <w:r>
        <w:rPr>
          <w:rFonts w:eastAsia="Cambria"/>
          <w:sz w:val="24"/>
          <w:szCs w:val="24"/>
        </w:rPr>
        <w:tab/>
      </w:r>
      <w:r w:rsidRPr="006A2443">
        <w:rPr>
          <w:rFonts w:eastAsia="Cambria"/>
          <w:sz w:val="24"/>
          <w:szCs w:val="24"/>
        </w:rPr>
        <w:t>Hell</w:t>
      </w:r>
      <w:r>
        <w:rPr>
          <w:rFonts w:eastAsia="Cambria"/>
          <w:sz w:val="24"/>
          <w:szCs w:val="24"/>
        </w:rPr>
        <w:t>o world</w:t>
      </w:r>
    </w:p>
    <w:p w14:paraId="61042296" w14:textId="77777777" w:rsidR="006A2443" w:rsidRPr="006A2443" w:rsidRDefault="006A2443" w:rsidP="006A2443">
      <w:pPr>
        <w:ind w:left="1670" w:firstLine="490"/>
        <w:rPr>
          <w:rFonts w:eastAsia="Cambria"/>
          <w:sz w:val="24"/>
          <w:szCs w:val="24"/>
        </w:rPr>
      </w:pPr>
      <w:r w:rsidRPr="006A2443">
        <w:rPr>
          <w:rFonts w:eastAsia="Cambria"/>
          <w:sz w:val="24"/>
          <w:szCs w:val="24"/>
        </w:rPr>
        <w:t>Hello Galaxy</w:t>
      </w:r>
    </w:p>
    <w:p w14:paraId="76AFB18D" w14:textId="77777777" w:rsidR="006A2443" w:rsidRPr="006A2443" w:rsidRDefault="006A2443" w:rsidP="006A2443">
      <w:pPr>
        <w:spacing w:before="2" w:line="160" w:lineRule="exact"/>
        <w:rPr>
          <w:sz w:val="24"/>
          <w:szCs w:val="24"/>
        </w:rPr>
      </w:pPr>
    </w:p>
    <w:p w14:paraId="4D3B5EFD" w14:textId="77777777" w:rsidR="006A2443" w:rsidRPr="006A2443" w:rsidRDefault="006A2443" w:rsidP="00946965">
      <w:pPr>
        <w:spacing w:line="260" w:lineRule="exact"/>
        <w:ind w:left="1670" w:firstLine="490"/>
        <w:rPr>
          <w:rFonts w:eastAsia="Cambria"/>
          <w:sz w:val="24"/>
          <w:szCs w:val="24"/>
        </w:rPr>
      </w:pPr>
      <w:r w:rsidRPr="006A2443">
        <w:rPr>
          <w:rFonts w:eastAsia="Cambria"/>
          <w:position w:val="-1"/>
          <w:sz w:val="24"/>
          <w:szCs w:val="24"/>
        </w:rPr>
        <w:t>infinite number of times as ctr value remains 1 forever as</w:t>
      </w:r>
    </w:p>
    <w:p w14:paraId="79B7F7FB" w14:textId="77777777" w:rsidR="006A2443" w:rsidRPr="006A2443" w:rsidRDefault="006A2443" w:rsidP="006A2443">
      <w:pPr>
        <w:spacing w:line="200" w:lineRule="exact"/>
        <w:rPr>
          <w:sz w:val="24"/>
          <w:szCs w:val="24"/>
        </w:rPr>
      </w:pPr>
    </w:p>
    <w:p w14:paraId="2D506BDA" w14:textId="2D5CE76A" w:rsidR="006A2443" w:rsidRDefault="006A2443" w:rsidP="006A2443">
      <w:pPr>
        <w:pStyle w:val="ListParagraph"/>
        <w:numPr>
          <w:ilvl w:val="0"/>
          <w:numId w:val="19"/>
        </w:numPr>
        <w:spacing w:before="21"/>
        <w:rPr>
          <w:rFonts w:eastAsia="Cambria"/>
          <w:sz w:val="24"/>
          <w:szCs w:val="24"/>
        </w:rPr>
      </w:pPr>
      <w:r w:rsidRPr="006A2443">
        <w:rPr>
          <w:rFonts w:eastAsia="Cambria"/>
          <w:sz w:val="24"/>
          <w:szCs w:val="24"/>
        </w:rPr>
        <w:t>Let us go through same example with initialization statement missing:</w:t>
      </w:r>
    </w:p>
    <w:p w14:paraId="74F0E3C1" w14:textId="77777777" w:rsidR="00946965" w:rsidRDefault="00946965" w:rsidP="00946965">
      <w:pPr>
        <w:spacing w:before="21"/>
        <w:rPr>
          <w:rFonts w:eastAsia="Cambria"/>
          <w:sz w:val="24"/>
          <w:szCs w:val="24"/>
        </w:rPr>
      </w:pPr>
    </w:p>
    <w:p w14:paraId="4E9BDF4C" w14:textId="77777777" w:rsidR="00946965" w:rsidRDefault="00946965" w:rsidP="00946965">
      <w:pPr>
        <w:pStyle w:val="Default"/>
        <w:rPr>
          <w:sz w:val="28"/>
          <w:szCs w:val="28"/>
        </w:rPr>
      </w:pPr>
      <w:r>
        <w:rPr>
          <w:b/>
          <w:bCs/>
          <w:sz w:val="28"/>
          <w:szCs w:val="28"/>
        </w:rPr>
        <w:t xml:space="preserve">Example: </w:t>
      </w:r>
    </w:p>
    <w:p w14:paraId="4CD2568D" w14:textId="77777777" w:rsidR="00946965" w:rsidRPr="00946965" w:rsidRDefault="00946965" w:rsidP="00946965">
      <w:pPr>
        <w:pStyle w:val="Default"/>
        <w:rPr>
          <w:rFonts w:ascii="Times New Roman" w:hAnsi="Times New Roman" w:cs="Times New Roman"/>
        </w:rPr>
      </w:pPr>
      <w:r w:rsidRPr="00946965">
        <w:rPr>
          <w:rFonts w:ascii="Times New Roman" w:hAnsi="Times New Roman" w:cs="Times New Roman"/>
        </w:rPr>
        <w:t xml:space="preserve">void main( ) </w:t>
      </w:r>
    </w:p>
    <w:p w14:paraId="3C4F474C" w14:textId="77777777" w:rsidR="00946965" w:rsidRPr="00946965" w:rsidRDefault="00946965" w:rsidP="00946965">
      <w:pPr>
        <w:pStyle w:val="Default"/>
        <w:ind w:firstLine="720"/>
        <w:rPr>
          <w:rFonts w:ascii="Times New Roman" w:hAnsi="Times New Roman" w:cs="Times New Roman"/>
        </w:rPr>
      </w:pPr>
      <w:r w:rsidRPr="00946965">
        <w:rPr>
          <w:rFonts w:ascii="Times New Roman" w:hAnsi="Times New Roman" w:cs="Times New Roman"/>
        </w:rPr>
        <w:t xml:space="preserve">{ </w:t>
      </w:r>
    </w:p>
    <w:p w14:paraId="486F13EA" w14:textId="77777777" w:rsidR="00946965" w:rsidRPr="00946965" w:rsidRDefault="00946965" w:rsidP="00946965">
      <w:pPr>
        <w:pStyle w:val="Default"/>
        <w:ind w:left="720" w:firstLine="720"/>
        <w:rPr>
          <w:rFonts w:ascii="Times New Roman" w:hAnsi="Times New Roman" w:cs="Times New Roman"/>
        </w:rPr>
      </w:pPr>
      <w:r w:rsidRPr="00946965">
        <w:rPr>
          <w:rFonts w:ascii="Times New Roman" w:hAnsi="Times New Roman" w:cs="Times New Roman"/>
        </w:rPr>
        <w:t xml:space="preserve">int </w:t>
      </w:r>
      <w:proofErr w:type="spellStart"/>
      <w:r w:rsidRPr="00946965">
        <w:rPr>
          <w:rFonts w:ascii="Times New Roman" w:hAnsi="Times New Roman" w:cs="Times New Roman"/>
        </w:rPr>
        <w:t>ctr</w:t>
      </w:r>
      <w:proofErr w:type="spellEnd"/>
      <w:r w:rsidRPr="00946965">
        <w:rPr>
          <w:rFonts w:ascii="Times New Roman" w:hAnsi="Times New Roman" w:cs="Times New Roman"/>
        </w:rPr>
        <w:t>, N=10; while(</w:t>
      </w:r>
      <w:proofErr w:type="spellStart"/>
      <w:r w:rsidRPr="00946965">
        <w:rPr>
          <w:rFonts w:ascii="Times New Roman" w:hAnsi="Times New Roman" w:cs="Times New Roman"/>
        </w:rPr>
        <w:t>ctr</w:t>
      </w:r>
      <w:proofErr w:type="spellEnd"/>
      <w:r w:rsidRPr="00946965">
        <w:rPr>
          <w:rFonts w:ascii="Times New Roman" w:hAnsi="Times New Roman" w:cs="Times New Roman"/>
        </w:rPr>
        <w:t xml:space="preserve">&lt;=N) </w:t>
      </w:r>
    </w:p>
    <w:p w14:paraId="685BC1A9" w14:textId="4238D93F" w:rsidR="00946965" w:rsidRPr="00946965" w:rsidRDefault="00946965" w:rsidP="00946965">
      <w:pPr>
        <w:pStyle w:val="Default"/>
        <w:ind w:left="720" w:firstLine="720"/>
        <w:rPr>
          <w:rFonts w:ascii="Times New Roman" w:hAnsi="Times New Roman" w:cs="Times New Roman"/>
        </w:rPr>
      </w:pPr>
      <w:r w:rsidRPr="00946965">
        <w:rPr>
          <w:rFonts w:ascii="Times New Roman" w:hAnsi="Times New Roman" w:cs="Times New Roman"/>
        </w:rPr>
        <w:t xml:space="preserve">  { </w:t>
      </w:r>
    </w:p>
    <w:p w14:paraId="52916EB7" w14:textId="77777777" w:rsidR="00946965" w:rsidRPr="00946965" w:rsidRDefault="00946965" w:rsidP="00946965">
      <w:pPr>
        <w:pStyle w:val="Default"/>
        <w:ind w:left="720" w:firstLine="720"/>
        <w:rPr>
          <w:rFonts w:ascii="Times New Roman" w:hAnsi="Times New Roman" w:cs="Times New Roman"/>
        </w:rPr>
      </w:pPr>
      <w:r w:rsidRPr="00946965">
        <w:rPr>
          <w:rFonts w:ascii="Times New Roman" w:hAnsi="Times New Roman" w:cs="Times New Roman"/>
        </w:rPr>
        <w:t xml:space="preserve">      </w:t>
      </w:r>
      <w:proofErr w:type="spellStart"/>
      <w:r w:rsidRPr="00946965">
        <w:rPr>
          <w:rFonts w:ascii="Times New Roman" w:hAnsi="Times New Roman" w:cs="Times New Roman"/>
        </w:rPr>
        <w:t>printf</w:t>
      </w:r>
      <w:proofErr w:type="spellEnd"/>
      <w:r w:rsidRPr="00946965">
        <w:rPr>
          <w:rFonts w:ascii="Times New Roman" w:hAnsi="Times New Roman" w:cs="Times New Roman"/>
        </w:rPr>
        <w:t xml:space="preserve">(“Hello World\n”); </w:t>
      </w:r>
    </w:p>
    <w:p w14:paraId="738B0020" w14:textId="77777777" w:rsidR="00946965" w:rsidRPr="00946965" w:rsidRDefault="00946965" w:rsidP="00946965">
      <w:pPr>
        <w:pStyle w:val="Default"/>
        <w:ind w:left="720" w:firstLine="720"/>
        <w:rPr>
          <w:rFonts w:ascii="Times New Roman" w:hAnsi="Times New Roman" w:cs="Times New Roman"/>
        </w:rPr>
      </w:pPr>
      <w:r w:rsidRPr="00946965">
        <w:rPr>
          <w:rFonts w:ascii="Times New Roman" w:hAnsi="Times New Roman" w:cs="Times New Roman"/>
        </w:rPr>
        <w:t xml:space="preserve">      </w:t>
      </w:r>
      <w:proofErr w:type="spellStart"/>
      <w:r w:rsidRPr="00946965">
        <w:rPr>
          <w:rFonts w:ascii="Times New Roman" w:hAnsi="Times New Roman" w:cs="Times New Roman"/>
        </w:rPr>
        <w:t>printf</w:t>
      </w:r>
      <w:proofErr w:type="spellEnd"/>
      <w:r w:rsidRPr="00946965">
        <w:rPr>
          <w:rFonts w:ascii="Times New Roman" w:hAnsi="Times New Roman" w:cs="Times New Roman"/>
        </w:rPr>
        <w:t xml:space="preserve">(“Hi Galaxy\n”); </w:t>
      </w:r>
    </w:p>
    <w:p w14:paraId="23215F71" w14:textId="708095D4" w:rsidR="00946965" w:rsidRPr="00946965" w:rsidRDefault="00946965" w:rsidP="00946965">
      <w:pPr>
        <w:pStyle w:val="Default"/>
        <w:ind w:left="720" w:firstLine="720"/>
        <w:rPr>
          <w:rFonts w:ascii="Times New Roman" w:hAnsi="Times New Roman" w:cs="Times New Roman"/>
        </w:rPr>
      </w:pPr>
      <w:r w:rsidRPr="00946965">
        <w:rPr>
          <w:rFonts w:ascii="Times New Roman" w:hAnsi="Times New Roman" w:cs="Times New Roman"/>
        </w:rPr>
        <w:t xml:space="preserve">      </w:t>
      </w:r>
      <w:proofErr w:type="spellStart"/>
      <w:r w:rsidRPr="00946965">
        <w:rPr>
          <w:rFonts w:ascii="Times New Roman" w:hAnsi="Times New Roman" w:cs="Times New Roman"/>
        </w:rPr>
        <w:t>ctr</w:t>
      </w:r>
      <w:proofErr w:type="spellEnd"/>
      <w:r w:rsidRPr="00946965">
        <w:rPr>
          <w:rFonts w:ascii="Times New Roman" w:hAnsi="Times New Roman" w:cs="Times New Roman"/>
        </w:rPr>
        <w:t xml:space="preserve">=ctr+1; </w:t>
      </w:r>
    </w:p>
    <w:p w14:paraId="2EE69FBA" w14:textId="5E4E8520" w:rsidR="00946965" w:rsidRPr="00946965" w:rsidRDefault="00946965" w:rsidP="00946965">
      <w:pPr>
        <w:spacing w:before="21"/>
        <w:ind w:left="720" w:firstLine="720"/>
        <w:rPr>
          <w:sz w:val="24"/>
          <w:szCs w:val="24"/>
        </w:rPr>
      </w:pPr>
      <w:r w:rsidRPr="00946965">
        <w:rPr>
          <w:sz w:val="24"/>
          <w:szCs w:val="24"/>
        </w:rPr>
        <w:t xml:space="preserve">  }</w:t>
      </w:r>
    </w:p>
    <w:p w14:paraId="0D72FC43" w14:textId="493E0F31" w:rsidR="00946965" w:rsidRPr="00946965" w:rsidRDefault="00946965" w:rsidP="00946965">
      <w:pPr>
        <w:spacing w:before="21"/>
        <w:rPr>
          <w:sz w:val="24"/>
          <w:szCs w:val="24"/>
        </w:rPr>
      </w:pPr>
      <w:r w:rsidRPr="00946965">
        <w:rPr>
          <w:sz w:val="24"/>
          <w:szCs w:val="24"/>
        </w:rPr>
        <w:tab/>
        <w:t>}</w:t>
      </w:r>
    </w:p>
    <w:p w14:paraId="74340F9D" w14:textId="77777777" w:rsidR="00946965" w:rsidRPr="00946965" w:rsidRDefault="00946965" w:rsidP="00946965">
      <w:pPr>
        <w:pStyle w:val="Default"/>
        <w:rPr>
          <w:rFonts w:ascii="Times New Roman" w:hAnsi="Times New Roman" w:cs="Times New Roman"/>
        </w:rPr>
      </w:pPr>
      <w:r w:rsidRPr="00946965">
        <w:rPr>
          <w:rFonts w:ascii="Times New Roman" w:hAnsi="Times New Roman" w:cs="Times New Roman"/>
          <w:b/>
          <w:bCs/>
        </w:rPr>
        <w:t>Output</w:t>
      </w:r>
      <w:r w:rsidRPr="00946965">
        <w:rPr>
          <w:rFonts w:ascii="Times New Roman" w:hAnsi="Times New Roman" w:cs="Times New Roman"/>
        </w:rPr>
        <w:t xml:space="preserve">: Loop will not at all get executed as initial value of </w:t>
      </w:r>
      <w:proofErr w:type="spellStart"/>
      <w:r w:rsidRPr="00946965">
        <w:rPr>
          <w:rFonts w:ascii="Times New Roman" w:hAnsi="Times New Roman" w:cs="Times New Roman"/>
        </w:rPr>
        <w:t>ctr</w:t>
      </w:r>
      <w:proofErr w:type="spellEnd"/>
      <w:r w:rsidRPr="00946965">
        <w:rPr>
          <w:rFonts w:ascii="Times New Roman" w:hAnsi="Times New Roman" w:cs="Times New Roman"/>
        </w:rPr>
        <w:t xml:space="preserve"> is unknown! </w:t>
      </w:r>
    </w:p>
    <w:p w14:paraId="773CFA57" w14:textId="0C47E184" w:rsidR="00946965" w:rsidRPr="00946965" w:rsidRDefault="00946965" w:rsidP="00946965">
      <w:pPr>
        <w:spacing w:before="21"/>
        <w:rPr>
          <w:sz w:val="24"/>
          <w:szCs w:val="24"/>
        </w:rPr>
      </w:pPr>
      <w:r w:rsidRPr="00946965">
        <w:rPr>
          <w:sz w:val="24"/>
          <w:szCs w:val="24"/>
        </w:rPr>
        <w:t>So program prints nothing.</w:t>
      </w:r>
    </w:p>
    <w:p w14:paraId="014652E1" w14:textId="77777777" w:rsidR="006A2443" w:rsidRPr="006A2443" w:rsidRDefault="006A2443" w:rsidP="006A2443">
      <w:pPr>
        <w:spacing w:line="180" w:lineRule="exact"/>
        <w:rPr>
          <w:sz w:val="24"/>
          <w:szCs w:val="24"/>
        </w:rPr>
      </w:pPr>
    </w:p>
    <w:p w14:paraId="45B73949" w14:textId="77777777" w:rsidR="00946965" w:rsidRPr="00946965" w:rsidRDefault="00946965" w:rsidP="00946965">
      <w:pPr>
        <w:pStyle w:val="Default"/>
        <w:rPr>
          <w:rFonts w:ascii="Times New Roman" w:hAnsi="Times New Roman" w:cs="Times New Roman"/>
        </w:rPr>
      </w:pPr>
      <w:r w:rsidRPr="00946965">
        <w:rPr>
          <w:rFonts w:ascii="Times New Roman" w:hAnsi="Times New Roman" w:cs="Times New Roman"/>
          <w:b/>
          <w:bCs/>
        </w:rPr>
        <w:t xml:space="preserve">3. JUMPS IN LOOPS </w:t>
      </w:r>
    </w:p>
    <w:p w14:paraId="211D7C5D" w14:textId="77777777" w:rsidR="00946965" w:rsidRPr="00946965" w:rsidRDefault="00946965" w:rsidP="00946965">
      <w:pPr>
        <w:pStyle w:val="Default"/>
        <w:rPr>
          <w:rFonts w:ascii="Times New Roman" w:hAnsi="Times New Roman" w:cs="Times New Roman"/>
        </w:rPr>
      </w:pPr>
      <w:r w:rsidRPr="00946965">
        <w:rPr>
          <w:rFonts w:ascii="Times New Roman" w:hAnsi="Times New Roman" w:cs="Times New Roman"/>
          <w:b/>
          <w:bCs/>
        </w:rPr>
        <w:t xml:space="preserve">Break and continue: </w:t>
      </w:r>
      <w:r w:rsidRPr="00946965">
        <w:rPr>
          <w:rFonts w:ascii="Times New Roman" w:hAnsi="Times New Roman" w:cs="Times New Roman"/>
        </w:rPr>
        <w:t xml:space="preserve">break and continue are unconditional control construct. </w:t>
      </w:r>
    </w:p>
    <w:p w14:paraId="0338C345" w14:textId="77777777" w:rsidR="00946965" w:rsidRPr="00946965" w:rsidRDefault="00946965" w:rsidP="00946965">
      <w:pPr>
        <w:pStyle w:val="Default"/>
        <w:rPr>
          <w:rFonts w:ascii="Times New Roman" w:hAnsi="Times New Roman" w:cs="Times New Roman"/>
        </w:rPr>
      </w:pPr>
      <w:proofErr w:type="spellStart"/>
      <w:r w:rsidRPr="00946965">
        <w:rPr>
          <w:rFonts w:ascii="Times New Roman" w:hAnsi="Times New Roman" w:cs="Times New Roman"/>
          <w:b/>
          <w:bCs/>
        </w:rPr>
        <w:t>i</w:t>
      </w:r>
      <w:proofErr w:type="spellEnd"/>
      <w:r w:rsidRPr="00946965">
        <w:rPr>
          <w:rFonts w:ascii="Times New Roman" w:hAnsi="Times New Roman" w:cs="Times New Roman"/>
          <w:b/>
          <w:bCs/>
        </w:rPr>
        <w:t xml:space="preserve">. break </w:t>
      </w:r>
    </w:p>
    <w:p w14:paraId="0C7F9A7B" w14:textId="77777777" w:rsidR="00946965" w:rsidRDefault="00946965" w:rsidP="00946965">
      <w:pPr>
        <w:pStyle w:val="Default"/>
        <w:numPr>
          <w:ilvl w:val="0"/>
          <w:numId w:val="19"/>
        </w:numPr>
        <w:spacing w:after="42"/>
        <w:rPr>
          <w:rFonts w:ascii="Times New Roman" w:hAnsi="Times New Roman" w:cs="Times New Roman"/>
        </w:rPr>
      </w:pPr>
      <w:r w:rsidRPr="00946965">
        <w:rPr>
          <w:rFonts w:ascii="Times New Roman" w:hAnsi="Times New Roman" w:cs="Times New Roman"/>
        </w:rPr>
        <w:t>This statement is useful to terminate a loop and transfer control out of loop under special situations.</w:t>
      </w:r>
    </w:p>
    <w:p w14:paraId="62C7B5FF" w14:textId="77777777" w:rsidR="00946965" w:rsidRDefault="00946965" w:rsidP="00946965">
      <w:pPr>
        <w:pStyle w:val="Default"/>
        <w:numPr>
          <w:ilvl w:val="0"/>
          <w:numId w:val="19"/>
        </w:numPr>
        <w:spacing w:after="42"/>
        <w:rPr>
          <w:rFonts w:ascii="Times New Roman" w:hAnsi="Times New Roman" w:cs="Times New Roman"/>
        </w:rPr>
      </w:pPr>
      <w:r w:rsidRPr="00946965">
        <w:rPr>
          <w:rFonts w:ascii="Times New Roman" w:hAnsi="Times New Roman" w:cs="Times New Roman"/>
        </w:rPr>
        <w:t xml:space="preserve">break statement works with while, do….while, for and switch statements. </w:t>
      </w:r>
    </w:p>
    <w:p w14:paraId="22A5DA47" w14:textId="3904FC61" w:rsidR="00946965" w:rsidRPr="00A547F4" w:rsidRDefault="00946965" w:rsidP="00A547F4">
      <w:pPr>
        <w:pStyle w:val="Default"/>
        <w:numPr>
          <w:ilvl w:val="0"/>
          <w:numId w:val="19"/>
        </w:numPr>
        <w:spacing w:after="42"/>
        <w:rPr>
          <w:rFonts w:ascii="Times New Roman" w:hAnsi="Times New Roman" w:cs="Times New Roman"/>
        </w:rPr>
        <w:sectPr w:rsidR="00946965" w:rsidRPr="00A547F4">
          <w:type w:val="continuous"/>
          <w:pgSz w:w="11940" w:h="15960"/>
          <w:pgMar w:top="800" w:right="600" w:bottom="280" w:left="620" w:header="720" w:footer="720" w:gutter="0"/>
          <w:cols w:space="720"/>
        </w:sectPr>
      </w:pPr>
      <w:r w:rsidRPr="00946965">
        <w:rPr>
          <w:rFonts w:ascii="Times New Roman" w:hAnsi="Times New Roman" w:cs="Times New Roman"/>
        </w:rPr>
        <w:t xml:space="preserve"> Following program syntax diagrammatically represents the working mechanism of break statement</w:t>
      </w:r>
      <w:r w:rsidR="005064A0">
        <w:rPr>
          <w:rFonts w:ascii="Times New Roman" w:hAnsi="Times New Roman" w:cs="Times New Roman"/>
        </w:rPr>
        <w:t>.</w:t>
      </w:r>
    </w:p>
    <w:p w14:paraId="43631A1B" w14:textId="562E983C" w:rsidR="007228BE" w:rsidRPr="00C21B45" w:rsidRDefault="00A547F4">
      <w:pPr>
        <w:spacing w:line="200" w:lineRule="exact"/>
        <w:rPr>
          <w:noProof/>
          <w:sz w:val="24"/>
          <w:szCs w:val="24"/>
        </w:rPr>
      </w:pPr>
      <w:r w:rsidRPr="00C21B45">
        <w:rPr>
          <w:noProof/>
          <w:sz w:val="24"/>
          <w:szCs w:val="24"/>
        </w:rPr>
        <w:lastRenderedPageBreak/>
        <w:t>Void main()</w:t>
      </w:r>
    </w:p>
    <w:p w14:paraId="6FA67B25" w14:textId="60CF27C3" w:rsidR="00C21B45" w:rsidRPr="00C21B45" w:rsidRDefault="00C21B45">
      <w:pPr>
        <w:spacing w:line="200" w:lineRule="exact"/>
        <w:rPr>
          <w:noProof/>
          <w:sz w:val="24"/>
          <w:szCs w:val="24"/>
        </w:rPr>
      </w:pPr>
      <w:r w:rsidRPr="00C21B45">
        <w:rPr>
          <w:noProof/>
          <w:sz w:val="24"/>
          <w:szCs w:val="24"/>
        </w:rPr>
        <w:t>{</w:t>
      </w:r>
    </w:p>
    <w:p w14:paraId="75DD7AF3" w14:textId="5FDC603E" w:rsidR="00A547F4" w:rsidRPr="00C21B45" w:rsidRDefault="00A547F4">
      <w:pPr>
        <w:spacing w:line="200" w:lineRule="exact"/>
        <w:rPr>
          <w:noProof/>
          <w:sz w:val="24"/>
          <w:szCs w:val="24"/>
        </w:rPr>
      </w:pPr>
      <w:r w:rsidRPr="00C21B45">
        <w:rPr>
          <w:noProof/>
          <w:sz w:val="24"/>
          <w:szCs w:val="24"/>
        </w:rPr>
        <w:t xml:space="preserve">      While(condition1==true)</w:t>
      </w:r>
    </w:p>
    <w:p w14:paraId="25823B70" w14:textId="77777777" w:rsidR="00A547F4" w:rsidRPr="00C21B45" w:rsidRDefault="00A547F4">
      <w:pPr>
        <w:spacing w:line="200" w:lineRule="exact"/>
        <w:rPr>
          <w:noProof/>
          <w:sz w:val="24"/>
          <w:szCs w:val="24"/>
        </w:rPr>
      </w:pPr>
    </w:p>
    <w:p w14:paraId="5353CAB9" w14:textId="19CB2970" w:rsidR="00A547F4" w:rsidRPr="00C21B45" w:rsidRDefault="00A547F4">
      <w:pPr>
        <w:spacing w:line="200" w:lineRule="exact"/>
        <w:rPr>
          <w:noProof/>
          <w:sz w:val="24"/>
          <w:szCs w:val="24"/>
        </w:rPr>
      </w:pPr>
      <w:r w:rsidRPr="00C21B45">
        <w:rPr>
          <w:noProof/>
          <w:sz w:val="24"/>
          <w:szCs w:val="24"/>
        </w:rPr>
        <w:t xml:space="preserve">       {</w:t>
      </w:r>
    </w:p>
    <w:p w14:paraId="2AF92E6C" w14:textId="1D107C93" w:rsidR="00A547F4" w:rsidRPr="00C21B45" w:rsidRDefault="00A547F4">
      <w:pPr>
        <w:spacing w:line="200" w:lineRule="exact"/>
        <w:rPr>
          <w:noProof/>
          <w:sz w:val="24"/>
          <w:szCs w:val="24"/>
        </w:rPr>
      </w:pPr>
      <w:r w:rsidRPr="00C21B45">
        <w:rPr>
          <w:noProof/>
          <w:sz w:val="24"/>
          <w:szCs w:val="24"/>
        </w:rPr>
        <w:t xml:space="preserve">            Statement1;</w:t>
      </w:r>
    </w:p>
    <w:p w14:paraId="1F27BFF3" w14:textId="229D7C2A" w:rsidR="00A547F4" w:rsidRPr="00C21B45" w:rsidRDefault="00A547F4">
      <w:pPr>
        <w:spacing w:line="200" w:lineRule="exact"/>
        <w:rPr>
          <w:noProof/>
          <w:sz w:val="24"/>
          <w:szCs w:val="24"/>
        </w:rPr>
      </w:pPr>
      <w:r w:rsidRPr="00C21B45">
        <w:rPr>
          <w:noProof/>
          <w:sz w:val="24"/>
          <w:szCs w:val="24"/>
        </w:rPr>
        <w:t xml:space="preserve">            Statement2;</w:t>
      </w:r>
    </w:p>
    <w:p w14:paraId="3C25FB3E" w14:textId="53E9812C" w:rsidR="00A547F4" w:rsidRPr="00C21B45" w:rsidRDefault="00A547F4" w:rsidP="00A547F4">
      <w:pPr>
        <w:spacing w:line="200" w:lineRule="exact"/>
        <w:ind w:left="720" w:firstLine="720"/>
        <w:rPr>
          <w:noProof/>
          <w:sz w:val="24"/>
          <w:szCs w:val="24"/>
        </w:rPr>
      </w:pPr>
      <w:r w:rsidRPr="00C21B45">
        <w:rPr>
          <w:noProof/>
          <w:sz w:val="24"/>
          <w:szCs w:val="24"/>
        </w:rPr>
        <w:t>If(condition2==true)</w:t>
      </w:r>
    </w:p>
    <w:p w14:paraId="2CBD17FC" w14:textId="77777777" w:rsidR="00A547F4" w:rsidRPr="00C21B45" w:rsidRDefault="00A547F4" w:rsidP="00A547F4">
      <w:pPr>
        <w:spacing w:line="200" w:lineRule="exact"/>
        <w:ind w:left="720" w:firstLine="720"/>
        <w:rPr>
          <w:noProof/>
          <w:sz w:val="24"/>
          <w:szCs w:val="24"/>
        </w:rPr>
      </w:pPr>
      <w:r w:rsidRPr="00C21B45">
        <w:rPr>
          <w:noProof/>
          <w:sz w:val="24"/>
          <w:szCs w:val="24"/>
        </w:rPr>
        <w:t xml:space="preserve">       {</w:t>
      </w:r>
    </w:p>
    <w:p w14:paraId="0D950215" w14:textId="153F8041" w:rsidR="00946965" w:rsidRPr="00C21B45" w:rsidRDefault="00A547F4" w:rsidP="00A547F4">
      <w:pPr>
        <w:spacing w:line="200" w:lineRule="exact"/>
        <w:ind w:left="720" w:firstLine="720"/>
        <w:rPr>
          <w:noProof/>
          <w:sz w:val="24"/>
          <w:szCs w:val="24"/>
        </w:rPr>
      </w:pPr>
      <w:r w:rsidRPr="00C21B45">
        <w:rPr>
          <w:noProof/>
          <w:sz w:val="24"/>
          <w:szCs w:val="24"/>
        </w:rPr>
        <w:t xml:space="preserve">            break;</w:t>
      </w:r>
    </w:p>
    <w:p w14:paraId="57DD0B14" w14:textId="5326C6EE" w:rsidR="00A547F4" w:rsidRPr="00C21B45" w:rsidRDefault="00A547F4" w:rsidP="00A547F4">
      <w:pPr>
        <w:spacing w:line="200" w:lineRule="exact"/>
        <w:ind w:left="720" w:firstLine="720"/>
        <w:rPr>
          <w:noProof/>
          <w:sz w:val="24"/>
          <w:szCs w:val="24"/>
        </w:rPr>
      </w:pPr>
      <w:r w:rsidRPr="00C21B45">
        <w:rPr>
          <w:noProof/>
          <w:sz w:val="24"/>
          <w:szCs w:val="24"/>
        </w:rPr>
        <w:t xml:space="preserve">        }</w:t>
      </w:r>
    </w:p>
    <w:p w14:paraId="2D2FE17C" w14:textId="06353E48" w:rsidR="00946965" w:rsidRPr="00C21B45" w:rsidRDefault="00A547F4" w:rsidP="00C21B45">
      <w:pPr>
        <w:spacing w:line="200" w:lineRule="exact"/>
        <w:ind w:left="720" w:firstLine="720"/>
        <w:rPr>
          <w:noProof/>
          <w:sz w:val="24"/>
          <w:szCs w:val="24"/>
        </w:rPr>
      </w:pPr>
      <w:r w:rsidRPr="00C21B45">
        <w:rPr>
          <w:noProof/>
          <w:sz w:val="24"/>
          <w:szCs w:val="24"/>
        </w:rPr>
        <w:t>Statement4;</w:t>
      </w:r>
    </w:p>
    <w:p w14:paraId="6130BF9D" w14:textId="159C1DAF" w:rsidR="00C21B45" w:rsidRPr="00C21B45" w:rsidRDefault="00C21B45" w:rsidP="00C21B45">
      <w:pPr>
        <w:spacing w:line="200" w:lineRule="exact"/>
        <w:rPr>
          <w:noProof/>
          <w:sz w:val="24"/>
          <w:szCs w:val="24"/>
        </w:rPr>
      </w:pPr>
      <w:r w:rsidRPr="00C21B45">
        <w:rPr>
          <w:noProof/>
          <w:sz w:val="24"/>
          <w:szCs w:val="24"/>
        </w:rPr>
        <w:t xml:space="preserve">         }</w:t>
      </w:r>
    </w:p>
    <w:p w14:paraId="1D9E6867" w14:textId="497503BD" w:rsidR="00C21B45" w:rsidRPr="00C21B45" w:rsidRDefault="00C21B45" w:rsidP="00C21B45">
      <w:pPr>
        <w:spacing w:line="200" w:lineRule="exact"/>
        <w:rPr>
          <w:noProof/>
          <w:sz w:val="24"/>
          <w:szCs w:val="24"/>
        </w:rPr>
      </w:pPr>
      <w:r w:rsidRPr="00C21B45">
        <w:rPr>
          <w:noProof/>
          <w:sz w:val="24"/>
          <w:szCs w:val="24"/>
        </w:rPr>
        <w:tab/>
        <w:t>Statement5;</w:t>
      </w:r>
    </w:p>
    <w:p w14:paraId="6054D275" w14:textId="311AC572" w:rsidR="00C21B45" w:rsidRPr="00C21B45" w:rsidRDefault="00C21B45" w:rsidP="00C21B45">
      <w:pPr>
        <w:spacing w:line="200" w:lineRule="exact"/>
        <w:rPr>
          <w:noProof/>
          <w:sz w:val="24"/>
          <w:szCs w:val="24"/>
        </w:rPr>
      </w:pPr>
      <w:r w:rsidRPr="00C21B45">
        <w:rPr>
          <w:noProof/>
          <w:sz w:val="24"/>
          <w:szCs w:val="24"/>
        </w:rPr>
        <w:t>}</w:t>
      </w:r>
    </w:p>
    <w:p w14:paraId="2EB6D9B7" w14:textId="7E8FC835" w:rsidR="00A547F4" w:rsidRDefault="00A547F4">
      <w:pPr>
        <w:spacing w:line="200" w:lineRule="exact"/>
        <w:rPr>
          <w:noProof/>
        </w:rPr>
      </w:pPr>
      <w:r>
        <w:rPr>
          <w:noProof/>
        </w:rPr>
        <w:drawing>
          <wp:inline distT="0" distB="0" distL="0" distR="0" wp14:anchorId="786FF900" wp14:editId="6E2AA9F7">
            <wp:extent cx="3594100" cy="3512820"/>
            <wp:effectExtent l="0" t="0" r="6350" b="0"/>
            <wp:docPr id="14359483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594100" cy="3512820"/>
                    </a:xfrm>
                    <a:prstGeom prst="rect">
                      <a:avLst/>
                    </a:prstGeom>
                    <a:noFill/>
                    <a:ln>
                      <a:noFill/>
                    </a:ln>
                  </pic:spPr>
                </pic:pic>
              </a:graphicData>
            </a:graphic>
          </wp:inline>
        </w:drawing>
      </w:r>
    </w:p>
    <w:p w14:paraId="10C4C6AB" w14:textId="37372B08" w:rsidR="007228BE" w:rsidRPr="00A3060C" w:rsidRDefault="00000000" w:rsidP="00A3060C">
      <w:pPr>
        <w:spacing w:line="200" w:lineRule="exact"/>
        <w:rPr>
          <w:noProof/>
        </w:rPr>
      </w:pPr>
      <w:r>
        <w:rPr>
          <w:rFonts w:ascii="Cambria" w:eastAsia="Cambria" w:hAnsi="Cambria" w:cs="Cambria"/>
          <w:b/>
          <w:sz w:val="24"/>
          <w:szCs w:val="24"/>
        </w:rPr>
        <w:t>Note:</w:t>
      </w:r>
    </w:p>
    <w:p w14:paraId="68065141" w14:textId="77777777" w:rsidR="007228BE" w:rsidRDefault="00000000">
      <w:pPr>
        <w:ind w:left="429"/>
        <w:rPr>
          <w:rFonts w:ascii="Cambria" w:eastAsia="Cambria" w:hAnsi="Cambria" w:cs="Cambria"/>
          <w:sz w:val="24"/>
          <w:szCs w:val="24"/>
        </w:rPr>
      </w:pPr>
      <w:r>
        <w:rPr>
          <w:rFonts w:ascii="Cambria" w:eastAsia="Cambria" w:hAnsi="Cambria" w:cs="Cambria"/>
          <w:sz w:val="24"/>
          <w:szCs w:val="24"/>
        </w:rPr>
        <w:t>Working of continue statement:</w:t>
      </w:r>
    </w:p>
    <w:p w14:paraId="55682139" w14:textId="77777777" w:rsidR="007228BE" w:rsidRDefault="007228BE">
      <w:pPr>
        <w:spacing w:before="5" w:line="180" w:lineRule="exact"/>
        <w:rPr>
          <w:sz w:val="18"/>
          <w:szCs w:val="18"/>
        </w:rPr>
      </w:pPr>
    </w:p>
    <w:p w14:paraId="2F9FCA1C" w14:textId="77777777" w:rsidR="00A3060C" w:rsidRDefault="00000000" w:rsidP="00256B6A">
      <w:pPr>
        <w:spacing w:line="258" w:lineRule="auto"/>
        <w:ind w:left="429" w:right="639"/>
        <w:rPr>
          <w:rFonts w:ascii="Cambria" w:eastAsia="Cambria" w:hAnsi="Cambria" w:cs="Cambria"/>
          <w:sz w:val="24"/>
          <w:szCs w:val="24"/>
        </w:rPr>
      </w:pPr>
      <w:r>
        <w:rPr>
          <w:rFonts w:ascii="Cambria" w:eastAsia="Cambria" w:hAnsi="Cambria" w:cs="Cambria"/>
          <w:sz w:val="24"/>
          <w:szCs w:val="24"/>
        </w:rPr>
        <w:t xml:space="preserve">When condition2 is true continue statement is executed which results in transfer of control </w:t>
      </w:r>
    </w:p>
    <w:p w14:paraId="2506524B" w14:textId="20196FD0" w:rsidR="00C21B45" w:rsidRDefault="00000000" w:rsidP="00256B6A">
      <w:pPr>
        <w:spacing w:line="258" w:lineRule="auto"/>
        <w:ind w:left="429" w:right="639"/>
        <w:rPr>
          <w:rFonts w:ascii="Cambria" w:eastAsia="Cambria" w:hAnsi="Cambria" w:cs="Cambria"/>
          <w:sz w:val="24"/>
          <w:szCs w:val="24"/>
        </w:rPr>
      </w:pPr>
      <w:r>
        <w:rPr>
          <w:rFonts w:ascii="Cambria" w:eastAsia="Cambria" w:hAnsi="Cambria" w:cs="Cambria"/>
          <w:sz w:val="24"/>
          <w:szCs w:val="24"/>
        </w:rPr>
        <w:t>to beginning of while loop skipping statement4 and statement5.</w:t>
      </w:r>
    </w:p>
    <w:p w14:paraId="743F3E86" w14:textId="77777777" w:rsidR="00A3060C" w:rsidRPr="00C21B45" w:rsidRDefault="00A3060C" w:rsidP="00256B6A">
      <w:pPr>
        <w:spacing w:line="258" w:lineRule="auto"/>
        <w:ind w:left="429" w:right="639"/>
        <w:rPr>
          <w:rFonts w:ascii="Cambria" w:eastAsia="Cambria" w:hAnsi="Cambria" w:cs="Cambria"/>
          <w:sz w:val="24"/>
          <w:szCs w:val="24"/>
        </w:rPr>
      </w:pPr>
    </w:p>
    <w:p w14:paraId="54443EF4" w14:textId="32CAF732" w:rsidR="00C21B45" w:rsidRPr="00C21B45" w:rsidRDefault="00000000" w:rsidP="00A3060C">
      <w:pPr>
        <w:rPr>
          <w:rFonts w:eastAsia="Cambria"/>
          <w:sz w:val="24"/>
          <w:szCs w:val="24"/>
        </w:rPr>
      </w:pPr>
      <w:r w:rsidRPr="00C21B45">
        <w:rPr>
          <w:rFonts w:eastAsia="Cambria"/>
          <w:b/>
          <w:sz w:val="24"/>
          <w:szCs w:val="24"/>
        </w:rPr>
        <w:t>Example program for continue statement:</w:t>
      </w:r>
    </w:p>
    <w:p w14:paraId="65FDF2E2" w14:textId="2F79FC14" w:rsidR="007228BE" w:rsidRPr="00C21B45" w:rsidRDefault="00000000" w:rsidP="00C21B45">
      <w:pPr>
        <w:rPr>
          <w:rFonts w:eastAsia="Cambria"/>
          <w:sz w:val="24"/>
          <w:szCs w:val="24"/>
        </w:rPr>
      </w:pPr>
      <w:r w:rsidRPr="00C21B45">
        <w:rPr>
          <w:rFonts w:eastAsia="Cambria"/>
          <w:sz w:val="24"/>
          <w:szCs w:val="24"/>
        </w:rPr>
        <w:t>void main()</w:t>
      </w:r>
    </w:p>
    <w:p w14:paraId="5A5BB964" w14:textId="77777777" w:rsidR="007228BE" w:rsidRPr="00C21B45" w:rsidRDefault="00000000">
      <w:pPr>
        <w:spacing w:line="300" w:lineRule="exact"/>
        <w:ind w:left="100"/>
        <w:rPr>
          <w:rFonts w:eastAsia="Cambria"/>
          <w:sz w:val="24"/>
          <w:szCs w:val="24"/>
        </w:rPr>
      </w:pPr>
      <w:r w:rsidRPr="00C21B45">
        <w:rPr>
          <w:rFonts w:eastAsia="Cambria"/>
          <w:position w:val="-1"/>
          <w:sz w:val="24"/>
          <w:szCs w:val="24"/>
        </w:rPr>
        <w:t>{</w:t>
      </w:r>
    </w:p>
    <w:p w14:paraId="0BE423BF" w14:textId="77777777" w:rsidR="007228BE" w:rsidRPr="00C21B45" w:rsidRDefault="007228BE">
      <w:pPr>
        <w:spacing w:before="3" w:line="160" w:lineRule="exact"/>
        <w:rPr>
          <w:sz w:val="24"/>
          <w:szCs w:val="24"/>
        </w:rPr>
      </w:pPr>
    </w:p>
    <w:p w14:paraId="4A3C17E0" w14:textId="77777777" w:rsidR="007228BE" w:rsidRPr="00C21B45" w:rsidRDefault="00000000">
      <w:pPr>
        <w:spacing w:before="21"/>
        <w:ind w:left="225"/>
        <w:rPr>
          <w:rFonts w:eastAsia="Cambria"/>
          <w:sz w:val="24"/>
          <w:szCs w:val="24"/>
        </w:rPr>
      </w:pPr>
      <w:r w:rsidRPr="00C21B45">
        <w:rPr>
          <w:rFonts w:eastAsia="Cambria"/>
          <w:sz w:val="24"/>
          <w:szCs w:val="24"/>
        </w:rPr>
        <w:t xml:space="preserve">int </w:t>
      </w:r>
      <w:proofErr w:type="spellStart"/>
      <w:r w:rsidRPr="00C21B45">
        <w:rPr>
          <w:rFonts w:eastAsia="Cambria"/>
          <w:sz w:val="24"/>
          <w:szCs w:val="24"/>
        </w:rPr>
        <w:t>i</w:t>
      </w:r>
      <w:proofErr w:type="spellEnd"/>
      <w:r w:rsidRPr="00C21B45">
        <w:rPr>
          <w:rFonts w:eastAsia="Cambria"/>
          <w:sz w:val="24"/>
          <w:szCs w:val="24"/>
        </w:rPr>
        <w:t>;</w:t>
      </w:r>
    </w:p>
    <w:p w14:paraId="7E6CBCC5" w14:textId="77777777" w:rsidR="007228BE" w:rsidRPr="00C21B45" w:rsidRDefault="007228BE">
      <w:pPr>
        <w:spacing w:before="5" w:line="180" w:lineRule="exact"/>
        <w:rPr>
          <w:sz w:val="24"/>
          <w:szCs w:val="24"/>
        </w:rPr>
      </w:pPr>
    </w:p>
    <w:p w14:paraId="6D9DB695" w14:textId="670384A5" w:rsidR="00C21B45" w:rsidRPr="00C21B45" w:rsidRDefault="00000000" w:rsidP="00C21B45">
      <w:pPr>
        <w:ind w:left="225"/>
        <w:rPr>
          <w:rFonts w:eastAsia="Cambria"/>
          <w:sz w:val="24"/>
          <w:szCs w:val="24"/>
        </w:rPr>
      </w:pPr>
      <w:r w:rsidRPr="00C21B45">
        <w:rPr>
          <w:rFonts w:eastAsia="Cambria"/>
          <w:sz w:val="24"/>
          <w:szCs w:val="24"/>
        </w:rPr>
        <w:t>for(</w:t>
      </w:r>
      <w:proofErr w:type="spellStart"/>
      <w:r w:rsidRPr="00C21B45">
        <w:rPr>
          <w:rFonts w:eastAsia="Cambria"/>
          <w:sz w:val="24"/>
          <w:szCs w:val="24"/>
        </w:rPr>
        <w:t>i</w:t>
      </w:r>
      <w:proofErr w:type="spellEnd"/>
      <w:r w:rsidRPr="00C21B45">
        <w:rPr>
          <w:rFonts w:eastAsia="Cambria"/>
          <w:sz w:val="24"/>
          <w:szCs w:val="24"/>
        </w:rPr>
        <w:t>=1;i&lt;=5;i++)</w:t>
      </w:r>
    </w:p>
    <w:p w14:paraId="567252C9" w14:textId="77777777" w:rsidR="00C21B45" w:rsidRPr="00C21B45" w:rsidRDefault="00C21B45" w:rsidP="00C21B45">
      <w:pPr>
        <w:ind w:left="425"/>
        <w:rPr>
          <w:rFonts w:eastAsia="Cambria"/>
          <w:sz w:val="24"/>
          <w:szCs w:val="24"/>
        </w:rPr>
      </w:pPr>
      <w:r w:rsidRPr="00C21B45">
        <w:rPr>
          <w:rFonts w:eastAsia="Cambria"/>
          <w:sz w:val="24"/>
          <w:szCs w:val="24"/>
        </w:rPr>
        <w:t>{</w:t>
      </w:r>
    </w:p>
    <w:p w14:paraId="7ADECF25" w14:textId="77777777" w:rsidR="00C21B45" w:rsidRPr="00C21B45" w:rsidRDefault="00C21B45" w:rsidP="00C21B45">
      <w:pPr>
        <w:spacing w:before="3" w:line="180" w:lineRule="exact"/>
        <w:rPr>
          <w:sz w:val="24"/>
          <w:szCs w:val="24"/>
        </w:rPr>
      </w:pPr>
    </w:p>
    <w:p w14:paraId="20BAD659" w14:textId="77777777" w:rsidR="00E477FA" w:rsidRDefault="00C21B45" w:rsidP="00C21B45">
      <w:pPr>
        <w:spacing w:line="373" w:lineRule="auto"/>
        <w:ind w:left="550" w:right="7990" w:hanging="2"/>
        <w:rPr>
          <w:rFonts w:eastAsia="Cambria"/>
          <w:sz w:val="24"/>
          <w:szCs w:val="24"/>
        </w:rPr>
      </w:pPr>
      <w:r w:rsidRPr="00C21B45">
        <w:rPr>
          <w:rFonts w:eastAsia="Cambria"/>
          <w:sz w:val="24"/>
          <w:szCs w:val="24"/>
        </w:rPr>
        <w:t>if(</w:t>
      </w:r>
      <w:proofErr w:type="spellStart"/>
      <w:r w:rsidRPr="00C21B45">
        <w:rPr>
          <w:rFonts w:eastAsia="Cambria"/>
          <w:sz w:val="24"/>
          <w:szCs w:val="24"/>
        </w:rPr>
        <w:t>i</w:t>
      </w:r>
      <w:proofErr w:type="spellEnd"/>
      <w:r w:rsidRPr="00C21B45">
        <w:rPr>
          <w:rFonts w:eastAsia="Cambria"/>
          <w:sz w:val="24"/>
          <w:szCs w:val="24"/>
        </w:rPr>
        <w:t>==3)</w:t>
      </w:r>
    </w:p>
    <w:p w14:paraId="51A64EB6" w14:textId="77777777" w:rsidR="00E477FA" w:rsidRDefault="00C21B45" w:rsidP="00C21B45">
      <w:pPr>
        <w:spacing w:line="373" w:lineRule="auto"/>
        <w:ind w:left="550" w:right="7990" w:hanging="2"/>
        <w:rPr>
          <w:rFonts w:eastAsia="Cambria"/>
          <w:sz w:val="24"/>
          <w:szCs w:val="24"/>
        </w:rPr>
      </w:pPr>
      <w:r w:rsidRPr="00C21B45">
        <w:rPr>
          <w:rFonts w:eastAsia="Cambria"/>
          <w:sz w:val="24"/>
          <w:szCs w:val="24"/>
        </w:rPr>
        <w:t xml:space="preserve"> </w:t>
      </w:r>
      <w:r w:rsidR="00E477FA">
        <w:rPr>
          <w:rFonts w:eastAsia="Cambria"/>
          <w:sz w:val="24"/>
          <w:szCs w:val="24"/>
        </w:rPr>
        <w:t>break</w:t>
      </w:r>
      <w:r w:rsidRPr="00C21B45">
        <w:rPr>
          <w:rFonts w:eastAsia="Cambria"/>
          <w:sz w:val="24"/>
          <w:szCs w:val="24"/>
        </w:rPr>
        <w:t>;</w:t>
      </w:r>
    </w:p>
    <w:p w14:paraId="50BDAE62" w14:textId="735CFEC2" w:rsidR="00C21B45" w:rsidRPr="00C21B45" w:rsidRDefault="00C21B45" w:rsidP="00C21B45">
      <w:pPr>
        <w:spacing w:line="373" w:lineRule="auto"/>
        <w:ind w:left="550" w:right="7990" w:hanging="2"/>
        <w:rPr>
          <w:rFonts w:eastAsia="Cambria"/>
          <w:sz w:val="24"/>
          <w:szCs w:val="24"/>
        </w:rPr>
      </w:pPr>
      <w:r w:rsidRPr="00C21B45">
        <w:rPr>
          <w:rFonts w:eastAsia="Cambria"/>
          <w:sz w:val="24"/>
          <w:szCs w:val="24"/>
        </w:rPr>
        <w:t xml:space="preserve"> </w:t>
      </w:r>
      <w:proofErr w:type="spellStart"/>
      <w:r w:rsidRPr="00C21B45">
        <w:rPr>
          <w:rFonts w:eastAsia="Cambria"/>
          <w:sz w:val="24"/>
          <w:szCs w:val="24"/>
        </w:rPr>
        <w:t>printf</w:t>
      </w:r>
      <w:proofErr w:type="spellEnd"/>
      <w:r w:rsidRPr="00C21B45">
        <w:rPr>
          <w:rFonts w:eastAsia="Cambria"/>
          <w:sz w:val="24"/>
          <w:szCs w:val="24"/>
        </w:rPr>
        <w:t>(“%d ”,</w:t>
      </w:r>
      <w:proofErr w:type="spellStart"/>
      <w:r w:rsidRPr="00C21B45">
        <w:rPr>
          <w:rFonts w:eastAsia="Cambria"/>
          <w:sz w:val="24"/>
          <w:szCs w:val="24"/>
        </w:rPr>
        <w:t>i</w:t>
      </w:r>
      <w:proofErr w:type="spellEnd"/>
      <w:r w:rsidRPr="00C21B45">
        <w:rPr>
          <w:rFonts w:eastAsia="Cambria"/>
          <w:sz w:val="24"/>
          <w:szCs w:val="24"/>
        </w:rPr>
        <w:t>);</w:t>
      </w:r>
    </w:p>
    <w:p w14:paraId="17D7CDD4" w14:textId="77777777" w:rsidR="00C21B45" w:rsidRPr="00C21B45" w:rsidRDefault="00C21B45" w:rsidP="00C21B45">
      <w:pPr>
        <w:spacing w:line="300" w:lineRule="exact"/>
        <w:ind w:left="300"/>
        <w:rPr>
          <w:rFonts w:eastAsia="Cambria"/>
          <w:sz w:val="24"/>
          <w:szCs w:val="24"/>
        </w:rPr>
      </w:pPr>
      <w:r w:rsidRPr="00C21B45">
        <w:rPr>
          <w:rFonts w:eastAsia="Cambria"/>
          <w:position w:val="-1"/>
          <w:sz w:val="24"/>
          <w:szCs w:val="24"/>
        </w:rPr>
        <w:t>}</w:t>
      </w:r>
    </w:p>
    <w:p w14:paraId="15AEB49B" w14:textId="1693BDE2" w:rsidR="00C21B45" w:rsidRPr="00C21B45" w:rsidRDefault="00C21B45" w:rsidP="005064A0">
      <w:pPr>
        <w:spacing w:before="21"/>
        <w:rPr>
          <w:rFonts w:eastAsia="Cambria"/>
          <w:sz w:val="24"/>
          <w:szCs w:val="24"/>
        </w:rPr>
      </w:pPr>
      <w:r w:rsidRPr="00C21B45">
        <w:rPr>
          <w:rFonts w:eastAsia="Cambria"/>
          <w:b/>
          <w:sz w:val="24"/>
          <w:szCs w:val="24"/>
        </w:rPr>
        <w:t xml:space="preserve">Output: </w:t>
      </w:r>
      <w:r w:rsidRPr="00C21B45">
        <w:rPr>
          <w:rFonts w:eastAsia="Cambria"/>
          <w:sz w:val="24"/>
          <w:szCs w:val="24"/>
        </w:rPr>
        <w:t xml:space="preserve">1 2 </w:t>
      </w:r>
    </w:p>
    <w:p w14:paraId="78A26A0C" w14:textId="77777777" w:rsidR="005064A0" w:rsidRDefault="005064A0" w:rsidP="005064A0">
      <w:pPr>
        <w:rPr>
          <w:rFonts w:ascii="Cambria" w:eastAsia="Cambria" w:hAnsi="Cambria" w:cs="Cambria"/>
          <w:sz w:val="28"/>
          <w:szCs w:val="28"/>
        </w:rPr>
      </w:pPr>
    </w:p>
    <w:p w14:paraId="1C029C9F" w14:textId="77777777" w:rsidR="005064A0" w:rsidRDefault="005064A0" w:rsidP="005064A0">
      <w:pPr>
        <w:pStyle w:val="Default"/>
        <w:rPr>
          <w:rFonts w:ascii="Times New Roman" w:hAnsi="Times New Roman" w:cs="Times New Roman"/>
        </w:rPr>
      </w:pPr>
      <w:r w:rsidRPr="005064A0">
        <w:rPr>
          <w:rFonts w:ascii="Times New Roman" w:hAnsi="Times New Roman" w:cs="Times New Roman"/>
          <w:b/>
          <w:bCs/>
        </w:rPr>
        <w:t xml:space="preserve">ii. Continue </w:t>
      </w:r>
    </w:p>
    <w:p w14:paraId="015578F7" w14:textId="77777777" w:rsidR="005064A0" w:rsidRDefault="005064A0" w:rsidP="005064A0">
      <w:pPr>
        <w:pStyle w:val="Default"/>
        <w:numPr>
          <w:ilvl w:val="0"/>
          <w:numId w:val="21"/>
        </w:numPr>
        <w:rPr>
          <w:rFonts w:ascii="Times New Roman" w:hAnsi="Times New Roman" w:cs="Times New Roman"/>
        </w:rPr>
      </w:pPr>
      <w:r w:rsidRPr="005064A0">
        <w:rPr>
          <w:rFonts w:ascii="Times New Roman" w:hAnsi="Times New Roman" w:cs="Times New Roman"/>
        </w:rPr>
        <w:t xml:space="preserve">Statement is helpful to skip particular set of statements in loop body and to continue execution from the beginning of loop. </w:t>
      </w:r>
    </w:p>
    <w:p w14:paraId="7F1F8A98" w14:textId="0E1972CA" w:rsidR="005064A0" w:rsidRPr="005064A0" w:rsidRDefault="005064A0" w:rsidP="005064A0">
      <w:pPr>
        <w:pStyle w:val="Default"/>
        <w:numPr>
          <w:ilvl w:val="0"/>
          <w:numId w:val="21"/>
        </w:numPr>
        <w:rPr>
          <w:rFonts w:ascii="Times New Roman" w:hAnsi="Times New Roman" w:cs="Times New Roman"/>
        </w:rPr>
      </w:pPr>
      <w:r w:rsidRPr="005064A0">
        <w:rPr>
          <w:rFonts w:ascii="Times New Roman" w:hAnsi="Times New Roman" w:cs="Times New Roman"/>
        </w:rPr>
        <w:t xml:space="preserve"> Following syntax clearly depicts how control shifts to beginning of a loop on finding </w:t>
      </w:r>
      <w:r w:rsidRPr="005064A0">
        <w:rPr>
          <w:rFonts w:ascii="Times New Roman" w:hAnsi="Times New Roman" w:cs="Times New Roman"/>
          <w:i/>
          <w:iCs/>
        </w:rPr>
        <w:t xml:space="preserve">continue </w:t>
      </w:r>
      <w:r w:rsidRPr="005064A0">
        <w:rPr>
          <w:rFonts w:ascii="Times New Roman" w:hAnsi="Times New Roman" w:cs="Times New Roman"/>
        </w:rPr>
        <w:t xml:space="preserve">statement. </w:t>
      </w:r>
    </w:p>
    <w:p w14:paraId="0D239D5C" w14:textId="77777777" w:rsidR="005064A0" w:rsidRDefault="005064A0" w:rsidP="005064A0">
      <w:pPr>
        <w:rPr>
          <w:rFonts w:ascii="Cambria" w:eastAsia="Cambria" w:hAnsi="Cambria" w:cs="Cambria"/>
          <w:sz w:val="28"/>
          <w:szCs w:val="28"/>
        </w:rPr>
      </w:pPr>
    </w:p>
    <w:p w14:paraId="2C92CDF3" w14:textId="03EA8B1E" w:rsidR="005064A0" w:rsidRDefault="005064A0" w:rsidP="005064A0">
      <w:pPr>
        <w:rPr>
          <w:rFonts w:ascii="Cambria" w:eastAsia="Cambria" w:hAnsi="Cambria" w:cs="Cambria"/>
          <w:sz w:val="28"/>
          <w:szCs w:val="28"/>
        </w:rPr>
        <w:sectPr w:rsidR="005064A0">
          <w:headerReference w:type="default" r:id="rId72"/>
          <w:footerReference w:type="default" r:id="rId73"/>
          <w:pgSz w:w="11940" w:h="15960"/>
          <w:pgMar w:top="1500" w:right="720" w:bottom="280" w:left="620" w:header="0" w:footer="0" w:gutter="0"/>
          <w:cols w:space="720"/>
        </w:sectPr>
      </w:pPr>
      <w:r>
        <w:rPr>
          <w:rFonts w:ascii="Cambria" w:eastAsia="Cambria" w:hAnsi="Cambria" w:cs="Cambria"/>
          <w:noProof/>
          <w:sz w:val="28"/>
          <w:szCs w:val="28"/>
        </w:rPr>
        <w:drawing>
          <wp:inline distT="0" distB="0" distL="0" distR="0" wp14:anchorId="5F413799" wp14:editId="2F06DE3A">
            <wp:extent cx="4244975" cy="1915611"/>
            <wp:effectExtent l="0" t="0" r="3175" b="8890"/>
            <wp:docPr id="10577230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255200" cy="1920225"/>
                    </a:xfrm>
                    <a:prstGeom prst="rect">
                      <a:avLst/>
                    </a:prstGeom>
                    <a:noFill/>
                    <a:ln>
                      <a:noFill/>
                    </a:ln>
                  </pic:spPr>
                </pic:pic>
              </a:graphicData>
            </a:graphic>
          </wp:inline>
        </w:drawing>
      </w:r>
    </w:p>
    <w:p w14:paraId="59CDFB1E" w14:textId="77777777" w:rsidR="00A3060C" w:rsidRDefault="00A3060C" w:rsidP="00A3060C">
      <w:pPr>
        <w:pStyle w:val="Default"/>
        <w:rPr>
          <w:sz w:val="28"/>
          <w:szCs w:val="28"/>
        </w:rPr>
      </w:pPr>
    </w:p>
    <w:p w14:paraId="4E2788DC" w14:textId="77777777" w:rsidR="00A3060C" w:rsidRDefault="00A3060C" w:rsidP="00A3060C">
      <w:pPr>
        <w:pStyle w:val="Default"/>
        <w:rPr>
          <w:sz w:val="23"/>
          <w:szCs w:val="23"/>
        </w:rPr>
      </w:pPr>
      <w:r>
        <w:rPr>
          <w:b/>
          <w:bCs/>
          <w:sz w:val="23"/>
          <w:szCs w:val="23"/>
        </w:rPr>
        <w:t xml:space="preserve">Note: </w:t>
      </w:r>
    </w:p>
    <w:p w14:paraId="5DBA4D64" w14:textId="77777777" w:rsidR="00A3060C" w:rsidRDefault="00A3060C" w:rsidP="00A3060C">
      <w:pPr>
        <w:pStyle w:val="Default"/>
        <w:rPr>
          <w:sz w:val="23"/>
          <w:szCs w:val="23"/>
        </w:rPr>
      </w:pPr>
      <w:r>
        <w:rPr>
          <w:sz w:val="23"/>
          <w:szCs w:val="23"/>
        </w:rPr>
        <w:t xml:space="preserve">Working of continue statement: </w:t>
      </w:r>
    </w:p>
    <w:p w14:paraId="4F37DDA1" w14:textId="77777777" w:rsidR="00A3060C" w:rsidRDefault="00A3060C" w:rsidP="00A3060C">
      <w:pPr>
        <w:pStyle w:val="Default"/>
        <w:rPr>
          <w:sz w:val="23"/>
          <w:szCs w:val="23"/>
        </w:rPr>
      </w:pPr>
      <w:r>
        <w:rPr>
          <w:sz w:val="23"/>
          <w:szCs w:val="23"/>
        </w:rPr>
        <w:t xml:space="preserve">When condition2 is true continue statement is executed which results in transfer of control to beginning of while loop skipping statement4 and statement5. </w:t>
      </w:r>
    </w:p>
    <w:p w14:paraId="2D3E3D56" w14:textId="77777777" w:rsidR="00A3060C" w:rsidRDefault="00A3060C" w:rsidP="00A3060C">
      <w:pPr>
        <w:pStyle w:val="Default"/>
        <w:rPr>
          <w:sz w:val="28"/>
          <w:szCs w:val="28"/>
        </w:rPr>
      </w:pPr>
      <w:r>
        <w:rPr>
          <w:b/>
          <w:bCs/>
          <w:sz w:val="28"/>
          <w:szCs w:val="28"/>
        </w:rPr>
        <w:t xml:space="preserve">Example program for continue statement: </w:t>
      </w:r>
    </w:p>
    <w:p w14:paraId="47C3C989" w14:textId="77777777" w:rsidR="00A3060C" w:rsidRDefault="00A3060C" w:rsidP="00A3060C">
      <w:pPr>
        <w:pStyle w:val="Default"/>
        <w:rPr>
          <w:sz w:val="28"/>
          <w:szCs w:val="28"/>
        </w:rPr>
      </w:pPr>
      <w:r>
        <w:rPr>
          <w:sz w:val="28"/>
          <w:szCs w:val="28"/>
        </w:rPr>
        <w:t xml:space="preserve">void main() </w:t>
      </w:r>
    </w:p>
    <w:p w14:paraId="3D175693" w14:textId="77777777" w:rsidR="00A3060C" w:rsidRDefault="00A3060C" w:rsidP="00A3060C">
      <w:pPr>
        <w:pStyle w:val="Default"/>
        <w:rPr>
          <w:sz w:val="28"/>
          <w:szCs w:val="28"/>
        </w:rPr>
      </w:pPr>
      <w:r>
        <w:rPr>
          <w:sz w:val="28"/>
          <w:szCs w:val="28"/>
        </w:rPr>
        <w:t xml:space="preserve">{ </w:t>
      </w:r>
    </w:p>
    <w:p w14:paraId="0B1C7E8F" w14:textId="77777777" w:rsidR="004D0DBB" w:rsidRDefault="00A3060C" w:rsidP="00A3060C">
      <w:pPr>
        <w:pStyle w:val="Default"/>
        <w:rPr>
          <w:sz w:val="28"/>
          <w:szCs w:val="28"/>
        </w:rPr>
      </w:pPr>
      <w:r>
        <w:rPr>
          <w:sz w:val="28"/>
          <w:szCs w:val="28"/>
        </w:rPr>
        <w:t xml:space="preserve">int </w:t>
      </w:r>
      <w:proofErr w:type="spellStart"/>
      <w:r>
        <w:rPr>
          <w:sz w:val="28"/>
          <w:szCs w:val="28"/>
        </w:rPr>
        <w:t>i</w:t>
      </w:r>
      <w:proofErr w:type="spellEnd"/>
      <w:r>
        <w:rPr>
          <w:sz w:val="28"/>
          <w:szCs w:val="28"/>
        </w:rPr>
        <w:t xml:space="preserve">; </w:t>
      </w:r>
    </w:p>
    <w:p w14:paraId="43611C05" w14:textId="7A1823A6" w:rsidR="00A3060C" w:rsidRDefault="00A3060C" w:rsidP="00A3060C">
      <w:pPr>
        <w:pStyle w:val="Default"/>
        <w:rPr>
          <w:sz w:val="28"/>
          <w:szCs w:val="28"/>
        </w:rPr>
      </w:pPr>
      <w:r>
        <w:rPr>
          <w:sz w:val="28"/>
          <w:szCs w:val="28"/>
        </w:rPr>
        <w:t>for(</w:t>
      </w:r>
      <w:proofErr w:type="spellStart"/>
      <w:r>
        <w:rPr>
          <w:sz w:val="28"/>
          <w:szCs w:val="28"/>
        </w:rPr>
        <w:t>i</w:t>
      </w:r>
      <w:proofErr w:type="spellEnd"/>
      <w:r>
        <w:rPr>
          <w:sz w:val="28"/>
          <w:szCs w:val="28"/>
        </w:rPr>
        <w:t xml:space="preserve">=1;i&lt;=5;i++) </w:t>
      </w:r>
    </w:p>
    <w:p w14:paraId="2392886B" w14:textId="77777777" w:rsidR="004D0DBB" w:rsidRDefault="004D0DBB" w:rsidP="004D0DBB">
      <w:pPr>
        <w:pStyle w:val="Default"/>
        <w:rPr>
          <w:sz w:val="28"/>
          <w:szCs w:val="28"/>
        </w:rPr>
      </w:pPr>
      <w:r>
        <w:rPr>
          <w:sz w:val="28"/>
          <w:szCs w:val="28"/>
        </w:rPr>
        <w:t xml:space="preserve">{ </w:t>
      </w:r>
    </w:p>
    <w:p w14:paraId="7C41C85B" w14:textId="77777777" w:rsidR="004D0DBB" w:rsidRDefault="004D0DBB" w:rsidP="004D0DBB">
      <w:pPr>
        <w:pStyle w:val="Default"/>
        <w:rPr>
          <w:sz w:val="28"/>
          <w:szCs w:val="28"/>
        </w:rPr>
      </w:pPr>
      <w:r>
        <w:rPr>
          <w:sz w:val="28"/>
          <w:szCs w:val="28"/>
        </w:rPr>
        <w:t>if(</w:t>
      </w:r>
      <w:proofErr w:type="spellStart"/>
      <w:r>
        <w:rPr>
          <w:sz w:val="28"/>
          <w:szCs w:val="28"/>
        </w:rPr>
        <w:t>i</w:t>
      </w:r>
      <w:proofErr w:type="spellEnd"/>
      <w:r>
        <w:rPr>
          <w:sz w:val="28"/>
          <w:szCs w:val="28"/>
        </w:rPr>
        <w:t xml:space="preserve">==3) </w:t>
      </w:r>
    </w:p>
    <w:p w14:paraId="4D8E7E18" w14:textId="6E884166" w:rsidR="004D0DBB" w:rsidRDefault="004D0DBB" w:rsidP="004D0DBB">
      <w:pPr>
        <w:pStyle w:val="Default"/>
        <w:rPr>
          <w:sz w:val="28"/>
          <w:szCs w:val="28"/>
        </w:rPr>
      </w:pPr>
      <w:r>
        <w:rPr>
          <w:sz w:val="28"/>
          <w:szCs w:val="28"/>
        </w:rPr>
        <w:t>continue;</w:t>
      </w:r>
    </w:p>
    <w:p w14:paraId="4788471D" w14:textId="5F2FF31D" w:rsidR="004D0DBB" w:rsidRDefault="004D0DBB" w:rsidP="004D0DBB">
      <w:pPr>
        <w:pStyle w:val="Default"/>
        <w:rPr>
          <w:sz w:val="28"/>
          <w:szCs w:val="28"/>
        </w:rPr>
      </w:pPr>
      <w:r>
        <w:rPr>
          <w:sz w:val="28"/>
          <w:szCs w:val="28"/>
        </w:rPr>
        <w:t xml:space="preserve"> </w:t>
      </w:r>
      <w:proofErr w:type="spellStart"/>
      <w:r>
        <w:rPr>
          <w:sz w:val="28"/>
          <w:szCs w:val="28"/>
        </w:rPr>
        <w:t>printf</w:t>
      </w:r>
      <w:proofErr w:type="spellEnd"/>
      <w:r>
        <w:rPr>
          <w:sz w:val="28"/>
          <w:szCs w:val="28"/>
        </w:rPr>
        <w:t>(“%d ”,</w:t>
      </w:r>
      <w:proofErr w:type="spellStart"/>
      <w:r>
        <w:rPr>
          <w:sz w:val="28"/>
          <w:szCs w:val="28"/>
        </w:rPr>
        <w:t>i</w:t>
      </w:r>
      <w:proofErr w:type="spellEnd"/>
      <w:r>
        <w:rPr>
          <w:sz w:val="28"/>
          <w:szCs w:val="28"/>
        </w:rPr>
        <w:t xml:space="preserve">); </w:t>
      </w:r>
    </w:p>
    <w:p w14:paraId="521CFFFF" w14:textId="77777777" w:rsidR="004D0DBB" w:rsidRDefault="004D0DBB" w:rsidP="004D0DBB">
      <w:pPr>
        <w:pStyle w:val="Default"/>
        <w:rPr>
          <w:sz w:val="28"/>
          <w:szCs w:val="28"/>
        </w:rPr>
      </w:pPr>
      <w:r>
        <w:rPr>
          <w:sz w:val="28"/>
          <w:szCs w:val="28"/>
        </w:rPr>
        <w:t xml:space="preserve">} </w:t>
      </w:r>
    </w:p>
    <w:p w14:paraId="6C604A92" w14:textId="3D95B905" w:rsidR="004D0DBB" w:rsidRDefault="004D0DBB" w:rsidP="004D0DBB">
      <w:pPr>
        <w:pStyle w:val="Default"/>
        <w:rPr>
          <w:sz w:val="28"/>
          <w:szCs w:val="28"/>
        </w:rPr>
      </w:pPr>
      <w:r>
        <w:rPr>
          <w:b/>
          <w:bCs/>
          <w:sz w:val="28"/>
          <w:szCs w:val="28"/>
        </w:rPr>
        <w:t xml:space="preserve">Output: </w:t>
      </w:r>
      <w:r>
        <w:rPr>
          <w:sz w:val="28"/>
          <w:szCs w:val="28"/>
        </w:rPr>
        <w:t>1 2 4 5</w:t>
      </w:r>
    </w:p>
    <w:p w14:paraId="2DC8FD9F" w14:textId="77777777" w:rsidR="007228BE" w:rsidRDefault="007228BE">
      <w:pPr>
        <w:spacing w:line="200" w:lineRule="exact"/>
      </w:pPr>
    </w:p>
    <w:p w14:paraId="12B69854" w14:textId="77777777" w:rsidR="007228BE" w:rsidRDefault="007228BE">
      <w:pPr>
        <w:spacing w:before="16" w:line="240" w:lineRule="exact"/>
        <w:rPr>
          <w:sz w:val="24"/>
          <w:szCs w:val="24"/>
        </w:rPr>
      </w:pPr>
    </w:p>
    <w:p w14:paraId="01FE80A6" w14:textId="77777777" w:rsidR="007228BE" w:rsidRDefault="00000000">
      <w:pPr>
        <w:ind w:left="101"/>
        <w:rPr>
          <w:rFonts w:ascii="Cambria" w:eastAsia="Cambria" w:hAnsi="Cambria" w:cs="Cambria"/>
          <w:sz w:val="28"/>
          <w:szCs w:val="28"/>
        </w:rPr>
      </w:pPr>
      <w:r>
        <w:rPr>
          <w:rFonts w:ascii="Cambria" w:eastAsia="Cambria" w:hAnsi="Cambria" w:cs="Cambria"/>
          <w:b/>
          <w:sz w:val="28"/>
          <w:szCs w:val="28"/>
          <w:u w:val="thick" w:color="000000"/>
        </w:rPr>
        <w:t>Goto statement</w:t>
      </w:r>
    </w:p>
    <w:p w14:paraId="1B9A0147" w14:textId="77777777" w:rsidR="007228BE" w:rsidRDefault="00000000">
      <w:pPr>
        <w:spacing w:before="29"/>
        <w:ind w:left="660"/>
        <w:rPr>
          <w:rFonts w:ascii="Cambria" w:eastAsia="Cambria" w:hAnsi="Cambria" w:cs="Cambria"/>
          <w:sz w:val="28"/>
          <w:szCs w:val="28"/>
        </w:rPr>
      </w:pPr>
      <w:r>
        <w:rPr>
          <w:rFonts w:ascii="Arial Unicode MS" w:eastAsia="Arial Unicode MS" w:hAnsi="Arial Unicode MS" w:cs="Arial Unicode MS"/>
          <w:sz w:val="28"/>
          <w:szCs w:val="28"/>
        </w:rPr>
        <w:t xml:space="preserve"> </w:t>
      </w:r>
      <w:proofErr w:type="spellStart"/>
      <w:r>
        <w:rPr>
          <w:rFonts w:ascii="Cambria" w:eastAsia="Cambria" w:hAnsi="Cambria" w:cs="Cambria"/>
          <w:sz w:val="28"/>
          <w:szCs w:val="28"/>
        </w:rPr>
        <w:t>goto</w:t>
      </w:r>
      <w:proofErr w:type="spellEnd"/>
      <w:r>
        <w:rPr>
          <w:rFonts w:ascii="Cambria" w:eastAsia="Cambria" w:hAnsi="Cambria" w:cs="Cambria"/>
          <w:sz w:val="28"/>
          <w:szCs w:val="28"/>
        </w:rPr>
        <w:t xml:space="preserve"> is an </w:t>
      </w:r>
      <w:r>
        <w:rPr>
          <w:rFonts w:ascii="Cambria" w:eastAsia="Cambria" w:hAnsi="Cambria" w:cs="Cambria"/>
          <w:sz w:val="28"/>
          <w:szCs w:val="28"/>
          <w:u w:val="single" w:color="000000"/>
        </w:rPr>
        <w:t>unconditional</w:t>
      </w:r>
      <w:r>
        <w:rPr>
          <w:rFonts w:ascii="Cambria" w:eastAsia="Cambria" w:hAnsi="Cambria" w:cs="Cambria"/>
          <w:sz w:val="28"/>
          <w:szCs w:val="28"/>
        </w:rPr>
        <w:t xml:space="preserve"> branching statement. The syntax of </w:t>
      </w:r>
      <w:proofErr w:type="spellStart"/>
      <w:r>
        <w:rPr>
          <w:rFonts w:ascii="Cambria" w:eastAsia="Cambria" w:hAnsi="Cambria" w:cs="Cambria"/>
          <w:sz w:val="28"/>
          <w:szCs w:val="28"/>
        </w:rPr>
        <w:t>goto</w:t>
      </w:r>
      <w:proofErr w:type="spellEnd"/>
      <w:r>
        <w:rPr>
          <w:rFonts w:ascii="Cambria" w:eastAsia="Cambria" w:hAnsi="Cambria" w:cs="Cambria"/>
          <w:sz w:val="28"/>
          <w:szCs w:val="28"/>
        </w:rPr>
        <w:t xml:space="preserve"> is as follows:</w:t>
      </w:r>
    </w:p>
    <w:p w14:paraId="7E2FB145" w14:textId="77777777" w:rsidR="007228BE" w:rsidRDefault="007228BE">
      <w:pPr>
        <w:spacing w:before="3" w:line="180" w:lineRule="exact"/>
        <w:rPr>
          <w:sz w:val="19"/>
          <w:szCs w:val="19"/>
        </w:rPr>
      </w:pPr>
    </w:p>
    <w:p w14:paraId="7D7735E0" w14:textId="77777777" w:rsidR="004D0DBB" w:rsidRDefault="00000000" w:rsidP="004D0DBB">
      <w:pPr>
        <w:spacing w:line="376" w:lineRule="auto"/>
        <w:ind w:left="4825" w:right="4042"/>
        <w:rPr>
          <w:rFonts w:ascii="Cambria" w:eastAsia="Cambria" w:hAnsi="Cambria" w:cs="Cambria"/>
          <w:i/>
          <w:sz w:val="28"/>
          <w:szCs w:val="28"/>
        </w:rPr>
      </w:pPr>
      <w:proofErr w:type="spellStart"/>
      <w:r>
        <w:rPr>
          <w:rFonts w:ascii="Cambria" w:eastAsia="Cambria" w:hAnsi="Cambria" w:cs="Cambria"/>
          <w:sz w:val="28"/>
          <w:szCs w:val="28"/>
        </w:rPr>
        <w:t>goto</w:t>
      </w:r>
      <w:proofErr w:type="spellEnd"/>
      <w:r>
        <w:rPr>
          <w:rFonts w:ascii="Cambria" w:eastAsia="Cambria" w:hAnsi="Cambria" w:cs="Cambria"/>
          <w:sz w:val="28"/>
          <w:szCs w:val="28"/>
        </w:rPr>
        <w:t xml:space="preserve"> </w:t>
      </w:r>
      <w:r>
        <w:rPr>
          <w:rFonts w:ascii="Cambria" w:eastAsia="Cambria" w:hAnsi="Cambria" w:cs="Cambria"/>
          <w:i/>
          <w:sz w:val="28"/>
          <w:szCs w:val="28"/>
        </w:rPr>
        <w:t xml:space="preserve">label; </w:t>
      </w:r>
      <w:r>
        <w:rPr>
          <w:rFonts w:ascii="Cambria" w:eastAsia="Cambria" w:hAnsi="Cambria" w:cs="Cambria"/>
          <w:sz w:val="28"/>
          <w:szCs w:val="28"/>
        </w:rPr>
        <w:t xml:space="preserve">statement1; statement2; </w:t>
      </w:r>
      <w:r>
        <w:rPr>
          <w:rFonts w:ascii="Cambria" w:eastAsia="Cambria" w:hAnsi="Cambria" w:cs="Cambria"/>
          <w:i/>
          <w:sz w:val="28"/>
          <w:szCs w:val="28"/>
        </w:rPr>
        <w:t>label:</w:t>
      </w:r>
    </w:p>
    <w:p w14:paraId="72FFD883" w14:textId="169AB26C" w:rsidR="004D0DBB" w:rsidRDefault="004D0DBB" w:rsidP="004D0DBB">
      <w:pPr>
        <w:spacing w:line="376" w:lineRule="auto"/>
        <w:ind w:right="4042"/>
        <w:rPr>
          <w:rFonts w:ascii="Cambria" w:eastAsia="Cambria" w:hAnsi="Cambria" w:cs="Cambria"/>
          <w:i/>
          <w:sz w:val="28"/>
          <w:szCs w:val="28"/>
        </w:rPr>
      </w:pPr>
      <w:r>
        <w:rPr>
          <w:rFonts w:ascii="Cambria" w:eastAsia="Cambria" w:hAnsi="Cambria" w:cs="Cambria"/>
          <w:i/>
          <w:noProof/>
          <w:sz w:val="28"/>
          <w:szCs w:val="28"/>
        </w:rPr>
        <w:drawing>
          <wp:inline distT="0" distB="0" distL="0" distR="0" wp14:anchorId="47BBA8E2" wp14:editId="054AC32B">
            <wp:extent cx="4328795" cy="1880870"/>
            <wp:effectExtent l="0" t="0" r="0" b="5080"/>
            <wp:docPr id="17596635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28795" cy="1880870"/>
                    </a:xfrm>
                    <a:prstGeom prst="rect">
                      <a:avLst/>
                    </a:prstGeom>
                    <a:noFill/>
                    <a:ln>
                      <a:noFill/>
                    </a:ln>
                  </pic:spPr>
                </pic:pic>
              </a:graphicData>
            </a:graphic>
          </wp:inline>
        </w:drawing>
      </w:r>
    </w:p>
    <w:p w14:paraId="3851CCD3" w14:textId="77777777" w:rsidR="004D0DBB" w:rsidRPr="004D0DBB" w:rsidRDefault="004D0DBB" w:rsidP="004D0DBB">
      <w:pPr>
        <w:spacing w:before="21"/>
        <w:rPr>
          <w:rFonts w:eastAsia="Cambria"/>
          <w:sz w:val="24"/>
          <w:szCs w:val="24"/>
        </w:rPr>
      </w:pPr>
      <w:r w:rsidRPr="004D0DBB">
        <w:rPr>
          <w:rFonts w:eastAsia="Cambria"/>
          <w:sz w:val="24"/>
          <w:szCs w:val="24"/>
        </w:rPr>
        <w:t>A label is a valid variable name.</w:t>
      </w:r>
    </w:p>
    <w:p w14:paraId="352B9E9C" w14:textId="77777777" w:rsidR="004D0DBB" w:rsidRPr="004D0DBB" w:rsidRDefault="004D0DBB" w:rsidP="004D0DBB">
      <w:pPr>
        <w:spacing w:before="24"/>
        <w:ind w:left="460"/>
        <w:rPr>
          <w:rFonts w:eastAsia="Cambria"/>
          <w:sz w:val="24"/>
          <w:szCs w:val="24"/>
        </w:rPr>
      </w:pPr>
      <w:r w:rsidRPr="004D0DBB">
        <w:rPr>
          <w:rFonts w:eastAsia="Arial Unicode MS"/>
          <w:sz w:val="24"/>
          <w:szCs w:val="24"/>
        </w:rPr>
        <w:t xml:space="preserve"> </w:t>
      </w:r>
      <w:r w:rsidRPr="004D0DBB">
        <w:rPr>
          <w:rFonts w:eastAsia="Cambria"/>
          <w:sz w:val="24"/>
          <w:szCs w:val="24"/>
        </w:rPr>
        <w:t>Label need not be declared and must be followed by colon.</w:t>
      </w:r>
    </w:p>
    <w:p w14:paraId="657085FC" w14:textId="77777777" w:rsidR="004D0DBB" w:rsidRPr="004D0DBB" w:rsidRDefault="004D0DBB" w:rsidP="004D0DBB">
      <w:pPr>
        <w:spacing w:before="31"/>
        <w:ind w:left="460"/>
        <w:rPr>
          <w:rFonts w:eastAsia="Cambria"/>
          <w:sz w:val="24"/>
          <w:szCs w:val="24"/>
        </w:rPr>
      </w:pPr>
      <w:r w:rsidRPr="004D0DBB">
        <w:rPr>
          <w:rFonts w:eastAsia="Arial Unicode MS"/>
          <w:sz w:val="24"/>
          <w:szCs w:val="24"/>
        </w:rPr>
        <w:t xml:space="preserve"> </w:t>
      </w:r>
      <w:r w:rsidRPr="004D0DBB">
        <w:rPr>
          <w:rFonts w:eastAsia="Cambria"/>
          <w:sz w:val="24"/>
          <w:szCs w:val="24"/>
        </w:rPr>
        <w:t>Label should be used along with a statement to which control is transferred.</w:t>
      </w:r>
    </w:p>
    <w:p w14:paraId="28D1010B" w14:textId="77777777" w:rsidR="004D0DBB" w:rsidRPr="004D0DBB" w:rsidRDefault="004D0DBB" w:rsidP="004D0DBB">
      <w:pPr>
        <w:spacing w:before="27"/>
        <w:ind w:left="460"/>
        <w:rPr>
          <w:rFonts w:eastAsia="Cambria"/>
          <w:sz w:val="24"/>
          <w:szCs w:val="24"/>
        </w:rPr>
      </w:pPr>
      <w:r w:rsidRPr="004D0DBB">
        <w:rPr>
          <w:rFonts w:eastAsia="Arial Unicode MS"/>
          <w:sz w:val="24"/>
          <w:szCs w:val="24"/>
        </w:rPr>
        <w:t xml:space="preserve"> </w:t>
      </w:r>
      <w:r w:rsidRPr="004D0DBB">
        <w:rPr>
          <w:rFonts w:eastAsia="Cambria"/>
          <w:sz w:val="24"/>
          <w:szCs w:val="24"/>
        </w:rPr>
        <w:t xml:space="preserve">Label can be anywhere in the program either before or after the </w:t>
      </w:r>
      <w:proofErr w:type="spellStart"/>
      <w:r w:rsidRPr="004D0DBB">
        <w:rPr>
          <w:rFonts w:eastAsia="Cambria"/>
          <w:sz w:val="24"/>
          <w:szCs w:val="24"/>
        </w:rPr>
        <w:t>goto</w:t>
      </w:r>
      <w:proofErr w:type="spellEnd"/>
      <w:r w:rsidRPr="004D0DBB">
        <w:rPr>
          <w:rFonts w:eastAsia="Cambria"/>
          <w:sz w:val="24"/>
          <w:szCs w:val="24"/>
        </w:rPr>
        <w:t xml:space="preserve"> label.</w:t>
      </w:r>
    </w:p>
    <w:p w14:paraId="06B0A8EB" w14:textId="62200909" w:rsidR="004D0DBB" w:rsidRPr="00F15F29" w:rsidRDefault="004D0DBB" w:rsidP="00F15F29">
      <w:pPr>
        <w:spacing w:before="22" w:line="256" w:lineRule="auto"/>
        <w:ind w:left="100" w:right="125" w:firstLine="360"/>
        <w:rPr>
          <w:rFonts w:eastAsia="Cambria"/>
          <w:sz w:val="24"/>
          <w:szCs w:val="24"/>
        </w:rPr>
        <w:sectPr w:rsidR="004D0DBB" w:rsidRPr="00F15F29">
          <w:headerReference w:type="default" r:id="rId76"/>
          <w:footerReference w:type="default" r:id="rId77"/>
          <w:pgSz w:w="11940" w:h="15960"/>
          <w:pgMar w:top="1500" w:right="1160" w:bottom="280" w:left="420" w:header="0" w:footer="0" w:gutter="0"/>
          <w:cols w:space="720"/>
        </w:sectPr>
      </w:pPr>
      <w:r w:rsidRPr="004D0DBB">
        <w:rPr>
          <w:rFonts w:eastAsia="Arial Unicode MS"/>
          <w:sz w:val="24"/>
          <w:szCs w:val="24"/>
        </w:rPr>
        <w:t xml:space="preserve"> </w:t>
      </w:r>
      <w:r w:rsidRPr="004D0DBB">
        <w:rPr>
          <w:rFonts w:eastAsia="Cambria"/>
          <w:sz w:val="24"/>
          <w:szCs w:val="24"/>
        </w:rPr>
        <w:t xml:space="preserve">Here control jumps to </w:t>
      </w:r>
      <w:r w:rsidRPr="004D0DBB">
        <w:rPr>
          <w:rFonts w:eastAsia="Cambria"/>
          <w:i/>
          <w:sz w:val="24"/>
          <w:szCs w:val="24"/>
        </w:rPr>
        <w:t xml:space="preserve">label </w:t>
      </w:r>
      <w:r w:rsidRPr="004D0DBB">
        <w:rPr>
          <w:rFonts w:eastAsia="Cambria"/>
          <w:sz w:val="24"/>
          <w:szCs w:val="24"/>
        </w:rPr>
        <w:t>skipping statement1 and statement2 without verifying any condition that is the reason we call it unconditional jumping statement</w:t>
      </w:r>
      <w:r w:rsidR="00F15F29">
        <w:rPr>
          <w:rFonts w:eastAsia="Cambria"/>
          <w:sz w:val="24"/>
          <w:szCs w:val="24"/>
        </w:rPr>
        <w:t>.</w:t>
      </w:r>
    </w:p>
    <w:p w14:paraId="3943ADB7" w14:textId="77777777" w:rsidR="007228BE" w:rsidRDefault="007228BE">
      <w:pPr>
        <w:spacing w:before="6" w:line="160" w:lineRule="exact"/>
        <w:rPr>
          <w:sz w:val="16"/>
          <w:szCs w:val="16"/>
        </w:rPr>
      </w:pPr>
    </w:p>
    <w:p w14:paraId="746C18B9" w14:textId="77777777" w:rsidR="007228BE" w:rsidRPr="00F15F29" w:rsidRDefault="00000000">
      <w:pPr>
        <w:ind w:left="100"/>
        <w:rPr>
          <w:rFonts w:eastAsia="Cambria"/>
          <w:sz w:val="24"/>
          <w:szCs w:val="24"/>
        </w:rPr>
      </w:pPr>
      <w:r w:rsidRPr="00F15F29">
        <w:rPr>
          <w:rFonts w:eastAsia="Cambria"/>
          <w:b/>
          <w:sz w:val="24"/>
          <w:szCs w:val="24"/>
        </w:rPr>
        <w:t>Example:</w:t>
      </w:r>
    </w:p>
    <w:p w14:paraId="71FD69D7" w14:textId="77777777" w:rsidR="007228BE" w:rsidRPr="00F15F29" w:rsidRDefault="007228BE">
      <w:pPr>
        <w:spacing w:before="5" w:line="180" w:lineRule="exact"/>
        <w:rPr>
          <w:sz w:val="24"/>
          <w:szCs w:val="24"/>
        </w:rPr>
      </w:pPr>
    </w:p>
    <w:p w14:paraId="21D24808" w14:textId="77777777" w:rsidR="007228BE" w:rsidRPr="00F15F29" w:rsidRDefault="00000000">
      <w:pPr>
        <w:ind w:left="100"/>
        <w:rPr>
          <w:rFonts w:eastAsia="Cambria"/>
          <w:sz w:val="24"/>
          <w:szCs w:val="24"/>
        </w:rPr>
      </w:pPr>
      <w:r w:rsidRPr="00F15F29">
        <w:rPr>
          <w:rFonts w:eastAsia="Cambria"/>
          <w:sz w:val="24"/>
          <w:szCs w:val="24"/>
        </w:rPr>
        <w:t>void main( )</w:t>
      </w:r>
    </w:p>
    <w:p w14:paraId="1B22162D" w14:textId="77777777" w:rsidR="007228BE" w:rsidRPr="00F15F29" w:rsidRDefault="007228BE">
      <w:pPr>
        <w:spacing w:before="8" w:line="180" w:lineRule="exact"/>
        <w:rPr>
          <w:sz w:val="24"/>
          <w:szCs w:val="24"/>
        </w:rPr>
      </w:pPr>
    </w:p>
    <w:p w14:paraId="05B989D4" w14:textId="77777777" w:rsidR="007228BE" w:rsidRPr="00F15F29" w:rsidRDefault="00000000">
      <w:pPr>
        <w:spacing w:line="300" w:lineRule="exact"/>
        <w:ind w:left="100"/>
        <w:rPr>
          <w:rFonts w:eastAsia="Cambria"/>
          <w:sz w:val="24"/>
          <w:szCs w:val="24"/>
        </w:rPr>
      </w:pPr>
      <w:r w:rsidRPr="00F15F29">
        <w:rPr>
          <w:rFonts w:eastAsia="Cambria"/>
          <w:position w:val="-1"/>
          <w:sz w:val="24"/>
          <w:szCs w:val="24"/>
        </w:rPr>
        <w:t>{</w:t>
      </w:r>
    </w:p>
    <w:p w14:paraId="39E93673" w14:textId="77777777" w:rsidR="007228BE" w:rsidRPr="00F15F29" w:rsidRDefault="007228BE">
      <w:pPr>
        <w:spacing w:before="1" w:line="160" w:lineRule="exact"/>
        <w:rPr>
          <w:sz w:val="24"/>
          <w:szCs w:val="24"/>
        </w:rPr>
      </w:pPr>
    </w:p>
    <w:p w14:paraId="42DAA89A" w14:textId="77777777" w:rsidR="007228BE" w:rsidRPr="00F15F29" w:rsidRDefault="00000000">
      <w:pPr>
        <w:spacing w:before="21" w:line="376" w:lineRule="auto"/>
        <w:ind w:left="820" w:right="8286"/>
        <w:rPr>
          <w:rFonts w:eastAsia="Cambria"/>
          <w:sz w:val="24"/>
          <w:szCs w:val="24"/>
        </w:rPr>
      </w:pPr>
      <w:r w:rsidRPr="00F15F29">
        <w:rPr>
          <w:rFonts w:eastAsia="Cambria"/>
          <w:sz w:val="24"/>
          <w:szCs w:val="24"/>
        </w:rPr>
        <w:t xml:space="preserve">int a=5, b=7; </w:t>
      </w:r>
      <w:proofErr w:type="spellStart"/>
      <w:r w:rsidRPr="00F15F29">
        <w:rPr>
          <w:rFonts w:eastAsia="Cambria"/>
          <w:color w:val="FF0000"/>
          <w:sz w:val="24"/>
          <w:szCs w:val="24"/>
        </w:rPr>
        <w:t>goto</w:t>
      </w:r>
      <w:proofErr w:type="spellEnd"/>
      <w:r w:rsidRPr="00F15F29">
        <w:rPr>
          <w:rFonts w:eastAsia="Cambria"/>
          <w:color w:val="FF0000"/>
          <w:sz w:val="24"/>
          <w:szCs w:val="24"/>
        </w:rPr>
        <w:t xml:space="preserve"> end</w:t>
      </w:r>
      <w:r w:rsidRPr="00F15F29">
        <w:rPr>
          <w:rFonts w:eastAsia="Cambria"/>
          <w:i/>
          <w:color w:val="FF0000"/>
          <w:sz w:val="24"/>
          <w:szCs w:val="24"/>
        </w:rPr>
        <w:t xml:space="preserve">; </w:t>
      </w:r>
      <w:r w:rsidRPr="00F15F29">
        <w:rPr>
          <w:rFonts w:eastAsia="Cambria"/>
          <w:color w:val="000000"/>
          <w:sz w:val="24"/>
          <w:szCs w:val="24"/>
        </w:rPr>
        <w:t>a=a+1; b=b+1;</w:t>
      </w:r>
    </w:p>
    <w:p w14:paraId="5982F914" w14:textId="77777777" w:rsidR="007228BE" w:rsidRPr="00F15F29" w:rsidRDefault="00000000">
      <w:pPr>
        <w:spacing w:line="300" w:lineRule="exact"/>
        <w:ind w:left="820"/>
        <w:rPr>
          <w:rFonts w:eastAsia="Cambria"/>
          <w:sz w:val="24"/>
          <w:szCs w:val="24"/>
        </w:rPr>
      </w:pPr>
      <w:r w:rsidRPr="00F15F29">
        <w:rPr>
          <w:rFonts w:eastAsia="Cambria"/>
          <w:i/>
          <w:color w:val="FF0000"/>
          <w:sz w:val="24"/>
          <w:szCs w:val="24"/>
        </w:rPr>
        <w:t xml:space="preserve">end: </w:t>
      </w:r>
      <w:proofErr w:type="spellStart"/>
      <w:r w:rsidRPr="00F15F29">
        <w:rPr>
          <w:rFonts w:eastAsia="Cambria"/>
          <w:color w:val="000000"/>
          <w:sz w:val="24"/>
          <w:szCs w:val="24"/>
        </w:rPr>
        <w:t>printf</w:t>
      </w:r>
      <w:proofErr w:type="spellEnd"/>
      <w:r w:rsidRPr="00F15F29">
        <w:rPr>
          <w:rFonts w:eastAsia="Cambria"/>
          <w:color w:val="000000"/>
          <w:sz w:val="24"/>
          <w:szCs w:val="24"/>
        </w:rPr>
        <w:t xml:space="preserve">(“a=%d b=%d”, </w:t>
      </w:r>
      <w:proofErr w:type="spellStart"/>
      <w:r w:rsidRPr="00F15F29">
        <w:rPr>
          <w:rFonts w:eastAsia="Cambria"/>
          <w:color w:val="000000"/>
          <w:sz w:val="24"/>
          <w:szCs w:val="24"/>
        </w:rPr>
        <w:t>a,b</w:t>
      </w:r>
      <w:proofErr w:type="spellEnd"/>
      <w:r w:rsidRPr="00F15F29">
        <w:rPr>
          <w:rFonts w:eastAsia="Cambria"/>
          <w:color w:val="000000"/>
          <w:sz w:val="24"/>
          <w:szCs w:val="24"/>
        </w:rPr>
        <w:t>);</w:t>
      </w:r>
    </w:p>
    <w:p w14:paraId="109A6C01" w14:textId="77777777" w:rsidR="007228BE" w:rsidRPr="00F15F29" w:rsidRDefault="007228BE">
      <w:pPr>
        <w:spacing w:line="180" w:lineRule="exact"/>
        <w:rPr>
          <w:sz w:val="24"/>
          <w:szCs w:val="24"/>
        </w:rPr>
      </w:pPr>
    </w:p>
    <w:p w14:paraId="7E67DB07" w14:textId="58E2556D" w:rsidR="007228BE" w:rsidRPr="00F15F29" w:rsidRDefault="00000000" w:rsidP="00F15F29">
      <w:pPr>
        <w:spacing w:line="300" w:lineRule="exact"/>
        <w:ind w:left="100"/>
        <w:rPr>
          <w:rFonts w:eastAsia="Cambria"/>
          <w:sz w:val="24"/>
          <w:szCs w:val="24"/>
        </w:rPr>
      </w:pPr>
      <w:r w:rsidRPr="00F15F29">
        <w:rPr>
          <w:rFonts w:eastAsia="Cambria"/>
          <w:position w:val="-1"/>
          <w:sz w:val="24"/>
          <w:szCs w:val="24"/>
        </w:rPr>
        <w:t>}</w:t>
      </w:r>
    </w:p>
    <w:p w14:paraId="56513F9D" w14:textId="77777777" w:rsidR="007228BE" w:rsidRPr="00F15F29" w:rsidRDefault="00000000" w:rsidP="00F15F29">
      <w:pPr>
        <w:spacing w:before="21"/>
        <w:ind w:right="2911"/>
        <w:jc w:val="center"/>
        <w:rPr>
          <w:rFonts w:ascii="Cambria" w:eastAsia="Cambria" w:hAnsi="Cambria" w:cs="Cambria"/>
          <w:sz w:val="24"/>
          <w:szCs w:val="24"/>
        </w:rPr>
      </w:pPr>
      <w:r w:rsidRPr="00F15F29">
        <w:rPr>
          <w:rFonts w:ascii="Cambria" w:eastAsia="Cambria" w:hAnsi="Cambria" w:cs="Cambria"/>
          <w:b/>
          <w:sz w:val="24"/>
          <w:szCs w:val="24"/>
          <w:u w:val="thick" w:color="000000"/>
        </w:rPr>
        <w:t>Computation of Binomial co-efficient</w:t>
      </w:r>
    </w:p>
    <w:p w14:paraId="0602605A" w14:textId="77777777" w:rsidR="007228BE" w:rsidRPr="00F15F29" w:rsidRDefault="007228BE">
      <w:pPr>
        <w:spacing w:line="180" w:lineRule="exact"/>
        <w:rPr>
          <w:sz w:val="24"/>
          <w:szCs w:val="24"/>
        </w:rPr>
      </w:pPr>
    </w:p>
    <w:p w14:paraId="243708E8" w14:textId="77777777" w:rsidR="007228BE" w:rsidRPr="00F15F29" w:rsidRDefault="00000000">
      <w:pPr>
        <w:spacing w:line="252" w:lineRule="auto"/>
        <w:ind w:left="100" w:right="663"/>
        <w:rPr>
          <w:rFonts w:ascii="Cambria" w:eastAsia="Cambria" w:hAnsi="Cambria" w:cs="Cambria"/>
          <w:sz w:val="24"/>
          <w:szCs w:val="24"/>
        </w:rPr>
      </w:pPr>
      <w:r w:rsidRPr="00F15F29">
        <w:rPr>
          <w:rFonts w:ascii="Cambria" w:eastAsia="Cambria" w:hAnsi="Cambria" w:cs="Cambria"/>
          <w:b/>
          <w:sz w:val="24"/>
          <w:szCs w:val="24"/>
        </w:rPr>
        <w:t xml:space="preserve">Problem: </w:t>
      </w:r>
      <w:r w:rsidRPr="00F15F29">
        <w:rPr>
          <w:rFonts w:ascii="Cambria" w:eastAsia="Cambria" w:hAnsi="Cambria" w:cs="Cambria"/>
          <w:sz w:val="24"/>
          <w:szCs w:val="24"/>
        </w:rPr>
        <w:t>Binomial coefficients are used in the study of binomial distributions and readability of multicomponent redundant systems. It is given by:</w:t>
      </w:r>
    </w:p>
    <w:p w14:paraId="6E5D6633" w14:textId="77777777" w:rsidR="007228BE" w:rsidRPr="00F15F29" w:rsidRDefault="00000000">
      <w:pPr>
        <w:spacing w:line="480" w:lineRule="exact"/>
        <w:ind w:left="3419" w:right="3378"/>
        <w:jc w:val="center"/>
        <w:rPr>
          <w:rFonts w:ascii="Cambria" w:eastAsia="Cambria" w:hAnsi="Cambria" w:cs="Cambria"/>
          <w:sz w:val="24"/>
          <w:szCs w:val="24"/>
        </w:rPr>
      </w:pPr>
      <w:r w:rsidRPr="00F15F29">
        <w:rPr>
          <w:rFonts w:ascii="Cambria" w:eastAsia="Cambria" w:hAnsi="Cambria" w:cs="Cambria"/>
          <w:sz w:val="24"/>
          <w:szCs w:val="24"/>
        </w:rPr>
        <w:t>B(</w:t>
      </w:r>
      <w:proofErr w:type="spellStart"/>
      <w:r w:rsidRPr="00F15F29">
        <w:rPr>
          <w:rFonts w:ascii="Cambria" w:eastAsia="Cambria" w:hAnsi="Cambria" w:cs="Cambria"/>
          <w:sz w:val="24"/>
          <w:szCs w:val="24"/>
        </w:rPr>
        <w:t>m,x</w:t>
      </w:r>
      <w:proofErr w:type="spellEnd"/>
      <w:r w:rsidRPr="00F15F29">
        <w:rPr>
          <w:rFonts w:ascii="Cambria" w:eastAsia="Cambria" w:hAnsi="Cambria" w:cs="Cambria"/>
          <w:sz w:val="24"/>
          <w:szCs w:val="24"/>
        </w:rPr>
        <w:t>) =</w:t>
      </w:r>
      <w:r w:rsidRPr="00F15F29">
        <w:rPr>
          <w:rFonts w:ascii="Cambria" w:eastAsia="Cambria" w:hAnsi="Cambria" w:cs="Cambria"/>
          <w:w w:val="99"/>
          <w:sz w:val="24"/>
          <w:szCs w:val="24"/>
        </w:rPr>
        <w:t>(</w:t>
      </w:r>
      <w:r w:rsidRPr="00F15F29">
        <w:rPr>
          <w:rFonts w:ascii="Cambria" w:eastAsia="Cambria" w:hAnsi="Cambria" w:cs="Cambria"/>
          <w:sz w:val="24"/>
          <w:szCs w:val="24"/>
        </w:rPr>
        <w:t xml:space="preserve"> </w:t>
      </w:r>
      <w:r w:rsidRPr="00F15F29">
        <w:rPr>
          <w:rFonts w:ascii="Cambria Math" w:eastAsia="Cambria Math" w:hAnsi="Cambria Math" w:cs="Cambria Math"/>
          <w:position w:val="18"/>
          <w:sz w:val="24"/>
          <w:szCs w:val="24"/>
        </w:rPr>
        <w:t>𝑚</w:t>
      </w:r>
      <w:r w:rsidRPr="00F15F29">
        <w:rPr>
          <w:rFonts w:ascii="Cambria" w:eastAsia="Cambria" w:hAnsi="Cambria" w:cs="Cambria"/>
          <w:w w:val="99"/>
          <w:sz w:val="24"/>
          <w:szCs w:val="24"/>
        </w:rPr>
        <w:t>)</w:t>
      </w:r>
      <w:r w:rsidRPr="00F15F29">
        <w:rPr>
          <w:rFonts w:ascii="Cambria" w:eastAsia="Cambria" w:hAnsi="Cambria" w:cs="Cambria"/>
          <w:sz w:val="24"/>
          <w:szCs w:val="24"/>
        </w:rPr>
        <w:t xml:space="preserve"> =       </w:t>
      </w:r>
      <w:r w:rsidRPr="00F15F29">
        <w:rPr>
          <w:rFonts w:ascii="Cambria Math" w:eastAsia="Cambria Math" w:hAnsi="Cambria Math" w:cs="Cambria Math"/>
          <w:position w:val="7"/>
          <w:sz w:val="24"/>
          <w:szCs w:val="24"/>
        </w:rPr>
        <w:t xml:space="preserve">𝑚!           </w:t>
      </w:r>
      <w:r w:rsidRPr="00F15F29">
        <w:rPr>
          <w:rFonts w:ascii="Cambria" w:eastAsia="Cambria" w:hAnsi="Cambria" w:cs="Cambria"/>
          <w:position w:val="-2"/>
          <w:sz w:val="24"/>
          <w:szCs w:val="24"/>
        </w:rPr>
        <w:t>, m&gt;=x</w:t>
      </w:r>
    </w:p>
    <w:p w14:paraId="10269C08" w14:textId="77777777" w:rsidR="007228BE" w:rsidRPr="00F15F29" w:rsidRDefault="00000000">
      <w:pPr>
        <w:spacing w:line="320" w:lineRule="exact"/>
        <w:ind w:left="4742" w:right="4276"/>
        <w:jc w:val="center"/>
        <w:rPr>
          <w:rFonts w:ascii="Cambria Math" w:eastAsia="Cambria Math" w:hAnsi="Cambria Math" w:cs="Cambria Math"/>
          <w:sz w:val="24"/>
          <w:szCs w:val="24"/>
        </w:rPr>
      </w:pPr>
      <w:r w:rsidRPr="00F15F29">
        <w:rPr>
          <w:rFonts w:ascii="Cambria Math" w:eastAsia="Cambria Math" w:hAnsi="Cambria Math" w:cs="Cambria Math"/>
          <w:sz w:val="24"/>
          <w:szCs w:val="24"/>
        </w:rPr>
        <w:t xml:space="preserve">𝑋        </w:t>
      </w:r>
      <w:r w:rsidRPr="00F15F29">
        <w:rPr>
          <w:rFonts w:ascii="Cambria Math" w:eastAsia="Cambria Math" w:hAnsi="Cambria Math" w:cs="Cambria Math"/>
          <w:w w:val="99"/>
          <w:position w:val="1"/>
          <w:sz w:val="24"/>
          <w:szCs w:val="24"/>
        </w:rPr>
        <w:t>𝑋!</w:t>
      </w:r>
      <w:r w:rsidRPr="00F15F29">
        <w:rPr>
          <w:rFonts w:ascii="Cambria Math" w:eastAsia="Cambria Math" w:hAnsi="Cambria Math" w:cs="Cambria Math"/>
          <w:w w:val="99"/>
          <w:position w:val="2"/>
          <w:sz w:val="24"/>
          <w:szCs w:val="24"/>
        </w:rPr>
        <w:t>(</w:t>
      </w:r>
      <w:r w:rsidRPr="00F15F29">
        <w:rPr>
          <w:rFonts w:ascii="Cambria Math" w:eastAsia="Cambria Math" w:hAnsi="Cambria Math" w:cs="Cambria Math"/>
          <w:w w:val="99"/>
          <w:position w:val="1"/>
          <w:sz w:val="24"/>
          <w:szCs w:val="24"/>
        </w:rPr>
        <w:t>𝑚−𝑋</w:t>
      </w:r>
      <w:r w:rsidRPr="00F15F29">
        <w:rPr>
          <w:rFonts w:ascii="Cambria Math" w:eastAsia="Cambria Math" w:hAnsi="Cambria Math" w:cs="Cambria Math"/>
          <w:w w:val="99"/>
          <w:position w:val="2"/>
          <w:sz w:val="24"/>
          <w:szCs w:val="24"/>
        </w:rPr>
        <w:t>)</w:t>
      </w:r>
      <w:r w:rsidRPr="00F15F29">
        <w:rPr>
          <w:rFonts w:ascii="Cambria Math" w:eastAsia="Cambria Math" w:hAnsi="Cambria Math" w:cs="Cambria Math"/>
          <w:w w:val="99"/>
          <w:position w:val="1"/>
          <w:sz w:val="24"/>
          <w:szCs w:val="24"/>
        </w:rPr>
        <w:t>!</w:t>
      </w:r>
    </w:p>
    <w:p w14:paraId="343C88CB" w14:textId="77777777" w:rsidR="007228BE" w:rsidRDefault="007228BE">
      <w:pPr>
        <w:spacing w:before="2" w:line="140" w:lineRule="exact"/>
        <w:rPr>
          <w:sz w:val="15"/>
          <w:szCs w:val="15"/>
        </w:rPr>
      </w:pPr>
    </w:p>
    <w:p w14:paraId="12261400" w14:textId="77777777" w:rsidR="007228BE" w:rsidRDefault="00000000">
      <w:pPr>
        <w:spacing w:line="256" w:lineRule="auto"/>
        <w:ind w:left="100" w:right="70"/>
        <w:rPr>
          <w:rFonts w:ascii="Cambria" w:eastAsia="Cambria" w:hAnsi="Cambria" w:cs="Cambria"/>
          <w:sz w:val="28"/>
          <w:szCs w:val="28"/>
        </w:rPr>
      </w:pPr>
      <w:r>
        <w:rPr>
          <w:rFonts w:ascii="Cambria" w:eastAsia="Cambria" w:hAnsi="Cambria" w:cs="Cambria"/>
          <w:sz w:val="28"/>
          <w:szCs w:val="28"/>
        </w:rPr>
        <w:t>A table of binomial coefficients is required to determine the binomial coefficient for any set of m and x.</w:t>
      </w:r>
    </w:p>
    <w:p w14:paraId="07A3FFCF" w14:textId="77777777" w:rsidR="00F15F29" w:rsidRDefault="00F15F29" w:rsidP="00F15F29">
      <w:pPr>
        <w:spacing w:line="256" w:lineRule="auto"/>
        <w:ind w:right="70"/>
        <w:rPr>
          <w:rFonts w:ascii="Cambria" w:eastAsia="Cambria" w:hAnsi="Cambria" w:cs="Cambria"/>
          <w:sz w:val="28"/>
          <w:szCs w:val="28"/>
        </w:rPr>
      </w:pPr>
    </w:p>
    <w:p w14:paraId="498762BB" w14:textId="77777777" w:rsidR="00F15F29" w:rsidRPr="00F15F29" w:rsidRDefault="00F15F29" w:rsidP="00F15F29">
      <w:pPr>
        <w:spacing w:before="21" w:line="378" w:lineRule="auto"/>
        <w:ind w:right="517"/>
        <w:rPr>
          <w:rFonts w:eastAsia="Cambria"/>
          <w:sz w:val="24"/>
          <w:szCs w:val="24"/>
        </w:rPr>
      </w:pPr>
      <w:r w:rsidRPr="00F15F29">
        <w:rPr>
          <w:rFonts w:eastAsia="Cambria"/>
          <w:b/>
          <w:sz w:val="24"/>
          <w:szCs w:val="24"/>
        </w:rPr>
        <w:t xml:space="preserve">Problem Analysis: </w:t>
      </w:r>
      <w:r w:rsidRPr="00F15F29">
        <w:rPr>
          <w:rFonts w:eastAsia="Cambria"/>
          <w:sz w:val="24"/>
          <w:szCs w:val="24"/>
        </w:rPr>
        <w:t>The binomial coefficient can be recursively calculated as follows: B(m,0) = 1</w:t>
      </w:r>
    </w:p>
    <w:p w14:paraId="69E36AA3" w14:textId="4E63CD77" w:rsidR="00F15F29" w:rsidRPr="00F15F29" w:rsidRDefault="00F15F29" w:rsidP="00F15F29">
      <w:pPr>
        <w:spacing w:line="320" w:lineRule="exact"/>
        <w:ind w:left="2736"/>
        <w:rPr>
          <w:rFonts w:eastAsia="Cambria"/>
          <w:sz w:val="24"/>
          <w:szCs w:val="24"/>
        </w:rPr>
      </w:pPr>
      <w:r w:rsidRPr="00F15F29">
        <w:rPr>
          <w:noProof/>
          <w:sz w:val="24"/>
          <w:szCs w:val="24"/>
        </w:rPr>
        <mc:AlternateContent>
          <mc:Choice Requires="wpg">
            <w:drawing>
              <wp:anchor distT="0" distB="0" distL="114300" distR="114300" simplePos="0" relativeHeight="251684864" behindDoc="1" locked="0" layoutInCell="1" allowOverlap="1" wp14:anchorId="39994F63" wp14:editId="29C03952">
                <wp:simplePos x="0" y="0"/>
                <wp:positionH relativeFrom="page">
                  <wp:posOffset>3632200</wp:posOffset>
                </wp:positionH>
                <wp:positionV relativeFrom="paragraph">
                  <wp:posOffset>166370</wp:posOffset>
                </wp:positionV>
                <wp:extent cx="469265" cy="0"/>
                <wp:effectExtent l="12700" t="12065" r="13335" b="6985"/>
                <wp:wrapNone/>
                <wp:docPr id="129147910"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9265" cy="0"/>
                          <a:chOff x="5720" y="262"/>
                          <a:chExt cx="739" cy="0"/>
                        </a:xfrm>
                      </wpg:grpSpPr>
                      <wps:wsp>
                        <wps:cNvPr id="1828619345" name="Freeform 665"/>
                        <wps:cNvSpPr>
                          <a:spLocks/>
                        </wps:cNvSpPr>
                        <wps:spPr bwMode="auto">
                          <a:xfrm>
                            <a:off x="5720" y="262"/>
                            <a:ext cx="739" cy="0"/>
                          </a:xfrm>
                          <a:custGeom>
                            <a:avLst/>
                            <a:gdLst>
                              <a:gd name="T0" fmla="+- 0 5720 5720"/>
                              <a:gd name="T1" fmla="*/ T0 w 739"/>
                              <a:gd name="T2" fmla="+- 0 6459 5720"/>
                              <a:gd name="T3" fmla="*/ T2 w 739"/>
                            </a:gdLst>
                            <a:ahLst/>
                            <a:cxnLst>
                              <a:cxn ang="0">
                                <a:pos x="T1" y="0"/>
                              </a:cxn>
                              <a:cxn ang="0">
                                <a:pos x="T3" y="0"/>
                              </a:cxn>
                            </a:cxnLst>
                            <a:rect l="0" t="0" r="r" b="b"/>
                            <a:pathLst>
                              <a:path w="739">
                                <a:moveTo>
                                  <a:pt x="0" y="0"/>
                                </a:moveTo>
                                <a:lnTo>
                                  <a:pt x="739" y="0"/>
                                </a:lnTo>
                              </a:path>
                            </a:pathLst>
                          </a:custGeom>
                          <a:noFill/>
                          <a:ln w="1333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90D55A" id="Group 18" o:spid="_x0000_s1026" style="position:absolute;margin-left:286pt;margin-top:13.1pt;width:36.95pt;height:0;z-index:-251631616;mso-position-horizontal-relative:page" coordorigin="5720,262" coordsize="7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">
                <v:shape id="Freeform 665" o:spid="_x0000_s1027" style="position:absolute;left:5720;top:262;width:739;height:0;visibility:visible;mso-wrap-style:square;v-text-anchor:top" coordsize="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" path="m,l739,e" filled="f" strokeweight="1.05pt">
                  <v:path arrowok="t" o:connecttype="custom" o:connectlocs="0,0;739,0" o:connectangles="0,0"/>
                </v:shape>
                <w10:wrap anchorx="page"/>
              </v:group>
            </w:pict>
          </mc:Fallback>
        </mc:AlternateContent>
      </w:r>
      <w:r w:rsidRPr="00F15F29">
        <w:rPr>
          <w:rFonts w:eastAsia="Cambria"/>
          <w:position w:val="1"/>
          <w:sz w:val="24"/>
          <w:szCs w:val="24"/>
        </w:rPr>
        <w:t>B(m, x) = B(m, x-1)</w:t>
      </w:r>
      <w:r w:rsidRPr="00F15F29">
        <w:rPr>
          <w:rFonts w:eastAsia="Cambria Math"/>
          <w:sz w:val="24"/>
          <w:szCs w:val="24"/>
        </w:rPr>
        <w:t>[</w:t>
      </w:r>
      <w:r w:rsidRPr="00F15F29">
        <w:rPr>
          <w:rFonts w:ascii="Cambria Math" w:eastAsia="Cambria Math" w:hAnsi="Cambria Math" w:cs="Cambria Math"/>
          <w:position w:val="8"/>
          <w:sz w:val="24"/>
          <w:szCs w:val="24"/>
        </w:rPr>
        <w:t>𝑚</w:t>
      </w:r>
      <w:r w:rsidRPr="00F15F29">
        <w:rPr>
          <w:rFonts w:eastAsia="Cambria Math"/>
          <w:position w:val="8"/>
          <w:sz w:val="24"/>
          <w:szCs w:val="24"/>
        </w:rPr>
        <w:t>−</w:t>
      </w:r>
      <w:r w:rsidRPr="00F15F29">
        <w:rPr>
          <w:rFonts w:ascii="Cambria Math" w:eastAsia="Cambria Math" w:hAnsi="Cambria Math" w:cs="Cambria Math"/>
          <w:position w:val="8"/>
          <w:sz w:val="24"/>
          <w:szCs w:val="24"/>
        </w:rPr>
        <w:t>𝑋</w:t>
      </w:r>
      <w:r w:rsidRPr="00F15F29">
        <w:rPr>
          <w:rFonts w:eastAsia="Cambria Math"/>
          <w:position w:val="8"/>
          <w:sz w:val="24"/>
          <w:szCs w:val="24"/>
        </w:rPr>
        <w:t>+1</w:t>
      </w:r>
      <w:r w:rsidRPr="00F15F29">
        <w:rPr>
          <w:rFonts w:eastAsia="Cambria Math"/>
          <w:position w:val="1"/>
          <w:sz w:val="24"/>
          <w:szCs w:val="24"/>
        </w:rPr>
        <w:t xml:space="preserve">] </w:t>
      </w:r>
      <w:r w:rsidRPr="00F15F29">
        <w:rPr>
          <w:rFonts w:eastAsia="Cambria"/>
          <w:position w:val="1"/>
          <w:sz w:val="24"/>
          <w:szCs w:val="24"/>
        </w:rPr>
        <w:t>, X = 1, 2, 3, …., m</w:t>
      </w:r>
    </w:p>
    <w:p w14:paraId="547ECCB9" w14:textId="77777777" w:rsidR="00F15F29" w:rsidRPr="00F15F29" w:rsidRDefault="00F15F29" w:rsidP="00F15F29">
      <w:pPr>
        <w:spacing w:line="200" w:lineRule="exact"/>
        <w:ind w:left="5378" w:right="5109"/>
        <w:jc w:val="center"/>
        <w:rPr>
          <w:rFonts w:eastAsia="Cambria Math"/>
          <w:sz w:val="24"/>
          <w:szCs w:val="24"/>
        </w:rPr>
        <w:sectPr w:rsidR="00F15F29" w:rsidRPr="00F15F29">
          <w:headerReference w:type="default" r:id="rId78"/>
          <w:footerReference w:type="default" r:id="rId79"/>
          <w:pgSz w:w="11940" w:h="15960"/>
          <w:pgMar w:top="1500" w:right="620" w:bottom="280" w:left="620" w:header="0" w:footer="0" w:gutter="0"/>
          <w:cols w:space="720"/>
        </w:sectPr>
      </w:pPr>
      <w:r w:rsidRPr="00F15F29">
        <w:rPr>
          <w:rFonts w:ascii="Cambria Math" w:eastAsia="Cambria Math" w:hAnsi="Cambria Math" w:cs="Cambria Math"/>
          <w:w w:val="103"/>
          <w:sz w:val="24"/>
          <w:szCs w:val="24"/>
        </w:rPr>
        <w:t>𝑋</w:t>
      </w:r>
    </w:p>
    <w:p w14:paraId="1F80C96C" w14:textId="77777777" w:rsidR="00F15F29" w:rsidRPr="00F15F29" w:rsidRDefault="00F15F29" w:rsidP="00F15F29">
      <w:pPr>
        <w:spacing w:before="1" w:line="140" w:lineRule="exact"/>
        <w:rPr>
          <w:sz w:val="24"/>
          <w:szCs w:val="24"/>
        </w:rPr>
      </w:pPr>
    </w:p>
    <w:p w14:paraId="2ABC0383" w14:textId="77777777" w:rsidR="00F15F29" w:rsidRPr="00F15F29" w:rsidRDefault="00F15F29" w:rsidP="00F15F29">
      <w:pPr>
        <w:ind w:left="100" w:right="-62"/>
        <w:rPr>
          <w:rFonts w:eastAsia="Cambria"/>
          <w:sz w:val="24"/>
          <w:szCs w:val="24"/>
        </w:rPr>
      </w:pPr>
      <w:r w:rsidRPr="00F15F29">
        <w:rPr>
          <w:rFonts w:eastAsia="Cambria"/>
          <w:sz w:val="24"/>
          <w:szCs w:val="24"/>
        </w:rPr>
        <w:t>Further,</w:t>
      </w:r>
    </w:p>
    <w:p w14:paraId="09DF72D0" w14:textId="77777777" w:rsidR="00F15F29" w:rsidRPr="00F15F29" w:rsidRDefault="00F15F29" w:rsidP="00F15F29">
      <w:pPr>
        <w:spacing w:line="200" w:lineRule="exact"/>
        <w:rPr>
          <w:sz w:val="24"/>
          <w:szCs w:val="24"/>
        </w:rPr>
      </w:pPr>
      <w:r w:rsidRPr="00F15F29">
        <w:rPr>
          <w:sz w:val="24"/>
          <w:szCs w:val="24"/>
        </w:rPr>
        <w:br w:type="column"/>
      </w:r>
    </w:p>
    <w:p w14:paraId="5C444E35" w14:textId="77777777" w:rsidR="00F15F29" w:rsidRPr="00F15F29" w:rsidRDefault="00F15F29" w:rsidP="00F15F29">
      <w:pPr>
        <w:spacing w:line="200" w:lineRule="exact"/>
        <w:rPr>
          <w:sz w:val="24"/>
          <w:szCs w:val="24"/>
        </w:rPr>
      </w:pPr>
    </w:p>
    <w:p w14:paraId="43792D62" w14:textId="77777777" w:rsidR="00F15F29" w:rsidRPr="00F15F29" w:rsidRDefault="00F15F29" w:rsidP="00F15F29">
      <w:pPr>
        <w:spacing w:before="19" w:line="240" w:lineRule="exact"/>
        <w:rPr>
          <w:sz w:val="24"/>
          <w:szCs w:val="24"/>
        </w:rPr>
      </w:pPr>
    </w:p>
    <w:p w14:paraId="1ACED22F" w14:textId="77777777" w:rsidR="00F15F29" w:rsidRPr="00F15F29" w:rsidRDefault="00F15F29" w:rsidP="00F15F29">
      <w:pPr>
        <w:spacing w:line="300" w:lineRule="exact"/>
        <w:rPr>
          <w:rFonts w:eastAsia="Cambria"/>
          <w:sz w:val="24"/>
          <w:szCs w:val="24"/>
        </w:rPr>
        <w:sectPr w:rsidR="00F15F29" w:rsidRPr="00F15F29">
          <w:type w:val="continuous"/>
          <w:pgSz w:w="11940" w:h="15960"/>
          <w:pgMar w:top="800" w:right="620" w:bottom="280" w:left="620" w:header="720" w:footer="720" w:gutter="0"/>
          <w:cols w:num="2" w:space="720" w:equalWidth="0">
            <w:col w:w="1081" w:space="3364"/>
            <w:col w:w="6255"/>
          </w:cols>
        </w:sectPr>
      </w:pPr>
      <w:r w:rsidRPr="00F15F29">
        <w:rPr>
          <w:rFonts w:eastAsia="Cambria"/>
          <w:position w:val="-1"/>
          <w:sz w:val="24"/>
          <w:szCs w:val="24"/>
        </w:rPr>
        <w:t>B(0, 0) = 1</w:t>
      </w:r>
    </w:p>
    <w:p w14:paraId="0B6216CA" w14:textId="77777777" w:rsidR="00F15F29" w:rsidRPr="00F15F29" w:rsidRDefault="00F15F29" w:rsidP="00F15F29">
      <w:pPr>
        <w:spacing w:before="5" w:line="160" w:lineRule="exact"/>
        <w:rPr>
          <w:sz w:val="24"/>
          <w:szCs w:val="24"/>
        </w:rPr>
      </w:pPr>
    </w:p>
    <w:p w14:paraId="4D110252" w14:textId="77777777" w:rsidR="00F15F29" w:rsidRPr="00F15F29" w:rsidRDefault="00F15F29" w:rsidP="00F15F29">
      <w:pPr>
        <w:spacing w:before="21" w:line="258" w:lineRule="auto"/>
        <w:ind w:left="100" w:right="57"/>
        <w:jc w:val="both"/>
        <w:rPr>
          <w:rFonts w:eastAsia="Cambria"/>
          <w:sz w:val="24"/>
          <w:szCs w:val="24"/>
        </w:rPr>
      </w:pPr>
      <w:r w:rsidRPr="00F15F29">
        <w:rPr>
          <w:rFonts w:eastAsia="Cambria"/>
          <w:sz w:val="24"/>
          <w:szCs w:val="24"/>
        </w:rPr>
        <w:t>That is, the binomial coefficient is one when either x is zero or m is zero. The program below points the table of binomial coefficients for m=10. The program employs one do loop and one while loop.</w:t>
      </w:r>
    </w:p>
    <w:p w14:paraId="2092F3CF" w14:textId="77777777" w:rsidR="00F15F29" w:rsidRPr="00F15F29" w:rsidRDefault="00F15F29" w:rsidP="00F15F29">
      <w:pPr>
        <w:spacing w:before="2" w:line="140" w:lineRule="exact"/>
        <w:rPr>
          <w:sz w:val="24"/>
          <w:szCs w:val="24"/>
        </w:rPr>
      </w:pPr>
    </w:p>
    <w:p w14:paraId="40A014E1" w14:textId="77777777" w:rsidR="00F15F29" w:rsidRPr="00F15F29" w:rsidRDefault="00F15F29" w:rsidP="00F15F29">
      <w:pPr>
        <w:spacing w:line="200" w:lineRule="exact"/>
        <w:rPr>
          <w:sz w:val="24"/>
          <w:szCs w:val="24"/>
        </w:rPr>
      </w:pPr>
    </w:p>
    <w:p w14:paraId="584DDCEB" w14:textId="77777777" w:rsidR="00F15F29" w:rsidRPr="00F15F29" w:rsidRDefault="00F15F29" w:rsidP="00F15F29">
      <w:pPr>
        <w:ind w:left="100" w:right="9335"/>
        <w:jc w:val="both"/>
        <w:rPr>
          <w:rFonts w:eastAsia="Cambria"/>
          <w:sz w:val="24"/>
          <w:szCs w:val="24"/>
        </w:rPr>
      </w:pPr>
      <w:r w:rsidRPr="00F15F29">
        <w:rPr>
          <w:rFonts w:eastAsia="Cambria"/>
          <w:b/>
          <w:sz w:val="24"/>
          <w:szCs w:val="24"/>
        </w:rPr>
        <w:t>Program:</w:t>
      </w:r>
    </w:p>
    <w:p w14:paraId="3E2113C4" w14:textId="77777777" w:rsidR="00F15F29" w:rsidRPr="00F15F29" w:rsidRDefault="00F15F29" w:rsidP="00F15F29">
      <w:pPr>
        <w:spacing w:before="2" w:line="180" w:lineRule="exact"/>
        <w:rPr>
          <w:sz w:val="24"/>
          <w:szCs w:val="24"/>
        </w:rPr>
      </w:pPr>
    </w:p>
    <w:p w14:paraId="16000B5D" w14:textId="77777777" w:rsidR="00F15F29" w:rsidRPr="00F15F29" w:rsidRDefault="00F15F29" w:rsidP="00F15F29">
      <w:pPr>
        <w:spacing w:line="200" w:lineRule="exact"/>
        <w:rPr>
          <w:sz w:val="24"/>
          <w:szCs w:val="24"/>
        </w:rPr>
      </w:pPr>
    </w:p>
    <w:p w14:paraId="1AC0BB5D" w14:textId="77777777" w:rsidR="00F15F29" w:rsidRPr="00F15F29" w:rsidRDefault="00F15F29" w:rsidP="00F15F29">
      <w:pPr>
        <w:ind w:left="100" w:right="8376"/>
        <w:jc w:val="both"/>
        <w:rPr>
          <w:rFonts w:eastAsia="Cambria"/>
          <w:sz w:val="24"/>
          <w:szCs w:val="24"/>
        </w:rPr>
      </w:pPr>
      <w:r w:rsidRPr="00F15F29">
        <w:rPr>
          <w:rFonts w:eastAsia="Cambria"/>
          <w:sz w:val="24"/>
          <w:szCs w:val="24"/>
        </w:rPr>
        <w:t>#include&lt;stdio.h&gt;</w:t>
      </w:r>
    </w:p>
    <w:p w14:paraId="6EE0AAAF" w14:textId="77777777" w:rsidR="00F15F29" w:rsidRPr="00F15F29" w:rsidRDefault="00F15F29" w:rsidP="00F15F29">
      <w:pPr>
        <w:spacing w:before="27" w:line="258" w:lineRule="auto"/>
        <w:ind w:left="100" w:right="8623"/>
        <w:rPr>
          <w:rFonts w:eastAsia="Cambria"/>
          <w:sz w:val="24"/>
          <w:szCs w:val="24"/>
        </w:rPr>
      </w:pPr>
      <w:r w:rsidRPr="00F15F29">
        <w:rPr>
          <w:rFonts w:eastAsia="Cambria"/>
          <w:sz w:val="24"/>
          <w:szCs w:val="24"/>
        </w:rPr>
        <w:t>#define MAX 10 main( )</w:t>
      </w:r>
    </w:p>
    <w:p w14:paraId="3C00FBDA" w14:textId="77777777" w:rsidR="00F15F29" w:rsidRPr="00F15F29" w:rsidRDefault="00F15F29" w:rsidP="00F15F29">
      <w:pPr>
        <w:spacing w:line="300" w:lineRule="exact"/>
        <w:ind w:left="100" w:right="10440"/>
        <w:jc w:val="both"/>
        <w:rPr>
          <w:rFonts w:eastAsia="Cambria"/>
          <w:sz w:val="24"/>
          <w:szCs w:val="24"/>
        </w:rPr>
      </w:pPr>
      <w:r w:rsidRPr="00F15F29">
        <w:rPr>
          <w:rFonts w:eastAsia="Cambria"/>
          <w:position w:val="-1"/>
          <w:sz w:val="24"/>
          <w:szCs w:val="24"/>
        </w:rPr>
        <w:t>{</w:t>
      </w:r>
    </w:p>
    <w:p w14:paraId="48F52E31" w14:textId="77777777" w:rsidR="00F15F29" w:rsidRDefault="00F15F29" w:rsidP="00F15F29">
      <w:pPr>
        <w:spacing w:before="36"/>
        <w:ind w:left="820"/>
        <w:rPr>
          <w:rFonts w:eastAsia="Cambria"/>
          <w:sz w:val="24"/>
          <w:szCs w:val="24"/>
        </w:rPr>
      </w:pPr>
      <w:r w:rsidRPr="00F15F29">
        <w:rPr>
          <w:rFonts w:eastAsia="Cambria"/>
          <w:sz w:val="24"/>
          <w:szCs w:val="24"/>
        </w:rPr>
        <w:t xml:space="preserve">int m, x, </w:t>
      </w:r>
      <w:proofErr w:type="spellStart"/>
      <w:r w:rsidRPr="00F15F29">
        <w:rPr>
          <w:rFonts w:eastAsia="Cambria"/>
          <w:sz w:val="24"/>
          <w:szCs w:val="24"/>
        </w:rPr>
        <w:t>binom</w:t>
      </w:r>
      <w:proofErr w:type="spellEnd"/>
      <w:r w:rsidRPr="00F15F29">
        <w:rPr>
          <w:rFonts w:eastAsia="Cambria"/>
          <w:sz w:val="24"/>
          <w:szCs w:val="24"/>
        </w:rPr>
        <w:t>;</w:t>
      </w:r>
    </w:p>
    <w:p w14:paraId="273F49F1" w14:textId="77777777" w:rsidR="00F15F29" w:rsidRPr="00F15F29" w:rsidRDefault="00F15F29" w:rsidP="00F15F29">
      <w:pPr>
        <w:ind w:left="720" w:firstLine="720"/>
        <w:rPr>
          <w:rFonts w:eastAsia="Cambria"/>
          <w:sz w:val="24"/>
          <w:szCs w:val="24"/>
        </w:rPr>
      </w:pPr>
      <w:proofErr w:type="spellStart"/>
      <w:r w:rsidRPr="00F15F29">
        <w:rPr>
          <w:rFonts w:eastAsia="Cambria"/>
          <w:sz w:val="24"/>
          <w:szCs w:val="24"/>
        </w:rPr>
        <w:t>printf</w:t>
      </w:r>
      <w:proofErr w:type="spellEnd"/>
      <w:r w:rsidRPr="00F15F29">
        <w:rPr>
          <w:rFonts w:eastAsia="Cambria"/>
          <w:sz w:val="24"/>
          <w:szCs w:val="24"/>
        </w:rPr>
        <w:t>(“ m x”);</w:t>
      </w:r>
    </w:p>
    <w:p w14:paraId="42046606" w14:textId="77777777" w:rsidR="00F15F29" w:rsidRPr="00F15F29" w:rsidRDefault="00F15F29" w:rsidP="00F15F29">
      <w:pPr>
        <w:spacing w:before="29"/>
        <w:ind w:left="820"/>
        <w:rPr>
          <w:rFonts w:eastAsia="Cambria"/>
          <w:sz w:val="24"/>
          <w:szCs w:val="24"/>
        </w:rPr>
      </w:pPr>
      <w:r w:rsidRPr="00F15F29">
        <w:rPr>
          <w:rFonts w:eastAsia="Cambria"/>
          <w:sz w:val="24"/>
          <w:szCs w:val="24"/>
        </w:rPr>
        <w:t>for(m = 0; m &lt;=10; ++m)</w:t>
      </w:r>
    </w:p>
    <w:p w14:paraId="3DCAD09B" w14:textId="77777777" w:rsidR="00F15F29" w:rsidRPr="00F15F29" w:rsidRDefault="00F15F29" w:rsidP="00F15F29">
      <w:pPr>
        <w:spacing w:before="17"/>
        <w:ind w:left="1540"/>
        <w:rPr>
          <w:rFonts w:eastAsia="Cambria"/>
          <w:sz w:val="24"/>
          <w:szCs w:val="24"/>
        </w:rPr>
      </w:pPr>
      <w:proofErr w:type="spellStart"/>
      <w:r w:rsidRPr="00F15F29">
        <w:rPr>
          <w:rFonts w:eastAsia="Cambria"/>
          <w:sz w:val="24"/>
          <w:szCs w:val="24"/>
        </w:rPr>
        <w:t>printf</w:t>
      </w:r>
      <w:proofErr w:type="spellEnd"/>
      <w:r w:rsidRPr="00F15F29">
        <w:rPr>
          <w:rFonts w:eastAsia="Cambria"/>
          <w:sz w:val="24"/>
          <w:szCs w:val="24"/>
        </w:rPr>
        <w:t>(%4d”, m);</w:t>
      </w:r>
    </w:p>
    <w:p w14:paraId="28B192FE" w14:textId="77777777" w:rsidR="00F15F29" w:rsidRPr="00F15F29" w:rsidRDefault="00F15F29" w:rsidP="00F15F29">
      <w:pPr>
        <w:spacing w:before="27"/>
        <w:ind w:left="920" w:firstLine="620"/>
        <w:rPr>
          <w:rFonts w:eastAsia="Cambria"/>
          <w:sz w:val="24"/>
          <w:szCs w:val="24"/>
        </w:rPr>
      </w:pPr>
      <w:proofErr w:type="spellStart"/>
      <w:r w:rsidRPr="00F15F29">
        <w:rPr>
          <w:rFonts w:eastAsia="Cambria"/>
          <w:sz w:val="24"/>
          <w:szCs w:val="24"/>
        </w:rPr>
        <w:t>printf</w:t>
      </w:r>
      <w:proofErr w:type="spellEnd"/>
      <w:r w:rsidRPr="00F15F29">
        <w:rPr>
          <w:rFonts w:eastAsia="Cambria"/>
          <w:sz w:val="24"/>
          <w:szCs w:val="24"/>
        </w:rPr>
        <w:t>(“\n ---------------------- \n”);</w:t>
      </w:r>
    </w:p>
    <w:p w14:paraId="3F60D518" w14:textId="77777777" w:rsidR="00F15F29" w:rsidRPr="00F15F29" w:rsidRDefault="00F15F29" w:rsidP="00F15F29">
      <w:pPr>
        <w:spacing w:before="29"/>
        <w:ind w:left="820"/>
        <w:rPr>
          <w:rFonts w:eastAsia="Cambria"/>
          <w:sz w:val="24"/>
          <w:szCs w:val="24"/>
        </w:rPr>
      </w:pPr>
      <w:r w:rsidRPr="00F15F29">
        <w:rPr>
          <w:rFonts w:eastAsia="Cambria"/>
          <w:sz w:val="24"/>
          <w:szCs w:val="24"/>
        </w:rPr>
        <w:t>m = 0;</w:t>
      </w:r>
    </w:p>
    <w:p w14:paraId="00DBC3C1" w14:textId="77777777" w:rsidR="00F15F29" w:rsidRPr="00F15F29" w:rsidRDefault="00F15F29" w:rsidP="00F15F29">
      <w:pPr>
        <w:spacing w:before="22"/>
        <w:ind w:left="820"/>
        <w:rPr>
          <w:rFonts w:eastAsia="Cambria"/>
          <w:sz w:val="24"/>
          <w:szCs w:val="24"/>
        </w:rPr>
      </w:pPr>
      <w:r w:rsidRPr="00F15F29">
        <w:rPr>
          <w:rFonts w:eastAsia="Cambria"/>
          <w:sz w:val="24"/>
          <w:szCs w:val="24"/>
        </w:rPr>
        <w:t>do</w:t>
      </w:r>
    </w:p>
    <w:p w14:paraId="09F161EA" w14:textId="77777777" w:rsidR="00F15F29" w:rsidRDefault="00F15F29" w:rsidP="00F15F29">
      <w:pPr>
        <w:spacing w:before="31" w:line="300" w:lineRule="exact"/>
        <w:ind w:left="820"/>
        <w:rPr>
          <w:rFonts w:ascii="Cambria" w:eastAsia="Cambria" w:hAnsi="Cambria" w:cs="Cambria"/>
          <w:sz w:val="28"/>
          <w:szCs w:val="28"/>
        </w:rPr>
      </w:pPr>
      <w:r>
        <w:rPr>
          <w:rFonts w:ascii="Cambria" w:eastAsia="Cambria" w:hAnsi="Cambria" w:cs="Cambria"/>
          <w:position w:val="-1"/>
          <w:sz w:val="28"/>
          <w:szCs w:val="28"/>
        </w:rPr>
        <w:t>{</w:t>
      </w:r>
    </w:p>
    <w:p w14:paraId="0CCAB2D7" w14:textId="77777777" w:rsidR="00F15F29" w:rsidRDefault="00F15F29" w:rsidP="00F15F29">
      <w:pPr>
        <w:spacing w:before="36"/>
        <w:rPr>
          <w:rFonts w:ascii="Cambria" w:eastAsia="Cambria" w:hAnsi="Cambria" w:cs="Cambria"/>
          <w:sz w:val="28"/>
          <w:szCs w:val="28"/>
        </w:rPr>
        <w:sectPr w:rsidR="00F15F29">
          <w:type w:val="continuous"/>
          <w:pgSz w:w="11940" w:h="15960"/>
          <w:pgMar w:top="800" w:right="620" w:bottom="280" w:left="620" w:header="720" w:footer="720" w:gutter="0"/>
          <w:cols w:space="720"/>
        </w:sectPr>
      </w:pPr>
    </w:p>
    <w:p w14:paraId="0FC4BD55" w14:textId="77777777" w:rsidR="007228BE" w:rsidRPr="00F15F29" w:rsidRDefault="00000000" w:rsidP="00F15F29">
      <w:pPr>
        <w:spacing w:before="31"/>
        <w:ind w:firstLine="720"/>
        <w:rPr>
          <w:rFonts w:ascii="Cambria" w:eastAsia="Cambria" w:hAnsi="Cambria" w:cs="Cambria"/>
          <w:sz w:val="24"/>
          <w:szCs w:val="24"/>
        </w:rPr>
      </w:pPr>
      <w:proofErr w:type="spellStart"/>
      <w:r w:rsidRPr="00F15F29">
        <w:rPr>
          <w:rFonts w:ascii="Cambria" w:eastAsia="Cambria" w:hAnsi="Cambria" w:cs="Cambria"/>
          <w:sz w:val="24"/>
          <w:szCs w:val="24"/>
        </w:rPr>
        <w:lastRenderedPageBreak/>
        <w:t>printf</w:t>
      </w:r>
      <w:proofErr w:type="spellEnd"/>
      <w:r w:rsidRPr="00F15F29">
        <w:rPr>
          <w:rFonts w:ascii="Cambria" w:eastAsia="Cambria" w:hAnsi="Cambria" w:cs="Cambria"/>
          <w:sz w:val="24"/>
          <w:szCs w:val="24"/>
        </w:rPr>
        <w:t>(“%2d”, m);</w:t>
      </w:r>
    </w:p>
    <w:p w14:paraId="09A021AD" w14:textId="77777777" w:rsidR="007228BE" w:rsidRPr="00F15F29" w:rsidRDefault="00000000" w:rsidP="00F15F29">
      <w:pPr>
        <w:spacing w:before="27" w:line="257" w:lineRule="auto"/>
        <w:ind w:right="7344"/>
        <w:rPr>
          <w:rFonts w:ascii="Cambria" w:eastAsia="Cambria" w:hAnsi="Cambria" w:cs="Cambria"/>
          <w:sz w:val="24"/>
          <w:szCs w:val="24"/>
        </w:rPr>
      </w:pPr>
      <w:r w:rsidRPr="00F15F29">
        <w:rPr>
          <w:rFonts w:ascii="Cambria" w:eastAsia="Cambria" w:hAnsi="Cambria" w:cs="Cambria"/>
          <w:sz w:val="24"/>
          <w:szCs w:val="24"/>
        </w:rPr>
        <w:t xml:space="preserve">x = 0; </w:t>
      </w:r>
      <w:proofErr w:type="spellStart"/>
      <w:r w:rsidRPr="00F15F29">
        <w:rPr>
          <w:rFonts w:ascii="Cambria" w:eastAsia="Cambria" w:hAnsi="Cambria" w:cs="Cambria"/>
          <w:sz w:val="24"/>
          <w:szCs w:val="24"/>
        </w:rPr>
        <w:t>binom</w:t>
      </w:r>
      <w:proofErr w:type="spellEnd"/>
      <w:r w:rsidRPr="00F15F29">
        <w:rPr>
          <w:rFonts w:ascii="Cambria" w:eastAsia="Cambria" w:hAnsi="Cambria" w:cs="Cambria"/>
          <w:sz w:val="24"/>
          <w:szCs w:val="24"/>
        </w:rPr>
        <w:t xml:space="preserve"> = 1; while(x&lt;=m)</w:t>
      </w:r>
    </w:p>
    <w:p w14:paraId="5F389B60" w14:textId="77777777" w:rsidR="007228BE" w:rsidRPr="00F15F29" w:rsidRDefault="00000000">
      <w:pPr>
        <w:spacing w:before="3" w:line="300" w:lineRule="exact"/>
        <w:ind w:left="1540"/>
        <w:rPr>
          <w:rFonts w:ascii="Cambria" w:eastAsia="Cambria" w:hAnsi="Cambria" w:cs="Cambria"/>
          <w:sz w:val="24"/>
          <w:szCs w:val="24"/>
        </w:rPr>
      </w:pPr>
      <w:r w:rsidRPr="00F15F29">
        <w:rPr>
          <w:rFonts w:ascii="Cambria" w:eastAsia="Cambria" w:hAnsi="Cambria" w:cs="Cambria"/>
          <w:position w:val="-1"/>
          <w:sz w:val="24"/>
          <w:szCs w:val="24"/>
        </w:rPr>
        <w:t>{</w:t>
      </w:r>
    </w:p>
    <w:p w14:paraId="19AD8E30" w14:textId="77777777" w:rsidR="007228BE" w:rsidRPr="00F15F29" w:rsidRDefault="00000000">
      <w:pPr>
        <w:spacing w:before="38" w:line="255" w:lineRule="auto"/>
        <w:ind w:left="2385" w:right="5425"/>
        <w:rPr>
          <w:rFonts w:ascii="Cambria" w:eastAsia="Cambria" w:hAnsi="Cambria" w:cs="Cambria"/>
          <w:sz w:val="24"/>
          <w:szCs w:val="24"/>
        </w:rPr>
      </w:pPr>
      <w:r w:rsidRPr="00F15F29">
        <w:rPr>
          <w:rFonts w:ascii="Cambria" w:eastAsia="Cambria" w:hAnsi="Cambria" w:cs="Cambria"/>
          <w:sz w:val="24"/>
          <w:szCs w:val="24"/>
        </w:rPr>
        <w:t xml:space="preserve">If (m == 0 || x ==0) </w:t>
      </w:r>
      <w:proofErr w:type="spellStart"/>
      <w:r w:rsidRPr="00F15F29">
        <w:rPr>
          <w:rFonts w:ascii="Cambria" w:eastAsia="Cambria" w:hAnsi="Cambria" w:cs="Cambria"/>
          <w:sz w:val="24"/>
          <w:szCs w:val="24"/>
        </w:rPr>
        <w:t>printf</w:t>
      </w:r>
      <w:proofErr w:type="spellEnd"/>
      <w:r w:rsidRPr="00F15F29">
        <w:rPr>
          <w:rFonts w:ascii="Cambria" w:eastAsia="Cambria" w:hAnsi="Cambria" w:cs="Cambria"/>
          <w:sz w:val="24"/>
          <w:szCs w:val="24"/>
        </w:rPr>
        <w:t xml:space="preserve">(“%4d”, </w:t>
      </w:r>
      <w:proofErr w:type="spellStart"/>
      <w:r w:rsidRPr="00F15F29">
        <w:rPr>
          <w:rFonts w:ascii="Cambria" w:eastAsia="Cambria" w:hAnsi="Cambria" w:cs="Cambria"/>
          <w:sz w:val="24"/>
          <w:szCs w:val="24"/>
        </w:rPr>
        <w:t>binom</w:t>
      </w:r>
      <w:proofErr w:type="spellEnd"/>
      <w:r w:rsidRPr="00F15F29">
        <w:rPr>
          <w:rFonts w:ascii="Cambria" w:eastAsia="Cambria" w:hAnsi="Cambria" w:cs="Cambria"/>
          <w:sz w:val="24"/>
          <w:szCs w:val="24"/>
        </w:rPr>
        <w:t>); else</w:t>
      </w:r>
    </w:p>
    <w:p w14:paraId="323498E3" w14:textId="77777777" w:rsidR="007228BE" w:rsidRPr="00F15F29" w:rsidRDefault="00000000">
      <w:pPr>
        <w:spacing w:line="300" w:lineRule="exact"/>
        <w:ind w:left="2385"/>
        <w:rPr>
          <w:rFonts w:ascii="Cambria" w:eastAsia="Cambria" w:hAnsi="Cambria" w:cs="Cambria"/>
          <w:sz w:val="24"/>
          <w:szCs w:val="24"/>
        </w:rPr>
      </w:pPr>
      <w:r w:rsidRPr="00F15F29">
        <w:rPr>
          <w:rFonts w:ascii="Cambria" w:eastAsia="Cambria" w:hAnsi="Cambria" w:cs="Cambria"/>
          <w:position w:val="-1"/>
          <w:sz w:val="24"/>
          <w:szCs w:val="24"/>
        </w:rPr>
        <w:t>{</w:t>
      </w:r>
    </w:p>
    <w:p w14:paraId="26DA00F3" w14:textId="77777777" w:rsidR="007228BE" w:rsidRPr="00F15F29" w:rsidRDefault="00000000">
      <w:pPr>
        <w:spacing w:before="14"/>
        <w:ind w:left="2841"/>
        <w:rPr>
          <w:rFonts w:ascii="Cambria" w:eastAsia="Cambria" w:hAnsi="Cambria" w:cs="Cambria"/>
          <w:sz w:val="24"/>
          <w:szCs w:val="24"/>
        </w:rPr>
      </w:pPr>
      <w:proofErr w:type="spellStart"/>
      <w:r w:rsidRPr="00F15F29">
        <w:rPr>
          <w:rFonts w:ascii="Cambria" w:eastAsia="Cambria" w:hAnsi="Cambria" w:cs="Cambria"/>
          <w:sz w:val="24"/>
          <w:szCs w:val="24"/>
        </w:rPr>
        <w:t>Binom</w:t>
      </w:r>
      <w:proofErr w:type="spellEnd"/>
      <w:r w:rsidRPr="00F15F29">
        <w:rPr>
          <w:rFonts w:ascii="Cambria" w:eastAsia="Cambria" w:hAnsi="Cambria" w:cs="Cambria"/>
          <w:sz w:val="24"/>
          <w:szCs w:val="24"/>
        </w:rPr>
        <w:t xml:space="preserve">= </w:t>
      </w:r>
      <w:proofErr w:type="spellStart"/>
      <w:r w:rsidRPr="00F15F29">
        <w:rPr>
          <w:rFonts w:ascii="Cambria" w:eastAsia="Cambria" w:hAnsi="Cambria" w:cs="Cambria"/>
          <w:sz w:val="24"/>
          <w:szCs w:val="24"/>
        </w:rPr>
        <w:t>binom</w:t>
      </w:r>
      <w:proofErr w:type="spellEnd"/>
      <w:r w:rsidRPr="00F15F29">
        <w:rPr>
          <w:rFonts w:ascii="Cambria" w:eastAsia="Cambria" w:hAnsi="Cambria" w:cs="Cambria"/>
          <w:sz w:val="24"/>
          <w:szCs w:val="24"/>
        </w:rPr>
        <w:t xml:space="preserve"> * (m-x +1) / x;</w:t>
      </w:r>
    </w:p>
    <w:p w14:paraId="146344DE" w14:textId="77777777" w:rsidR="007228BE" w:rsidRPr="00F15F29" w:rsidRDefault="00000000">
      <w:pPr>
        <w:spacing w:before="27"/>
        <w:ind w:left="2981"/>
        <w:rPr>
          <w:rFonts w:ascii="Cambria" w:eastAsia="Cambria" w:hAnsi="Cambria" w:cs="Cambria"/>
          <w:sz w:val="24"/>
          <w:szCs w:val="24"/>
        </w:rPr>
      </w:pPr>
      <w:proofErr w:type="spellStart"/>
      <w:r w:rsidRPr="00F15F29">
        <w:rPr>
          <w:rFonts w:ascii="Cambria" w:eastAsia="Cambria" w:hAnsi="Cambria" w:cs="Cambria"/>
          <w:sz w:val="24"/>
          <w:szCs w:val="24"/>
        </w:rPr>
        <w:t>printf</w:t>
      </w:r>
      <w:proofErr w:type="spellEnd"/>
      <w:r w:rsidRPr="00F15F29">
        <w:rPr>
          <w:rFonts w:ascii="Cambria" w:eastAsia="Cambria" w:hAnsi="Cambria" w:cs="Cambria"/>
          <w:sz w:val="24"/>
          <w:szCs w:val="24"/>
        </w:rPr>
        <w:t xml:space="preserve">(“%4d”, </w:t>
      </w:r>
      <w:proofErr w:type="spellStart"/>
      <w:r w:rsidRPr="00F15F29">
        <w:rPr>
          <w:rFonts w:ascii="Cambria" w:eastAsia="Cambria" w:hAnsi="Cambria" w:cs="Cambria"/>
          <w:sz w:val="24"/>
          <w:szCs w:val="24"/>
        </w:rPr>
        <w:t>binom</w:t>
      </w:r>
      <w:proofErr w:type="spellEnd"/>
      <w:r w:rsidRPr="00F15F29">
        <w:rPr>
          <w:rFonts w:ascii="Cambria" w:eastAsia="Cambria" w:hAnsi="Cambria" w:cs="Cambria"/>
          <w:sz w:val="24"/>
          <w:szCs w:val="24"/>
        </w:rPr>
        <w:t>);</w:t>
      </w:r>
    </w:p>
    <w:p w14:paraId="3F55C347" w14:textId="77777777" w:rsidR="007228BE" w:rsidRPr="00F15F29" w:rsidRDefault="00000000">
      <w:pPr>
        <w:spacing w:before="19" w:line="300" w:lineRule="exact"/>
        <w:ind w:left="2512"/>
        <w:rPr>
          <w:rFonts w:ascii="Cambria" w:eastAsia="Cambria" w:hAnsi="Cambria" w:cs="Cambria"/>
          <w:sz w:val="24"/>
          <w:szCs w:val="24"/>
        </w:rPr>
      </w:pPr>
      <w:r w:rsidRPr="00F15F29">
        <w:rPr>
          <w:rFonts w:ascii="Cambria" w:eastAsia="Cambria" w:hAnsi="Cambria" w:cs="Cambria"/>
          <w:position w:val="-1"/>
          <w:sz w:val="24"/>
          <w:szCs w:val="24"/>
        </w:rPr>
        <w:t>}</w:t>
      </w:r>
    </w:p>
    <w:p w14:paraId="58315156" w14:textId="77777777" w:rsidR="007228BE" w:rsidRPr="00F15F29" w:rsidRDefault="00000000">
      <w:pPr>
        <w:spacing w:before="38"/>
        <w:ind w:left="2385"/>
        <w:rPr>
          <w:rFonts w:ascii="Cambria" w:eastAsia="Cambria" w:hAnsi="Cambria" w:cs="Cambria"/>
          <w:sz w:val="24"/>
          <w:szCs w:val="24"/>
        </w:rPr>
      </w:pPr>
      <w:r w:rsidRPr="00F15F29">
        <w:rPr>
          <w:rFonts w:ascii="Cambria" w:eastAsia="Cambria" w:hAnsi="Cambria" w:cs="Cambria"/>
          <w:sz w:val="24"/>
          <w:szCs w:val="24"/>
        </w:rPr>
        <w:t>x = x + 1;</w:t>
      </w:r>
    </w:p>
    <w:p w14:paraId="770A2236" w14:textId="77777777" w:rsidR="007228BE" w:rsidRPr="00F15F29" w:rsidRDefault="00000000">
      <w:pPr>
        <w:spacing w:before="31" w:line="300" w:lineRule="exact"/>
        <w:ind w:left="1567"/>
        <w:rPr>
          <w:rFonts w:ascii="Cambria" w:eastAsia="Cambria" w:hAnsi="Cambria" w:cs="Cambria"/>
          <w:sz w:val="24"/>
          <w:szCs w:val="24"/>
        </w:rPr>
      </w:pPr>
      <w:r w:rsidRPr="00F15F29">
        <w:rPr>
          <w:rFonts w:ascii="Cambria" w:eastAsia="Cambria" w:hAnsi="Cambria" w:cs="Cambria"/>
          <w:position w:val="-1"/>
          <w:sz w:val="24"/>
          <w:szCs w:val="24"/>
        </w:rPr>
        <w:t>}</w:t>
      </w:r>
    </w:p>
    <w:p w14:paraId="5ACF66E1" w14:textId="77777777" w:rsidR="007228BE" w:rsidRPr="00F15F29" w:rsidRDefault="00000000">
      <w:pPr>
        <w:spacing w:before="33"/>
        <w:ind w:left="1540"/>
        <w:rPr>
          <w:rFonts w:ascii="Cambria" w:eastAsia="Cambria" w:hAnsi="Cambria" w:cs="Cambria"/>
          <w:sz w:val="24"/>
          <w:szCs w:val="24"/>
        </w:rPr>
      </w:pPr>
      <w:proofErr w:type="spellStart"/>
      <w:r w:rsidRPr="00F15F29">
        <w:rPr>
          <w:rFonts w:ascii="Cambria" w:eastAsia="Cambria" w:hAnsi="Cambria" w:cs="Cambria"/>
          <w:sz w:val="24"/>
          <w:szCs w:val="24"/>
        </w:rPr>
        <w:t>printf</w:t>
      </w:r>
      <w:proofErr w:type="spellEnd"/>
      <w:r w:rsidRPr="00F15F29">
        <w:rPr>
          <w:rFonts w:ascii="Cambria" w:eastAsia="Cambria" w:hAnsi="Cambria" w:cs="Cambria"/>
          <w:sz w:val="24"/>
          <w:szCs w:val="24"/>
        </w:rPr>
        <w:t>(“\n”);</w:t>
      </w:r>
    </w:p>
    <w:p w14:paraId="61AAA9EA" w14:textId="77777777" w:rsidR="007228BE" w:rsidRPr="00F15F29" w:rsidRDefault="00000000">
      <w:pPr>
        <w:spacing w:before="27"/>
        <w:ind w:left="1540"/>
        <w:rPr>
          <w:rFonts w:ascii="Cambria" w:eastAsia="Cambria" w:hAnsi="Cambria" w:cs="Cambria"/>
          <w:sz w:val="24"/>
          <w:szCs w:val="24"/>
        </w:rPr>
      </w:pPr>
      <w:r w:rsidRPr="00F15F29">
        <w:rPr>
          <w:rFonts w:ascii="Cambria" w:eastAsia="Cambria" w:hAnsi="Cambria" w:cs="Cambria"/>
          <w:sz w:val="24"/>
          <w:szCs w:val="24"/>
        </w:rPr>
        <w:t>m=m+1;</w:t>
      </w:r>
    </w:p>
    <w:p w14:paraId="6B457097" w14:textId="77777777" w:rsidR="007228BE" w:rsidRPr="00F15F29" w:rsidRDefault="00000000">
      <w:pPr>
        <w:spacing w:before="22" w:line="300" w:lineRule="exact"/>
        <w:ind w:left="820"/>
        <w:rPr>
          <w:rFonts w:ascii="Cambria" w:eastAsia="Cambria" w:hAnsi="Cambria" w:cs="Cambria"/>
          <w:sz w:val="24"/>
          <w:szCs w:val="24"/>
        </w:rPr>
      </w:pPr>
      <w:r w:rsidRPr="00F15F29">
        <w:rPr>
          <w:rFonts w:ascii="Cambria" w:eastAsia="Cambria" w:hAnsi="Cambria" w:cs="Cambria"/>
          <w:position w:val="-1"/>
          <w:sz w:val="24"/>
          <w:szCs w:val="24"/>
        </w:rPr>
        <w:t>}</w:t>
      </w:r>
    </w:p>
    <w:p w14:paraId="61FD30FD" w14:textId="77777777" w:rsidR="007228BE" w:rsidRPr="00F15F29" w:rsidRDefault="00000000">
      <w:pPr>
        <w:spacing w:before="38"/>
        <w:ind w:left="820"/>
        <w:rPr>
          <w:rFonts w:ascii="Cambria" w:eastAsia="Cambria" w:hAnsi="Cambria" w:cs="Cambria"/>
          <w:sz w:val="24"/>
          <w:szCs w:val="24"/>
        </w:rPr>
      </w:pPr>
      <w:r w:rsidRPr="00F15F29">
        <w:rPr>
          <w:rFonts w:ascii="Cambria" w:eastAsia="Cambria" w:hAnsi="Cambria" w:cs="Cambria"/>
          <w:sz w:val="24"/>
          <w:szCs w:val="24"/>
        </w:rPr>
        <w:t>while (m&lt;= MAX);</w:t>
      </w:r>
    </w:p>
    <w:p w14:paraId="494D358C" w14:textId="77777777" w:rsidR="007228BE" w:rsidRPr="00F15F29" w:rsidRDefault="00000000">
      <w:pPr>
        <w:spacing w:before="27"/>
        <w:ind w:left="820"/>
        <w:rPr>
          <w:rFonts w:ascii="Cambria" w:eastAsia="Cambria" w:hAnsi="Cambria" w:cs="Cambria"/>
          <w:sz w:val="24"/>
          <w:szCs w:val="24"/>
        </w:rPr>
      </w:pPr>
      <w:proofErr w:type="spellStart"/>
      <w:r w:rsidRPr="00F15F29">
        <w:rPr>
          <w:rFonts w:ascii="Cambria" w:eastAsia="Cambria" w:hAnsi="Cambria" w:cs="Cambria"/>
          <w:sz w:val="24"/>
          <w:szCs w:val="24"/>
        </w:rPr>
        <w:t>printf</w:t>
      </w:r>
      <w:proofErr w:type="spellEnd"/>
      <w:r w:rsidRPr="00F15F29">
        <w:rPr>
          <w:rFonts w:ascii="Cambria" w:eastAsia="Cambria" w:hAnsi="Cambria" w:cs="Cambria"/>
          <w:sz w:val="24"/>
          <w:szCs w:val="24"/>
        </w:rPr>
        <w:t>(“</w:t>
      </w:r>
      <w:r w:rsidRPr="00F15F29">
        <w:rPr>
          <w:rFonts w:ascii="Cambria" w:eastAsia="Cambria" w:hAnsi="Cambria" w:cs="Cambria"/>
          <w:sz w:val="24"/>
          <w:szCs w:val="24"/>
          <w:u w:val="thick" w:color="000000"/>
        </w:rPr>
        <w:t xml:space="preserve">                                                                       </w:t>
      </w:r>
      <w:r w:rsidRPr="00F15F29">
        <w:rPr>
          <w:rFonts w:ascii="Cambria" w:eastAsia="Cambria" w:hAnsi="Cambria" w:cs="Cambria"/>
          <w:sz w:val="24"/>
          <w:szCs w:val="24"/>
        </w:rPr>
        <w:t>\n”);</w:t>
      </w:r>
    </w:p>
    <w:p w14:paraId="320C1B52" w14:textId="77777777" w:rsidR="007228BE" w:rsidRPr="00F15F29" w:rsidRDefault="00000000">
      <w:pPr>
        <w:spacing w:before="24" w:line="300" w:lineRule="exact"/>
        <w:ind w:left="100"/>
        <w:rPr>
          <w:rFonts w:ascii="Cambria" w:eastAsia="Cambria" w:hAnsi="Cambria" w:cs="Cambria"/>
          <w:sz w:val="24"/>
          <w:szCs w:val="24"/>
        </w:rPr>
      </w:pPr>
      <w:r w:rsidRPr="00F15F29">
        <w:rPr>
          <w:rFonts w:ascii="Cambria" w:eastAsia="Cambria" w:hAnsi="Cambria" w:cs="Cambria"/>
          <w:position w:val="-1"/>
          <w:sz w:val="24"/>
          <w:szCs w:val="24"/>
        </w:rPr>
        <w:t>}</w:t>
      </w:r>
    </w:p>
    <w:p w14:paraId="1580DC01" w14:textId="77777777" w:rsidR="007228BE" w:rsidRPr="00F15F29" w:rsidRDefault="007228BE">
      <w:pPr>
        <w:spacing w:before="5" w:line="160" w:lineRule="exact"/>
        <w:rPr>
          <w:sz w:val="24"/>
          <w:szCs w:val="24"/>
        </w:rPr>
      </w:pPr>
    </w:p>
    <w:p w14:paraId="0B84C338" w14:textId="77777777" w:rsidR="007228BE" w:rsidRPr="00F15F29" w:rsidRDefault="007228BE">
      <w:pPr>
        <w:spacing w:line="200" w:lineRule="exact"/>
        <w:rPr>
          <w:sz w:val="24"/>
          <w:szCs w:val="24"/>
        </w:rPr>
      </w:pPr>
    </w:p>
    <w:p w14:paraId="7F41FF4D" w14:textId="77777777" w:rsidR="007228BE" w:rsidRPr="00F15F29" w:rsidRDefault="00000000">
      <w:pPr>
        <w:spacing w:before="21"/>
        <w:ind w:left="100"/>
        <w:rPr>
          <w:rFonts w:ascii="Cambria" w:eastAsia="Cambria" w:hAnsi="Cambria" w:cs="Cambria"/>
          <w:sz w:val="24"/>
          <w:szCs w:val="24"/>
        </w:rPr>
      </w:pPr>
      <w:r w:rsidRPr="00F15F29">
        <w:rPr>
          <w:rFonts w:ascii="Cambria" w:eastAsia="Cambria" w:hAnsi="Cambria" w:cs="Cambria"/>
          <w:b/>
          <w:sz w:val="24"/>
          <w:szCs w:val="24"/>
        </w:rPr>
        <w:t>OUTPUT:</w:t>
      </w:r>
    </w:p>
    <w:p w14:paraId="21EC2383" w14:textId="77777777" w:rsidR="007228BE" w:rsidRPr="00F15F29" w:rsidRDefault="007228BE">
      <w:pPr>
        <w:spacing w:before="4" w:line="140" w:lineRule="exact"/>
        <w:rPr>
          <w:sz w:val="24"/>
          <w:szCs w:val="24"/>
        </w:rPr>
      </w:pPr>
    </w:p>
    <w:p w14:paraId="7B1B19D9" w14:textId="77777777" w:rsidR="007228BE" w:rsidRPr="00F15F29" w:rsidRDefault="007228BE">
      <w:pPr>
        <w:spacing w:line="200" w:lineRule="exact"/>
        <w:rPr>
          <w:sz w:val="24"/>
          <w:szCs w:val="24"/>
        </w:rPr>
      </w:pPr>
    </w:p>
    <w:p w14:paraId="59BBA20D" w14:textId="77777777" w:rsidR="007228BE" w:rsidRPr="00F15F29" w:rsidRDefault="00000000">
      <w:pPr>
        <w:ind w:left="186" w:right="292"/>
        <w:jc w:val="center"/>
        <w:rPr>
          <w:rFonts w:ascii="Cambria" w:eastAsia="Cambria" w:hAnsi="Cambria" w:cs="Cambria"/>
          <w:sz w:val="24"/>
          <w:szCs w:val="24"/>
        </w:rPr>
      </w:pPr>
      <w:r w:rsidRPr="00F15F29">
        <w:rPr>
          <w:rFonts w:ascii="Cambria" w:eastAsia="Cambria" w:hAnsi="Cambria" w:cs="Cambria"/>
          <w:sz w:val="24"/>
          <w:szCs w:val="24"/>
        </w:rPr>
        <w:t>mx         0            1            2            3            4            5            6            7            8            9            10</w:t>
      </w:r>
    </w:p>
    <w:p w14:paraId="0E44AF42" w14:textId="77777777" w:rsidR="007228BE" w:rsidRPr="00F15F29" w:rsidRDefault="00000000">
      <w:pPr>
        <w:spacing w:before="36" w:line="300" w:lineRule="exact"/>
        <w:ind w:left="112"/>
        <w:rPr>
          <w:rFonts w:ascii="Cambria" w:eastAsia="Cambria" w:hAnsi="Cambria" w:cs="Cambria"/>
          <w:sz w:val="24"/>
          <w:szCs w:val="24"/>
        </w:rPr>
      </w:pPr>
      <w:r w:rsidRPr="00F15F29">
        <w:rPr>
          <w:rFonts w:ascii="Cambria" w:eastAsia="Cambria" w:hAnsi="Cambria" w:cs="Cambria"/>
          <w:b/>
          <w:position w:val="-1"/>
          <w:sz w:val="24"/>
          <w:szCs w:val="24"/>
        </w:rPr>
        <w:t>----------------------------------------------------------------------------------------------------------- --</w:t>
      </w:r>
    </w:p>
    <w:p w14:paraId="7C0424FB" w14:textId="77777777" w:rsidR="007228BE" w:rsidRPr="00F15F29" w:rsidRDefault="007228BE">
      <w:pPr>
        <w:spacing w:before="8" w:line="100" w:lineRule="exact"/>
        <w:rPr>
          <w:sz w:val="24"/>
          <w:szCs w:val="24"/>
        </w:rPr>
      </w:pPr>
    </w:p>
    <w:p w14:paraId="460B9F41" w14:textId="77777777" w:rsidR="007228BE" w:rsidRPr="00F15F29" w:rsidRDefault="00000000">
      <w:pPr>
        <w:spacing w:line="300" w:lineRule="exact"/>
        <w:ind w:left="227"/>
        <w:rPr>
          <w:rFonts w:ascii="Cambria" w:eastAsia="Cambria" w:hAnsi="Cambria" w:cs="Cambria"/>
          <w:sz w:val="24"/>
          <w:szCs w:val="24"/>
        </w:rPr>
      </w:pPr>
      <w:r w:rsidRPr="00F15F29">
        <w:rPr>
          <w:rFonts w:ascii="Cambria" w:eastAsia="Cambria" w:hAnsi="Cambria" w:cs="Cambria"/>
          <w:position w:val="-1"/>
          <w:sz w:val="24"/>
          <w:szCs w:val="24"/>
        </w:rPr>
        <w:t>0            1</w:t>
      </w:r>
    </w:p>
    <w:p w14:paraId="46E95402" w14:textId="77777777" w:rsidR="007228BE" w:rsidRPr="00F15F29" w:rsidRDefault="00000000">
      <w:pPr>
        <w:spacing w:before="7"/>
        <w:ind w:left="227"/>
        <w:rPr>
          <w:rFonts w:ascii="Cambria" w:eastAsia="Cambria" w:hAnsi="Cambria" w:cs="Cambria"/>
          <w:sz w:val="24"/>
          <w:szCs w:val="24"/>
        </w:rPr>
      </w:pPr>
      <w:r w:rsidRPr="00F15F29">
        <w:rPr>
          <w:rFonts w:ascii="Cambria" w:eastAsia="Cambria" w:hAnsi="Cambria" w:cs="Cambria"/>
          <w:sz w:val="24"/>
          <w:szCs w:val="24"/>
        </w:rPr>
        <w:t>1            1            1</w:t>
      </w:r>
    </w:p>
    <w:p w14:paraId="0048B0F0" w14:textId="77777777" w:rsidR="007228BE" w:rsidRPr="00F15F29" w:rsidRDefault="00000000">
      <w:pPr>
        <w:spacing w:line="320" w:lineRule="exact"/>
        <w:ind w:left="227"/>
        <w:rPr>
          <w:rFonts w:ascii="Cambria" w:eastAsia="Cambria" w:hAnsi="Cambria" w:cs="Cambria"/>
          <w:sz w:val="24"/>
          <w:szCs w:val="24"/>
        </w:rPr>
      </w:pPr>
      <w:r w:rsidRPr="00F15F29">
        <w:rPr>
          <w:rFonts w:ascii="Cambria" w:eastAsia="Cambria" w:hAnsi="Cambria" w:cs="Cambria"/>
          <w:sz w:val="24"/>
          <w:szCs w:val="24"/>
        </w:rPr>
        <w:t>2            1            2            1</w:t>
      </w:r>
    </w:p>
    <w:p w14:paraId="7FB8A35A" w14:textId="77777777" w:rsidR="007228BE" w:rsidRPr="00F15F29" w:rsidRDefault="00000000">
      <w:pPr>
        <w:spacing w:line="320" w:lineRule="exact"/>
        <w:ind w:left="227"/>
        <w:rPr>
          <w:rFonts w:ascii="Cambria" w:eastAsia="Cambria" w:hAnsi="Cambria" w:cs="Cambria"/>
          <w:sz w:val="24"/>
          <w:szCs w:val="24"/>
        </w:rPr>
      </w:pPr>
      <w:r w:rsidRPr="00F15F29">
        <w:rPr>
          <w:rFonts w:ascii="Cambria" w:eastAsia="Cambria" w:hAnsi="Cambria" w:cs="Cambria"/>
          <w:sz w:val="24"/>
          <w:szCs w:val="24"/>
        </w:rPr>
        <w:t>3            1            3            3            1</w:t>
      </w:r>
    </w:p>
    <w:p w14:paraId="695FAE6D" w14:textId="77777777" w:rsidR="007228BE" w:rsidRPr="00F15F29" w:rsidRDefault="00000000">
      <w:pPr>
        <w:spacing w:line="320" w:lineRule="exact"/>
        <w:ind w:left="227"/>
        <w:rPr>
          <w:rFonts w:ascii="Cambria" w:eastAsia="Cambria" w:hAnsi="Cambria" w:cs="Cambria"/>
          <w:sz w:val="24"/>
          <w:szCs w:val="24"/>
        </w:rPr>
      </w:pPr>
      <w:r w:rsidRPr="00F15F29">
        <w:rPr>
          <w:rFonts w:ascii="Cambria" w:eastAsia="Cambria" w:hAnsi="Cambria" w:cs="Cambria"/>
          <w:sz w:val="24"/>
          <w:szCs w:val="24"/>
        </w:rPr>
        <w:t>4            1            4            6            4            1</w:t>
      </w:r>
    </w:p>
    <w:p w14:paraId="16B3880E" w14:textId="77777777" w:rsidR="007228BE" w:rsidRPr="00F15F29" w:rsidRDefault="00000000">
      <w:pPr>
        <w:spacing w:line="320" w:lineRule="exact"/>
        <w:ind w:left="227"/>
        <w:rPr>
          <w:rFonts w:ascii="Cambria" w:eastAsia="Cambria" w:hAnsi="Cambria" w:cs="Cambria"/>
          <w:sz w:val="24"/>
          <w:szCs w:val="24"/>
        </w:rPr>
      </w:pPr>
      <w:r w:rsidRPr="00F15F29">
        <w:rPr>
          <w:rFonts w:ascii="Cambria" w:eastAsia="Cambria" w:hAnsi="Cambria" w:cs="Cambria"/>
          <w:sz w:val="24"/>
          <w:szCs w:val="24"/>
        </w:rPr>
        <w:t>5            1            5            10         10         5            1</w:t>
      </w:r>
    </w:p>
    <w:p w14:paraId="12C6B233" w14:textId="77777777" w:rsidR="007228BE" w:rsidRDefault="00000000">
      <w:pPr>
        <w:spacing w:before="1"/>
        <w:ind w:left="227"/>
        <w:rPr>
          <w:rFonts w:ascii="Cambria" w:eastAsia="Cambria" w:hAnsi="Cambria" w:cs="Cambria"/>
          <w:sz w:val="24"/>
          <w:szCs w:val="24"/>
        </w:rPr>
      </w:pPr>
      <w:r w:rsidRPr="00F15F29">
        <w:rPr>
          <w:rFonts w:ascii="Cambria" w:eastAsia="Cambria" w:hAnsi="Cambria" w:cs="Cambria"/>
          <w:sz w:val="24"/>
          <w:szCs w:val="24"/>
        </w:rPr>
        <w:t>6            1            6            15         20         15         6            1</w:t>
      </w:r>
    </w:p>
    <w:p w14:paraId="378488A7" w14:textId="77777777" w:rsidR="00F15F29" w:rsidRDefault="00F15F29">
      <w:pPr>
        <w:spacing w:before="1"/>
        <w:ind w:left="227"/>
        <w:rPr>
          <w:rFonts w:ascii="Cambria" w:eastAsia="Cambria" w:hAnsi="Cambria" w:cs="Cambria"/>
          <w:sz w:val="24"/>
          <w:szCs w:val="24"/>
        </w:rPr>
      </w:pPr>
    </w:p>
    <w:p w14:paraId="7C660E3E" w14:textId="77777777" w:rsidR="00F15F29" w:rsidRDefault="00F15F29">
      <w:pPr>
        <w:spacing w:before="1"/>
        <w:ind w:left="227"/>
        <w:rPr>
          <w:rFonts w:ascii="Cambria" w:eastAsia="Cambria" w:hAnsi="Cambria" w:cs="Cambria"/>
          <w:sz w:val="24"/>
          <w:szCs w:val="24"/>
        </w:rPr>
      </w:pPr>
    </w:p>
    <w:p w14:paraId="37F98E37" w14:textId="77777777" w:rsidR="00F15F29" w:rsidRDefault="00F15F29">
      <w:pPr>
        <w:spacing w:before="1"/>
        <w:ind w:left="227"/>
        <w:rPr>
          <w:rFonts w:ascii="Cambria" w:eastAsia="Cambria" w:hAnsi="Cambria" w:cs="Cambria"/>
          <w:sz w:val="24"/>
          <w:szCs w:val="24"/>
        </w:rPr>
      </w:pPr>
    </w:p>
    <w:p w14:paraId="7BD19E3B" w14:textId="77777777" w:rsidR="00F15F29" w:rsidRPr="00F15F29" w:rsidRDefault="00F15F29" w:rsidP="00F15F29">
      <w:pPr>
        <w:spacing w:before="84"/>
        <w:ind w:left="230"/>
        <w:rPr>
          <w:rFonts w:ascii="Cambria" w:eastAsia="Cambria" w:hAnsi="Cambria" w:cs="Cambria"/>
          <w:sz w:val="24"/>
          <w:szCs w:val="24"/>
        </w:rPr>
      </w:pPr>
      <w:r w:rsidRPr="00F15F29">
        <w:rPr>
          <w:rFonts w:ascii="Cambria" w:eastAsia="Cambria" w:hAnsi="Cambria" w:cs="Cambria"/>
          <w:sz w:val="24"/>
          <w:szCs w:val="24"/>
        </w:rPr>
        <w:t>7            1            7            21         35         35         21         7            1</w:t>
      </w:r>
    </w:p>
    <w:p w14:paraId="33B03DDD" w14:textId="77777777" w:rsidR="00F15F29" w:rsidRPr="00F15F29" w:rsidRDefault="00F15F29" w:rsidP="00F15F29">
      <w:pPr>
        <w:spacing w:line="320" w:lineRule="exact"/>
        <w:ind w:left="230"/>
        <w:rPr>
          <w:rFonts w:ascii="Cambria" w:eastAsia="Cambria" w:hAnsi="Cambria" w:cs="Cambria"/>
          <w:sz w:val="24"/>
          <w:szCs w:val="24"/>
        </w:rPr>
      </w:pPr>
      <w:r w:rsidRPr="00F15F29">
        <w:rPr>
          <w:rFonts w:ascii="Cambria" w:eastAsia="Cambria" w:hAnsi="Cambria" w:cs="Cambria"/>
          <w:sz w:val="24"/>
          <w:szCs w:val="24"/>
        </w:rPr>
        <w:t>8            1            8            28         56         70         56         28         8            1</w:t>
      </w:r>
    </w:p>
    <w:p w14:paraId="0B4207A7" w14:textId="77777777" w:rsidR="00F15F29" w:rsidRPr="00F15F29" w:rsidRDefault="00F15F29" w:rsidP="00F15F29">
      <w:pPr>
        <w:spacing w:line="320" w:lineRule="exact"/>
        <w:ind w:left="230"/>
        <w:rPr>
          <w:rFonts w:ascii="Cambria" w:eastAsia="Cambria" w:hAnsi="Cambria" w:cs="Cambria"/>
          <w:sz w:val="24"/>
          <w:szCs w:val="24"/>
        </w:rPr>
      </w:pPr>
      <w:r w:rsidRPr="00F15F29">
        <w:rPr>
          <w:rFonts w:ascii="Cambria" w:eastAsia="Cambria" w:hAnsi="Cambria" w:cs="Cambria"/>
          <w:sz w:val="24"/>
          <w:szCs w:val="24"/>
        </w:rPr>
        <w:t>9            1            9            36         84         126       126       84         36         9            1</w:t>
      </w:r>
    </w:p>
    <w:p w14:paraId="7F2C4644" w14:textId="77777777" w:rsidR="00F15F29" w:rsidRPr="00F15F29" w:rsidRDefault="00F15F29" w:rsidP="00F15F29">
      <w:pPr>
        <w:ind w:left="230"/>
        <w:rPr>
          <w:rFonts w:ascii="Cambria" w:eastAsia="Cambria" w:hAnsi="Cambria" w:cs="Cambria"/>
          <w:sz w:val="24"/>
          <w:szCs w:val="24"/>
        </w:rPr>
      </w:pPr>
      <w:r w:rsidRPr="00F15F29">
        <w:rPr>
          <w:rFonts w:ascii="Cambria" w:eastAsia="Cambria" w:hAnsi="Cambria" w:cs="Cambria"/>
          <w:sz w:val="24"/>
          <w:szCs w:val="24"/>
        </w:rPr>
        <w:t>10          1            10         45         120       210       252       210       120       45         10         1</w:t>
      </w:r>
    </w:p>
    <w:p w14:paraId="00774F9D" w14:textId="0A61F293" w:rsidR="00F15F29" w:rsidRPr="00F15F29" w:rsidRDefault="00F15F29" w:rsidP="00F15F29">
      <w:pPr>
        <w:spacing w:before="51"/>
        <w:ind w:left="59" w:right="78"/>
        <w:jc w:val="center"/>
        <w:rPr>
          <w:rFonts w:ascii="Cambria" w:eastAsia="Cambria" w:hAnsi="Cambria" w:cs="Cambria"/>
          <w:sz w:val="24"/>
          <w:szCs w:val="24"/>
        </w:rPr>
        <w:sectPr w:rsidR="00F15F29" w:rsidRPr="00F15F29">
          <w:headerReference w:type="default" r:id="rId80"/>
          <w:footerReference w:type="default" r:id="rId81"/>
          <w:pgSz w:w="11940" w:h="15960"/>
          <w:pgMar w:top="1500" w:right="820" w:bottom="280" w:left="620" w:header="0" w:footer="0" w:gutter="0"/>
          <w:cols w:space="720"/>
        </w:sectPr>
      </w:pPr>
      <w:r w:rsidRPr="00F15F29">
        <w:rPr>
          <w:rFonts w:ascii="Cambria" w:eastAsia="Cambria" w:hAnsi="Cambria" w:cs="Cambria"/>
          <w:b/>
          <w:sz w:val="24"/>
          <w:szCs w:val="24"/>
        </w:rPr>
        <w:t>----------------------------------------------------------------------------------------------------------</w:t>
      </w:r>
    </w:p>
    <w:p w14:paraId="6BF09F98" w14:textId="77777777" w:rsidR="007228BE" w:rsidRPr="00F15F29" w:rsidRDefault="00000000" w:rsidP="00F15F29">
      <w:pPr>
        <w:spacing w:line="300" w:lineRule="exact"/>
        <w:ind w:right="3920"/>
        <w:jc w:val="both"/>
        <w:rPr>
          <w:rFonts w:ascii="Cambria" w:eastAsia="Cambria" w:hAnsi="Cambria" w:cs="Cambria"/>
          <w:sz w:val="24"/>
          <w:szCs w:val="24"/>
        </w:rPr>
      </w:pPr>
      <w:r w:rsidRPr="00F15F29">
        <w:rPr>
          <w:rFonts w:ascii="Cambria" w:eastAsia="Cambria" w:hAnsi="Cambria" w:cs="Cambria"/>
          <w:b/>
          <w:position w:val="-1"/>
          <w:sz w:val="24"/>
          <w:szCs w:val="24"/>
          <w:u w:val="thick" w:color="000000"/>
        </w:rPr>
        <w:lastRenderedPageBreak/>
        <w:t xml:space="preserve"> Pa </w:t>
      </w:r>
      <w:proofErr w:type="spellStart"/>
      <w:r w:rsidRPr="00F15F29">
        <w:rPr>
          <w:rFonts w:ascii="Cambria" w:eastAsia="Cambria" w:hAnsi="Cambria" w:cs="Cambria"/>
          <w:b/>
          <w:position w:val="-1"/>
          <w:sz w:val="24"/>
          <w:szCs w:val="24"/>
          <w:u w:val="thick" w:color="000000"/>
        </w:rPr>
        <w:t>sca</w:t>
      </w:r>
      <w:proofErr w:type="spellEnd"/>
      <w:r w:rsidRPr="00F15F29">
        <w:rPr>
          <w:rFonts w:ascii="Cambria" w:eastAsia="Cambria" w:hAnsi="Cambria" w:cs="Cambria"/>
          <w:b/>
          <w:position w:val="-1"/>
          <w:sz w:val="24"/>
          <w:szCs w:val="24"/>
          <w:u w:val="thick" w:color="000000"/>
        </w:rPr>
        <w:t xml:space="preserve"> l’s  Triangle</w:t>
      </w:r>
    </w:p>
    <w:p w14:paraId="48C31359" w14:textId="77777777" w:rsidR="007228BE" w:rsidRPr="00F15F29" w:rsidRDefault="007228BE" w:rsidP="00F15F29">
      <w:pPr>
        <w:spacing w:line="200" w:lineRule="exact"/>
        <w:jc w:val="both"/>
        <w:rPr>
          <w:sz w:val="24"/>
          <w:szCs w:val="24"/>
        </w:rPr>
      </w:pPr>
    </w:p>
    <w:p w14:paraId="7ECA246E" w14:textId="23F33229" w:rsidR="007228BE" w:rsidRPr="00F15F29" w:rsidRDefault="00000000" w:rsidP="00F15F29">
      <w:pPr>
        <w:spacing w:before="26" w:line="320" w:lineRule="exact"/>
        <w:ind w:left="191" w:right="467" w:firstLine="360"/>
        <w:jc w:val="both"/>
        <w:rPr>
          <w:rFonts w:ascii="Cambria" w:eastAsia="Cambria" w:hAnsi="Cambria" w:cs="Cambria"/>
          <w:sz w:val="24"/>
          <w:szCs w:val="24"/>
        </w:rPr>
      </w:pPr>
      <w:r w:rsidRPr="00F15F29">
        <w:rPr>
          <w:rFonts w:ascii="Arial Unicode MS" w:eastAsia="Arial Unicode MS" w:hAnsi="Arial Unicode MS" w:cs="Arial Unicode MS"/>
          <w:sz w:val="24"/>
          <w:szCs w:val="24"/>
        </w:rPr>
        <w:t></w:t>
      </w:r>
      <w:r w:rsidRPr="00F15F29">
        <w:rPr>
          <w:rFonts w:ascii="Cambria" w:eastAsia="Cambria" w:hAnsi="Cambria" w:cs="Cambria"/>
          <w:sz w:val="24"/>
          <w:szCs w:val="24"/>
        </w:rPr>
        <w:t xml:space="preserve">One  of  the  most  interesting  Number  Patterns  is  Pascal's  Triangle(named after </w:t>
      </w:r>
      <w:r w:rsidRPr="00F15F29">
        <w:rPr>
          <w:rFonts w:ascii="Cambria" w:eastAsia="Cambria" w:hAnsi="Cambria" w:cs="Cambria"/>
          <w:i/>
          <w:sz w:val="24"/>
          <w:szCs w:val="24"/>
        </w:rPr>
        <w:t>Blaise Pascal</w:t>
      </w:r>
      <w:r w:rsidRPr="00F15F29">
        <w:rPr>
          <w:rFonts w:ascii="Cambria" w:eastAsia="Cambria" w:hAnsi="Cambria" w:cs="Cambria"/>
          <w:sz w:val="24"/>
          <w:szCs w:val="24"/>
        </w:rPr>
        <w:t>, a famous French Mathematician and Philosopher).</w:t>
      </w:r>
    </w:p>
    <w:p w14:paraId="2BE48DC4" w14:textId="77777777" w:rsidR="007228BE" w:rsidRPr="00F15F29" w:rsidRDefault="00000000" w:rsidP="00F15F29">
      <w:pPr>
        <w:spacing w:before="5" w:line="320" w:lineRule="exact"/>
        <w:ind w:left="191" w:right="325" w:firstLine="360"/>
        <w:jc w:val="both"/>
        <w:rPr>
          <w:rFonts w:ascii="Cambria" w:eastAsia="Cambria" w:hAnsi="Cambria" w:cs="Cambria"/>
          <w:sz w:val="24"/>
          <w:szCs w:val="24"/>
        </w:rPr>
      </w:pPr>
      <w:r w:rsidRPr="00F15F29">
        <w:rPr>
          <w:rFonts w:ascii="Arial Unicode MS" w:eastAsia="Arial Unicode MS" w:hAnsi="Arial Unicode MS" w:cs="Arial Unicode MS"/>
          <w:sz w:val="24"/>
          <w:szCs w:val="24"/>
        </w:rPr>
        <w:t></w:t>
      </w:r>
      <w:r w:rsidRPr="00F15F29">
        <w:rPr>
          <w:rFonts w:ascii="Cambria" w:eastAsia="Cambria" w:hAnsi="Cambria" w:cs="Cambria"/>
          <w:sz w:val="24"/>
          <w:szCs w:val="24"/>
        </w:rPr>
        <w:t>To build the triangle, start with "1" at the top, then continue placing numbers below it in a triangular pattern.</w:t>
      </w:r>
    </w:p>
    <w:p w14:paraId="7A1F7124" w14:textId="77777777" w:rsidR="007228BE" w:rsidRDefault="00000000" w:rsidP="00F15F29">
      <w:pPr>
        <w:spacing w:line="320" w:lineRule="exact"/>
        <w:ind w:left="551"/>
        <w:jc w:val="both"/>
        <w:rPr>
          <w:rFonts w:ascii="Cambria" w:eastAsia="Cambria" w:hAnsi="Cambria" w:cs="Cambria"/>
          <w:sz w:val="24"/>
          <w:szCs w:val="24"/>
        </w:rPr>
      </w:pPr>
      <w:r w:rsidRPr="00F15F29">
        <w:rPr>
          <w:rFonts w:ascii="Arial Unicode MS" w:eastAsia="Arial Unicode MS" w:hAnsi="Arial Unicode MS" w:cs="Arial Unicode MS"/>
          <w:sz w:val="24"/>
          <w:szCs w:val="24"/>
        </w:rPr>
        <w:t></w:t>
      </w:r>
      <w:r w:rsidRPr="00F15F29">
        <w:rPr>
          <w:rFonts w:ascii="Cambria" w:eastAsia="Cambria" w:hAnsi="Cambria" w:cs="Cambria"/>
          <w:sz w:val="24"/>
          <w:szCs w:val="24"/>
        </w:rPr>
        <w:t>Each number is the numbers directly above it added together.</w:t>
      </w:r>
    </w:p>
    <w:p w14:paraId="0C89826E" w14:textId="5D4864F9" w:rsidR="00F15F29" w:rsidRDefault="00F15F29" w:rsidP="00F15F29">
      <w:pPr>
        <w:spacing w:line="320" w:lineRule="exact"/>
        <w:ind w:left="551"/>
        <w:jc w:val="both"/>
        <w:rPr>
          <w:rFonts w:ascii="Cambria" w:eastAsia="Cambria" w:hAnsi="Cambria" w:cs="Cambria"/>
          <w:sz w:val="24"/>
          <w:szCs w:val="24"/>
        </w:rPr>
      </w:pP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p>
    <w:p w14:paraId="2726A264" w14:textId="52621E95" w:rsidR="00F15F29" w:rsidRDefault="00F15F29" w:rsidP="00F15F29">
      <w:pPr>
        <w:spacing w:line="320" w:lineRule="exact"/>
        <w:ind w:left="551"/>
        <w:jc w:val="both"/>
        <w:rPr>
          <w:rFonts w:ascii="Cambria" w:eastAsia="Cambria" w:hAnsi="Cambria" w:cs="Cambria"/>
          <w:sz w:val="24"/>
          <w:szCs w:val="24"/>
        </w:rPr>
      </w:pPr>
    </w:p>
    <w:p w14:paraId="7D1D8430" w14:textId="6071B7DA" w:rsidR="00F15F29" w:rsidRDefault="00380C8D" w:rsidP="00F15F29">
      <w:pPr>
        <w:spacing w:line="320" w:lineRule="exact"/>
        <w:ind w:left="551"/>
        <w:jc w:val="both"/>
        <w:rPr>
          <w:rFonts w:ascii="Cambria" w:eastAsia="Cambria" w:hAnsi="Cambria" w:cs="Cambria"/>
          <w:sz w:val="24"/>
          <w:szCs w:val="24"/>
        </w:rPr>
      </w:pPr>
      <w:r w:rsidRPr="00F15F29">
        <w:rPr>
          <w:rFonts w:ascii="Cambria" w:eastAsia="Cambria" w:hAnsi="Cambria" w:cs="Cambria"/>
          <w:noProof/>
          <w:sz w:val="24"/>
          <w:szCs w:val="24"/>
        </w:rPr>
        <w:drawing>
          <wp:inline distT="0" distB="0" distL="0" distR="0" wp14:anchorId="05A71A90" wp14:editId="5315F4EA">
            <wp:extent cx="1036732" cy="166879"/>
            <wp:effectExtent l="0" t="0" r="0" b="5080"/>
            <wp:docPr id="14665866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180168" cy="189967"/>
                    </a:xfrm>
                    <a:prstGeom prst="rect">
                      <a:avLst/>
                    </a:prstGeom>
                    <a:noFill/>
                    <a:ln>
                      <a:noFill/>
                    </a:ln>
                  </pic:spPr>
                </pic:pic>
              </a:graphicData>
            </a:graphic>
          </wp:inline>
        </w:drawing>
      </w:r>
    </w:p>
    <w:p w14:paraId="03530CFE" w14:textId="77777777" w:rsidR="00380C8D" w:rsidRDefault="00380C8D" w:rsidP="00F15F29">
      <w:pPr>
        <w:spacing w:line="320" w:lineRule="exact"/>
        <w:ind w:left="551"/>
        <w:jc w:val="both"/>
        <w:rPr>
          <w:rFonts w:ascii="Cambria" w:eastAsia="Cambria" w:hAnsi="Cambria" w:cs="Cambria"/>
          <w:sz w:val="24"/>
          <w:szCs w:val="24"/>
        </w:rPr>
      </w:pPr>
    </w:p>
    <w:p w14:paraId="1FF4CA43" w14:textId="702591F0" w:rsidR="00380C8D" w:rsidRDefault="00B40F67" w:rsidP="00F15F29">
      <w:pPr>
        <w:spacing w:line="320" w:lineRule="exact"/>
        <w:ind w:left="551"/>
        <w:jc w:val="both"/>
        <w:rPr>
          <w:rFonts w:ascii="Cambria" w:eastAsia="Cambria" w:hAnsi="Cambria" w:cs="Cambria"/>
          <w:sz w:val="24"/>
          <w:szCs w:val="24"/>
        </w:rPr>
      </w:pPr>
      <w:r w:rsidRPr="00B40F67">
        <w:rPr>
          <w:rFonts w:ascii="Cambria" w:eastAsia="Cambria" w:hAnsi="Cambria" w:cs="Cambria"/>
          <w:noProof/>
          <w:sz w:val="24"/>
          <w:szCs w:val="24"/>
        </w:rPr>
        <w:drawing>
          <wp:inline distT="0" distB="0" distL="0" distR="0" wp14:anchorId="250D96CB" wp14:editId="2EA7A304">
            <wp:extent cx="2864485" cy="2800985"/>
            <wp:effectExtent l="0" t="0" r="0" b="0"/>
            <wp:docPr id="2426772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864485" cy="2800985"/>
                    </a:xfrm>
                    <a:prstGeom prst="rect">
                      <a:avLst/>
                    </a:prstGeom>
                    <a:noFill/>
                    <a:ln>
                      <a:noFill/>
                    </a:ln>
                  </pic:spPr>
                </pic:pic>
              </a:graphicData>
            </a:graphic>
          </wp:inline>
        </w:drawing>
      </w:r>
    </w:p>
    <w:p w14:paraId="37B1325F" w14:textId="7A556162" w:rsidR="00B40F67" w:rsidRDefault="00B40F67" w:rsidP="00F15F29">
      <w:pPr>
        <w:spacing w:line="320" w:lineRule="exact"/>
        <w:ind w:left="551"/>
        <w:jc w:val="both"/>
        <w:rPr>
          <w:rFonts w:ascii="Cambria" w:eastAsia="Cambria" w:hAnsi="Cambria" w:cs="Cambria"/>
          <w:sz w:val="24"/>
          <w:szCs w:val="24"/>
        </w:rPr>
      </w:pPr>
      <w:r w:rsidRPr="00B40F67">
        <w:rPr>
          <w:rFonts w:ascii="Cambria" w:eastAsia="Cambria" w:hAnsi="Cambria" w:cs="Cambria"/>
          <w:noProof/>
          <w:sz w:val="24"/>
          <w:szCs w:val="24"/>
        </w:rPr>
        <w:drawing>
          <wp:inline distT="0" distB="0" distL="0" distR="0" wp14:anchorId="3F69CEF1" wp14:editId="4700875A">
            <wp:extent cx="2864485" cy="2800985"/>
            <wp:effectExtent l="0" t="0" r="0" b="0"/>
            <wp:docPr id="11519190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864485" cy="2800985"/>
                    </a:xfrm>
                    <a:prstGeom prst="rect">
                      <a:avLst/>
                    </a:prstGeom>
                    <a:noFill/>
                    <a:ln>
                      <a:noFill/>
                    </a:ln>
                  </pic:spPr>
                </pic:pic>
              </a:graphicData>
            </a:graphic>
          </wp:inline>
        </w:drawing>
      </w:r>
    </w:p>
    <w:p w14:paraId="66A26EA7" w14:textId="77777777" w:rsidR="00380C8D" w:rsidRDefault="00380C8D" w:rsidP="00F15F29">
      <w:pPr>
        <w:spacing w:line="320" w:lineRule="exact"/>
        <w:ind w:left="551"/>
        <w:jc w:val="both"/>
        <w:rPr>
          <w:rFonts w:ascii="Cambria" w:eastAsia="Cambria" w:hAnsi="Cambria" w:cs="Cambria"/>
          <w:sz w:val="24"/>
          <w:szCs w:val="24"/>
        </w:rPr>
      </w:pPr>
    </w:p>
    <w:p w14:paraId="2E8CD51A" w14:textId="2BB1AEF6" w:rsidR="00380C8D" w:rsidRDefault="00B40F67" w:rsidP="00F15F29">
      <w:pPr>
        <w:spacing w:line="320" w:lineRule="exact"/>
        <w:ind w:left="551"/>
        <w:jc w:val="both"/>
        <w:rPr>
          <w:rFonts w:ascii="Cambria" w:eastAsia="Cambria" w:hAnsi="Cambria" w:cs="Cambria"/>
          <w:sz w:val="24"/>
          <w:szCs w:val="24"/>
        </w:rPr>
      </w:pPr>
      <w:r w:rsidRPr="00B40F67">
        <w:rPr>
          <w:rFonts w:ascii="Cambria" w:eastAsia="Cambria" w:hAnsi="Cambria" w:cs="Cambria"/>
          <w:noProof/>
          <w:sz w:val="24"/>
          <w:szCs w:val="24"/>
        </w:rPr>
        <w:drawing>
          <wp:inline distT="0" distB="0" distL="0" distR="0" wp14:anchorId="26F50CFC" wp14:editId="0202422F">
            <wp:extent cx="2864485" cy="2800985"/>
            <wp:effectExtent l="0" t="0" r="0" b="0"/>
            <wp:docPr id="6222188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864485" cy="2800985"/>
                    </a:xfrm>
                    <a:prstGeom prst="rect">
                      <a:avLst/>
                    </a:prstGeom>
                    <a:noFill/>
                    <a:ln>
                      <a:noFill/>
                    </a:ln>
                  </pic:spPr>
                </pic:pic>
              </a:graphicData>
            </a:graphic>
          </wp:inline>
        </w:drawing>
      </w:r>
    </w:p>
    <w:p w14:paraId="59565BFE" w14:textId="77777777" w:rsidR="00380C8D" w:rsidRDefault="00380C8D" w:rsidP="00F15F29">
      <w:pPr>
        <w:spacing w:line="320" w:lineRule="exact"/>
        <w:ind w:left="551"/>
        <w:jc w:val="both"/>
        <w:rPr>
          <w:rFonts w:ascii="Cambria" w:eastAsia="Cambria" w:hAnsi="Cambria" w:cs="Cambria"/>
          <w:sz w:val="24"/>
          <w:szCs w:val="24"/>
        </w:rPr>
      </w:pPr>
    </w:p>
    <w:p w14:paraId="554BAA96" w14:textId="6B550B4A" w:rsidR="00380C8D" w:rsidRDefault="00380C8D" w:rsidP="00F15F29">
      <w:pPr>
        <w:spacing w:line="320" w:lineRule="exact"/>
        <w:ind w:left="551"/>
        <w:jc w:val="both"/>
        <w:rPr>
          <w:rFonts w:ascii="Cambria" w:eastAsia="Cambria" w:hAnsi="Cambria" w:cs="Cambria"/>
          <w:sz w:val="24"/>
          <w:szCs w:val="24"/>
        </w:rPr>
      </w:pPr>
      <w:r>
        <w:rPr>
          <w:rFonts w:ascii="Cambria" w:eastAsia="Cambria" w:hAnsi="Cambria" w:cs="Cambria"/>
          <w:noProof/>
          <w:sz w:val="24"/>
          <w:szCs w:val="24"/>
        </w:rPr>
        <w:drawing>
          <wp:inline distT="0" distB="0" distL="0" distR="0" wp14:anchorId="6E415656" wp14:editId="167D98A1">
            <wp:extent cx="3715385" cy="2442210"/>
            <wp:effectExtent l="0" t="0" r="0" b="0"/>
            <wp:docPr id="13302082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715385" cy="2442210"/>
                    </a:xfrm>
                    <a:prstGeom prst="rect">
                      <a:avLst/>
                    </a:prstGeom>
                    <a:noFill/>
                    <a:ln>
                      <a:noFill/>
                    </a:ln>
                  </pic:spPr>
                </pic:pic>
              </a:graphicData>
            </a:graphic>
          </wp:inline>
        </w:drawing>
      </w:r>
    </w:p>
    <w:p w14:paraId="73A3F36C" w14:textId="06F579C8" w:rsidR="00F15F29" w:rsidRDefault="00F15F29" w:rsidP="00F15F29">
      <w:pPr>
        <w:spacing w:line="320" w:lineRule="exact"/>
        <w:ind w:left="551"/>
        <w:jc w:val="both"/>
        <w:rPr>
          <w:rFonts w:ascii="Cambria" w:eastAsia="Cambria" w:hAnsi="Cambria" w:cs="Cambria"/>
          <w:sz w:val="24"/>
          <w:szCs w:val="24"/>
        </w:rPr>
      </w:pPr>
      <w:r>
        <w:rPr>
          <w:rFonts w:ascii="Cambria" w:eastAsia="Cambria" w:hAnsi="Cambria" w:cs="Cambria"/>
          <w:noProof/>
          <w:sz w:val="24"/>
          <w:szCs w:val="24"/>
        </w:rPr>
        <w:drawing>
          <wp:inline distT="0" distB="0" distL="0" distR="0" wp14:anchorId="08390E4C" wp14:editId="7296317D">
            <wp:extent cx="3715385" cy="2442210"/>
            <wp:effectExtent l="0" t="0" r="0" b="0"/>
            <wp:docPr id="11064147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715385" cy="2442210"/>
                    </a:xfrm>
                    <a:prstGeom prst="rect">
                      <a:avLst/>
                    </a:prstGeom>
                    <a:noFill/>
                    <a:ln>
                      <a:noFill/>
                    </a:ln>
                  </pic:spPr>
                </pic:pic>
              </a:graphicData>
            </a:graphic>
          </wp:inline>
        </w:drawing>
      </w:r>
    </w:p>
    <w:p w14:paraId="4628B2AA" w14:textId="12A02B3E" w:rsidR="00F15F29" w:rsidRPr="00F15F29" w:rsidRDefault="00F15F29" w:rsidP="00F15F29">
      <w:pPr>
        <w:spacing w:line="320" w:lineRule="exact"/>
        <w:ind w:left="551"/>
        <w:jc w:val="both"/>
        <w:rPr>
          <w:rFonts w:ascii="Cambria" w:eastAsia="Cambria" w:hAnsi="Cambria" w:cs="Cambria"/>
          <w:sz w:val="24"/>
          <w:szCs w:val="24"/>
        </w:rPr>
      </w:pPr>
    </w:p>
    <w:p w14:paraId="23446339" w14:textId="77777777" w:rsidR="007228BE" w:rsidRDefault="007228BE">
      <w:pPr>
        <w:spacing w:line="200" w:lineRule="exact"/>
      </w:pPr>
    </w:p>
    <w:p w14:paraId="7420D302" w14:textId="77777777" w:rsidR="00F15F29" w:rsidRDefault="00F15F29">
      <w:pPr>
        <w:spacing w:line="200" w:lineRule="exact"/>
      </w:pPr>
    </w:p>
    <w:p w14:paraId="3C785EA0" w14:textId="4FECA201" w:rsidR="00F15F29" w:rsidRDefault="00F15F29">
      <w:pPr>
        <w:spacing w:line="200" w:lineRule="exact"/>
      </w:pPr>
      <w:r>
        <w:rPr>
          <w:noProof/>
        </w:rPr>
        <w:drawing>
          <wp:inline distT="0" distB="0" distL="0" distR="0" wp14:anchorId="0F6537A6" wp14:editId="780AC320">
            <wp:extent cx="3345180" cy="2286000"/>
            <wp:effectExtent l="0" t="0" r="7620" b="0"/>
            <wp:docPr id="19466973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345180" cy="2286000"/>
                    </a:xfrm>
                    <a:prstGeom prst="rect">
                      <a:avLst/>
                    </a:prstGeom>
                    <a:noFill/>
                    <a:ln>
                      <a:noFill/>
                    </a:ln>
                  </pic:spPr>
                </pic:pic>
              </a:graphicData>
            </a:graphic>
          </wp:inline>
        </w:drawing>
      </w:r>
    </w:p>
    <w:p w14:paraId="119F3FFA" w14:textId="77777777" w:rsidR="007228BE" w:rsidRDefault="007228BE">
      <w:pPr>
        <w:spacing w:line="200" w:lineRule="exact"/>
      </w:pPr>
    </w:p>
    <w:p w14:paraId="25660B20" w14:textId="7B5F75EC" w:rsidR="007228BE" w:rsidRDefault="00380C8D">
      <w:pPr>
        <w:spacing w:line="200" w:lineRule="exact"/>
      </w:pPr>
      <w:r>
        <w:rPr>
          <w:rFonts w:ascii="Cambria" w:eastAsia="Cambria" w:hAnsi="Cambria" w:cs="Cambria"/>
          <w:noProof/>
          <w:sz w:val="24"/>
          <w:szCs w:val="24"/>
        </w:rPr>
        <w:drawing>
          <wp:inline distT="0" distB="0" distL="0" distR="0" wp14:anchorId="183BCF0E" wp14:editId="49830A5A">
            <wp:extent cx="3588385" cy="2430780"/>
            <wp:effectExtent l="0" t="0" r="0" b="7620"/>
            <wp:docPr id="9127588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588385" cy="2430780"/>
                    </a:xfrm>
                    <a:prstGeom prst="rect">
                      <a:avLst/>
                    </a:prstGeom>
                    <a:noFill/>
                    <a:ln>
                      <a:noFill/>
                    </a:ln>
                  </pic:spPr>
                </pic:pic>
              </a:graphicData>
            </a:graphic>
          </wp:inline>
        </w:drawing>
      </w:r>
    </w:p>
    <w:p w14:paraId="56C59208" w14:textId="7626CE62" w:rsidR="007228BE" w:rsidRDefault="00380C8D">
      <w:pPr>
        <w:spacing w:line="200" w:lineRule="exact"/>
      </w:pPr>
      <w:r>
        <w:rPr>
          <w:noProof/>
        </w:rPr>
        <w:drawing>
          <wp:inline distT="0" distB="0" distL="0" distR="0" wp14:anchorId="5F5BD2AA" wp14:editId="01DF7F64">
            <wp:extent cx="3715385" cy="2442210"/>
            <wp:effectExtent l="0" t="0" r="0" b="0"/>
            <wp:docPr id="4816343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715385" cy="2442210"/>
                    </a:xfrm>
                    <a:prstGeom prst="rect">
                      <a:avLst/>
                    </a:prstGeom>
                    <a:noFill/>
                    <a:ln>
                      <a:noFill/>
                    </a:ln>
                  </pic:spPr>
                </pic:pic>
              </a:graphicData>
            </a:graphic>
          </wp:inline>
        </w:drawing>
      </w:r>
    </w:p>
    <w:p w14:paraId="74801AB7" w14:textId="4D1DEAAC" w:rsidR="007228BE" w:rsidRDefault="00F15F29">
      <w:pPr>
        <w:spacing w:line="200" w:lineRule="exact"/>
      </w:pPr>
      <w:r>
        <w:rPr>
          <w:noProof/>
        </w:rPr>
        <w:drawing>
          <wp:inline distT="0" distB="0" distL="0" distR="0" wp14:anchorId="2D009B78" wp14:editId="5FCCC13B">
            <wp:extent cx="3715385" cy="2442210"/>
            <wp:effectExtent l="0" t="0" r="0" b="0"/>
            <wp:docPr id="20165843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715385" cy="2442210"/>
                    </a:xfrm>
                    <a:prstGeom prst="rect">
                      <a:avLst/>
                    </a:prstGeom>
                    <a:noFill/>
                    <a:ln>
                      <a:noFill/>
                    </a:ln>
                  </pic:spPr>
                </pic:pic>
              </a:graphicData>
            </a:graphic>
          </wp:inline>
        </w:drawing>
      </w:r>
    </w:p>
    <w:p w14:paraId="02A2FE7E" w14:textId="77777777" w:rsidR="00F15F29" w:rsidRDefault="00F15F29">
      <w:pPr>
        <w:spacing w:line="200" w:lineRule="exact"/>
      </w:pPr>
    </w:p>
    <w:p w14:paraId="1088C847" w14:textId="5FEDED7E" w:rsidR="00F15F29" w:rsidRDefault="00F15F29">
      <w:pPr>
        <w:spacing w:line="200" w:lineRule="exact"/>
      </w:pPr>
      <w:r>
        <w:rPr>
          <w:noProof/>
        </w:rPr>
        <w:drawing>
          <wp:inline distT="0" distB="0" distL="0" distR="0" wp14:anchorId="5ACFAC74" wp14:editId="2399D786">
            <wp:extent cx="3345180" cy="2286000"/>
            <wp:effectExtent l="0" t="0" r="7620" b="0"/>
            <wp:docPr id="12424293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345180" cy="2286000"/>
                    </a:xfrm>
                    <a:prstGeom prst="rect">
                      <a:avLst/>
                    </a:prstGeom>
                    <a:noFill/>
                    <a:ln>
                      <a:noFill/>
                    </a:ln>
                  </pic:spPr>
                </pic:pic>
              </a:graphicData>
            </a:graphic>
          </wp:inline>
        </w:drawing>
      </w:r>
    </w:p>
    <w:p w14:paraId="718DC834" w14:textId="77777777" w:rsidR="007228BE" w:rsidRDefault="007228BE">
      <w:pPr>
        <w:spacing w:line="200" w:lineRule="exact"/>
      </w:pPr>
    </w:p>
    <w:p w14:paraId="6746581E" w14:textId="77777777" w:rsidR="007228BE" w:rsidRDefault="007228BE">
      <w:pPr>
        <w:spacing w:line="200" w:lineRule="exact"/>
      </w:pPr>
    </w:p>
    <w:p w14:paraId="10AF6007" w14:textId="77777777" w:rsidR="007228BE" w:rsidRDefault="007228BE">
      <w:pPr>
        <w:spacing w:line="200" w:lineRule="exact"/>
      </w:pPr>
    </w:p>
    <w:p w14:paraId="330399F3" w14:textId="77777777" w:rsidR="007228BE" w:rsidRDefault="007228BE">
      <w:pPr>
        <w:spacing w:line="200" w:lineRule="exact"/>
      </w:pPr>
    </w:p>
    <w:p w14:paraId="2C35DBF7" w14:textId="77777777" w:rsidR="007228BE" w:rsidRDefault="007228BE">
      <w:pPr>
        <w:spacing w:line="200" w:lineRule="exact"/>
      </w:pPr>
    </w:p>
    <w:p w14:paraId="294460A8" w14:textId="77777777" w:rsidR="007228BE" w:rsidRDefault="007228BE">
      <w:pPr>
        <w:spacing w:line="200" w:lineRule="exact"/>
      </w:pPr>
    </w:p>
    <w:p w14:paraId="3F3CE346" w14:textId="77777777" w:rsidR="007228BE" w:rsidRDefault="007228BE">
      <w:pPr>
        <w:spacing w:line="200" w:lineRule="exact"/>
      </w:pPr>
    </w:p>
    <w:p w14:paraId="25AB506E" w14:textId="77777777" w:rsidR="007228BE" w:rsidRDefault="007228BE">
      <w:pPr>
        <w:spacing w:line="200" w:lineRule="exact"/>
      </w:pPr>
    </w:p>
    <w:p w14:paraId="3839528B" w14:textId="77777777" w:rsidR="007228BE" w:rsidRDefault="007228BE">
      <w:pPr>
        <w:spacing w:line="200" w:lineRule="exact"/>
      </w:pPr>
    </w:p>
    <w:p w14:paraId="0A207C63" w14:textId="77777777" w:rsidR="007228BE" w:rsidRDefault="007228BE">
      <w:pPr>
        <w:spacing w:before="9" w:line="200" w:lineRule="exact"/>
      </w:pPr>
    </w:p>
    <w:p w14:paraId="4FCDB03B" w14:textId="6BB800BB" w:rsidR="007228BE" w:rsidRPr="00B40F67" w:rsidRDefault="00000000" w:rsidP="00B40F67">
      <w:pPr>
        <w:ind w:left="280"/>
        <w:rPr>
          <w:rFonts w:eastAsia="Cambria"/>
          <w:sz w:val="24"/>
          <w:szCs w:val="24"/>
        </w:rPr>
      </w:pPr>
      <w:r w:rsidRPr="00B40F67">
        <w:rPr>
          <w:rFonts w:eastAsia="Cambria"/>
          <w:sz w:val="24"/>
          <w:szCs w:val="24"/>
        </w:rPr>
        <w:t>#include &lt;</w:t>
      </w:r>
      <w:proofErr w:type="spellStart"/>
      <w:r w:rsidRPr="00B40F67">
        <w:rPr>
          <w:rFonts w:eastAsia="Cambria"/>
          <w:sz w:val="24"/>
          <w:szCs w:val="24"/>
        </w:rPr>
        <w:t>stdio.h</w:t>
      </w:r>
      <w:proofErr w:type="spellEnd"/>
      <w:r w:rsidRPr="00B40F67">
        <w:rPr>
          <w:rFonts w:eastAsia="Cambria"/>
          <w:sz w:val="24"/>
          <w:szCs w:val="24"/>
        </w:rPr>
        <w:t>&gt;</w:t>
      </w:r>
    </w:p>
    <w:p w14:paraId="6A6004C4" w14:textId="0D00E4CC" w:rsidR="007228BE" w:rsidRPr="00B40F67" w:rsidRDefault="00000000" w:rsidP="00B40F67">
      <w:pPr>
        <w:ind w:left="280"/>
        <w:rPr>
          <w:rFonts w:eastAsia="Cambria"/>
          <w:sz w:val="24"/>
          <w:szCs w:val="24"/>
        </w:rPr>
      </w:pPr>
      <w:r w:rsidRPr="00B40F67">
        <w:rPr>
          <w:rFonts w:eastAsia="Cambria"/>
          <w:sz w:val="24"/>
          <w:szCs w:val="24"/>
        </w:rPr>
        <w:t>long factorial(int);</w:t>
      </w:r>
    </w:p>
    <w:p w14:paraId="00A3B0CB" w14:textId="77777777" w:rsidR="007228BE" w:rsidRPr="00B40F67" w:rsidRDefault="00000000" w:rsidP="00B40F67">
      <w:pPr>
        <w:ind w:left="280"/>
        <w:rPr>
          <w:rFonts w:eastAsia="Cambria"/>
          <w:sz w:val="24"/>
          <w:szCs w:val="24"/>
        </w:rPr>
      </w:pPr>
      <w:r w:rsidRPr="00B40F67">
        <w:rPr>
          <w:rFonts w:eastAsia="Cambria"/>
          <w:sz w:val="24"/>
          <w:szCs w:val="24"/>
        </w:rPr>
        <w:t>int main()</w:t>
      </w:r>
    </w:p>
    <w:p w14:paraId="22C20A34" w14:textId="77777777" w:rsidR="007228BE" w:rsidRPr="00B40F67" w:rsidRDefault="00000000" w:rsidP="00B40F67">
      <w:pPr>
        <w:spacing w:before="5"/>
        <w:ind w:left="280"/>
        <w:rPr>
          <w:rFonts w:eastAsia="Cambria"/>
          <w:sz w:val="24"/>
          <w:szCs w:val="24"/>
        </w:rPr>
      </w:pPr>
      <w:r w:rsidRPr="00B40F67">
        <w:rPr>
          <w:rFonts w:eastAsia="Cambria"/>
          <w:position w:val="-1"/>
          <w:sz w:val="24"/>
          <w:szCs w:val="24"/>
        </w:rPr>
        <w:t>{</w:t>
      </w:r>
    </w:p>
    <w:p w14:paraId="090E380C" w14:textId="77777777" w:rsidR="007228BE" w:rsidRPr="00B40F67" w:rsidRDefault="00000000" w:rsidP="00B40F67">
      <w:pPr>
        <w:spacing w:before="12"/>
        <w:ind w:left="465"/>
        <w:rPr>
          <w:rFonts w:eastAsia="Cambria"/>
          <w:sz w:val="24"/>
          <w:szCs w:val="24"/>
        </w:rPr>
      </w:pPr>
      <w:r w:rsidRPr="00B40F67">
        <w:rPr>
          <w:rFonts w:eastAsia="Cambria"/>
          <w:sz w:val="24"/>
          <w:szCs w:val="24"/>
        </w:rPr>
        <w:t xml:space="preserve">int </w:t>
      </w:r>
      <w:proofErr w:type="spellStart"/>
      <w:r w:rsidRPr="00B40F67">
        <w:rPr>
          <w:rFonts w:eastAsia="Cambria"/>
          <w:sz w:val="24"/>
          <w:szCs w:val="24"/>
        </w:rPr>
        <w:t>i</w:t>
      </w:r>
      <w:proofErr w:type="spellEnd"/>
      <w:r w:rsidRPr="00B40F67">
        <w:rPr>
          <w:rFonts w:eastAsia="Cambria"/>
          <w:sz w:val="24"/>
          <w:szCs w:val="24"/>
        </w:rPr>
        <w:t>, n, c;</w:t>
      </w:r>
    </w:p>
    <w:p w14:paraId="53A2CBBA" w14:textId="77777777" w:rsidR="007228BE" w:rsidRPr="00B40F67" w:rsidRDefault="00000000" w:rsidP="00B40F67">
      <w:pPr>
        <w:ind w:firstLine="720"/>
        <w:rPr>
          <w:rFonts w:eastAsia="Cambria"/>
          <w:sz w:val="24"/>
          <w:szCs w:val="24"/>
        </w:rPr>
      </w:pPr>
      <w:proofErr w:type="spellStart"/>
      <w:r w:rsidRPr="00B40F67">
        <w:rPr>
          <w:rFonts w:eastAsia="Cambria"/>
          <w:sz w:val="24"/>
          <w:szCs w:val="24"/>
        </w:rPr>
        <w:t>printf</w:t>
      </w:r>
      <w:proofErr w:type="spellEnd"/>
      <w:r w:rsidRPr="00B40F67">
        <w:rPr>
          <w:rFonts w:eastAsia="Cambria"/>
          <w:sz w:val="24"/>
          <w:szCs w:val="24"/>
        </w:rPr>
        <w:t>("Enter the number of rows you wish to see in pascal triangle</w:t>
      </w:r>
      <w:r w:rsidRPr="00B40F67">
        <w:rPr>
          <w:rFonts w:eastAsia="Cambria"/>
          <w:b/>
          <w:sz w:val="24"/>
          <w:szCs w:val="24"/>
        </w:rPr>
        <w:t>\n</w:t>
      </w:r>
      <w:r w:rsidRPr="00B40F67">
        <w:rPr>
          <w:rFonts w:eastAsia="Cambria"/>
          <w:sz w:val="24"/>
          <w:szCs w:val="24"/>
        </w:rPr>
        <w:t>");</w:t>
      </w:r>
    </w:p>
    <w:p w14:paraId="276E88BF" w14:textId="77777777" w:rsidR="007228BE" w:rsidRPr="00B40F67" w:rsidRDefault="00000000" w:rsidP="00B40F67">
      <w:pPr>
        <w:ind w:left="467"/>
        <w:rPr>
          <w:rFonts w:eastAsia="Cambria"/>
          <w:sz w:val="24"/>
          <w:szCs w:val="24"/>
        </w:rPr>
      </w:pPr>
      <w:proofErr w:type="spellStart"/>
      <w:r w:rsidRPr="00B40F67">
        <w:rPr>
          <w:rFonts w:eastAsia="Cambria"/>
          <w:sz w:val="24"/>
          <w:szCs w:val="24"/>
        </w:rPr>
        <w:t>scanf</w:t>
      </w:r>
      <w:proofErr w:type="spellEnd"/>
      <w:r w:rsidRPr="00B40F67">
        <w:rPr>
          <w:rFonts w:eastAsia="Cambria"/>
          <w:sz w:val="24"/>
          <w:szCs w:val="24"/>
        </w:rPr>
        <w:t>("%</w:t>
      </w:r>
      <w:proofErr w:type="spellStart"/>
      <w:r w:rsidRPr="00B40F67">
        <w:rPr>
          <w:rFonts w:eastAsia="Cambria"/>
          <w:sz w:val="24"/>
          <w:szCs w:val="24"/>
        </w:rPr>
        <w:t>d",&amp;n</w:t>
      </w:r>
      <w:proofErr w:type="spellEnd"/>
      <w:r w:rsidRPr="00B40F67">
        <w:rPr>
          <w:rFonts w:eastAsia="Cambria"/>
          <w:sz w:val="24"/>
          <w:szCs w:val="24"/>
        </w:rPr>
        <w:t>);</w:t>
      </w:r>
    </w:p>
    <w:p w14:paraId="25C3C87B" w14:textId="77777777" w:rsidR="007228BE" w:rsidRPr="00B40F67" w:rsidRDefault="007228BE" w:rsidP="00B40F67">
      <w:pPr>
        <w:rPr>
          <w:sz w:val="24"/>
          <w:szCs w:val="24"/>
        </w:rPr>
      </w:pPr>
    </w:p>
    <w:p w14:paraId="1D96BCEE" w14:textId="77777777" w:rsidR="007228BE" w:rsidRDefault="00000000" w:rsidP="00B40F67">
      <w:pPr>
        <w:ind w:left="467"/>
        <w:rPr>
          <w:rFonts w:eastAsia="Cambria"/>
          <w:sz w:val="24"/>
          <w:szCs w:val="24"/>
        </w:rPr>
      </w:pPr>
      <w:r w:rsidRPr="00B40F67">
        <w:rPr>
          <w:rFonts w:eastAsia="Cambria"/>
          <w:sz w:val="24"/>
          <w:szCs w:val="24"/>
        </w:rPr>
        <w:t>for (</w:t>
      </w:r>
      <w:proofErr w:type="spellStart"/>
      <w:r w:rsidRPr="00B40F67">
        <w:rPr>
          <w:rFonts w:eastAsia="Cambria"/>
          <w:sz w:val="24"/>
          <w:szCs w:val="24"/>
        </w:rPr>
        <w:t>i</w:t>
      </w:r>
      <w:proofErr w:type="spellEnd"/>
      <w:r w:rsidRPr="00B40F67">
        <w:rPr>
          <w:rFonts w:eastAsia="Cambria"/>
          <w:sz w:val="24"/>
          <w:szCs w:val="24"/>
        </w:rPr>
        <w:t xml:space="preserve"> = 0; </w:t>
      </w:r>
      <w:proofErr w:type="spellStart"/>
      <w:r w:rsidRPr="00B40F67">
        <w:rPr>
          <w:rFonts w:eastAsia="Cambria"/>
          <w:sz w:val="24"/>
          <w:szCs w:val="24"/>
        </w:rPr>
        <w:t>i</w:t>
      </w:r>
      <w:proofErr w:type="spellEnd"/>
      <w:r w:rsidRPr="00B40F67">
        <w:rPr>
          <w:rFonts w:eastAsia="Cambria"/>
          <w:sz w:val="24"/>
          <w:szCs w:val="24"/>
        </w:rPr>
        <w:t xml:space="preserve"> &lt; n; </w:t>
      </w:r>
      <w:proofErr w:type="spellStart"/>
      <w:r w:rsidRPr="00B40F67">
        <w:rPr>
          <w:rFonts w:eastAsia="Cambria"/>
          <w:sz w:val="24"/>
          <w:szCs w:val="24"/>
        </w:rPr>
        <w:t>i</w:t>
      </w:r>
      <w:proofErr w:type="spellEnd"/>
      <w:r w:rsidRPr="00B40F67">
        <w:rPr>
          <w:rFonts w:eastAsia="Cambria"/>
          <w:sz w:val="24"/>
          <w:szCs w:val="24"/>
        </w:rPr>
        <w:t>++)</w:t>
      </w:r>
    </w:p>
    <w:p w14:paraId="70FE27F8" w14:textId="77777777" w:rsidR="00B40F67" w:rsidRPr="00B40F67" w:rsidRDefault="00B40F67" w:rsidP="00B40F67">
      <w:pPr>
        <w:spacing w:before="2"/>
        <w:rPr>
          <w:sz w:val="24"/>
          <w:szCs w:val="24"/>
        </w:rPr>
      </w:pPr>
    </w:p>
    <w:p w14:paraId="6150391F" w14:textId="77777777" w:rsidR="00B40F67" w:rsidRPr="00B40F67" w:rsidRDefault="00B40F67" w:rsidP="00B40F67">
      <w:pPr>
        <w:ind w:left="467"/>
        <w:rPr>
          <w:rFonts w:eastAsia="Cambria"/>
          <w:sz w:val="24"/>
          <w:szCs w:val="24"/>
        </w:rPr>
      </w:pPr>
      <w:r w:rsidRPr="00B40F67">
        <w:rPr>
          <w:rFonts w:eastAsia="Cambria"/>
          <w:sz w:val="24"/>
          <w:szCs w:val="24"/>
        </w:rPr>
        <w:t>{</w:t>
      </w:r>
    </w:p>
    <w:p w14:paraId="5DAC46FB" w14:textId="77777777" w:rsidR="00B40F67" w:rsidRPr="00B40F67" w:rsidRDefault="00B40F67" w:rsidP="00B40F67">
      <w:pPr>
        <w:ind w:left="652"/>
        <w:rPr>
          <w:rFonts w:eastAsia="Cambria"/>
          <w:sz w:val="24"/>
          <w:szCs w:val="24"/>
        </w:rPr>
      </w:pPr>
      <w:r w:rsidRPr="00B40F67">
        <w:rPr>
          <w:rFonts w:eastAsia="Cambria"/>
          <w:sz w:val="24"/>
          <w:szCs w:val="24"/>
        </w:rPr>
        <w:t xml:space="preserve">for (c = 0; c &lt;= (n - </w:t>
      </w:r>
      <w:proofErr w:type="spellStart"/>
      <w:r w:rsidRPr="00B40F67">
        <w:rPr>
          <w:rFonts w:eastAsia="Cambria"/>
          <w:sz w:val="24"/>
          <w:szCs w:val="24"/>
        </w:rPr>
        <w:t>i</w:t>
      </w:r>
      <w:proofErr w:type="spellEnd"/>
      <w:r w:rsidRPr="00B40F67">
        <w:rPr>
          <w:rFonts w:eastAsia="Cambria"/>
          <w:sz w:val="24"/>
          <w:szCs w:val="24"/>
        </w:rPr>
        <w:t xml:space="preserve"> - 2); </w:t>
      </w:r>
      <w:proofErr w:type="spellStart"/>
      <w:r w:rsidRPr="00B40F67">
        <w:rPr>
          <w:rFonts w:eastAsia="Cambria"/>
          <w:sz w:val="24"/>
          <w:szCs w:val="24"/>
        </w:rPr>
        <w:t>c++</w:t>
      </w:r>
      <w:proofErr w:type="spellEnd"/>
      <w:r w:rsidRPr="00B40F67">
        <w:rPr>
          <w:rFonts w:eastAsia="Cambria"/>
          <w:sz w:val="24"/>
          <w:szCs w:val="24"/>
        </w:rPr>
        <w:t>)</w:t>
      </w:r>
    </w:p>
    <w:p w14:paraId="352BFA87" w14:textId="77777777" w:rsidR="00B40F67" w:rsidRPr="00B40F67" w:rsidRDefault="00B40F67" w:rsidP="00B40F67">
      <w:pPr>
        <w:ind w:left="837"/>
        <w:rPr>
          <w:rFonts w:eastAsia="Cambria"/>
          <w:sz w:val="24"/>
          <w:szCs w:val="24"/>
        </w:rPr>
      </w:pPr>
      <w:proofErr w:type="spellStart"/>
      <w:r w:rsidRPr="00B40F67">
        <w:rPr>
          <w:rFonts w:eastAsia="Cambria"/>
          <w:sz w:val="24"/>
          <w:szCs w:val="24"/>
        </w:rPr>
        <w:t>printf</w:t>
      </w:r>
      <w:proofErr w:type="spellEnd"/>
      <w:r w:rsidRPr="00B40F67">
        <w:rPr>
          <w:rFonts w:eastAsia="Cambria"/>
          <w:sz w:val="24"/>
          <w:szCs w:val="24"/>
        </w:rPr>
        <w:t>(" ");</w:t>
      </w:r>
    </w:p>
    <w:p w14:paraId="7336E3BB" w14:textId="77777777" w:rsidR="00B40F67" w:rsidRPr="00B40F67" w:rsidRDefault="00B40F67" w:rsidP="00B40F67">
      <w:pPr>
        <w:spacing w:before="7"/>
        <w:rPr>
          <w:sz w:val="24"/>
          <w:szCs w:val="24"/>
        </w:rPr>
      </w:pPr>
    </w:p>
    <w:p w14:paraId="62EEE9DA" w14:textId="77777777" w:rsidR="00B40F67" w:rsidRPr="00B40F67" w:rsidRDefault="00B40F67" w:rsidP="00B40F67">
      <w:pPr>
        <w:ind w:left="467"/>
        <w:rPr>
          <w:rFonts w:eastAsia="Cambria"/>
          <w:sz w:val="24"/>
          <w:szCs w:val="24"/>
        </w:rPr>
        <w:sectPr w:rsidR="00B40F67" w:rsidRPr="00B40F67">
          <w:headerReference w:type="default" r:id="rId87"/>
          <w:footerReference w:type="default" r:id="rId88"/>
          <w:pgSz w:w="11940" w:h="15960"/>
          <w:pgMar w:top="1500" w:right="920" w:bottom="280" w:left="620" w:header="0" w:footer="0" w:gutter="0"/>
          <w:cols w:space="720"/>
        </w:sectPr>
      </w:pPr>
    </w:p>
    <w:p w14:paraId="2A6D9405" w14:textId="77777777" w:rsidR="007228BE" w:rsidRPr="00B40F67" w:rsidRDefault="007228BE" w:rsidP="00B40F67">
      <w:pPr>
        <w:rPr>
          <w:sz w:val="24"/>
          <w:szCs w:val="24"/>
        </w:rPr>
      </w:pPr>
    </w:p>
    <w:p w14:paraId="48D4527E" w14:textId="77777777" w:rsidR="007228BE" w:rsidRPr="00B40F67" w:rsidRDefault="00000000" w:rsidP="00B40F67">
      <w:pPr>
        <w:ind w:left="652"/>
        <w:rPr>
          <w:rFonts w:eastAsia="Cambria"/>
          <w:sz w:val="24"/>
          <w:szCs w:val="24"/>
        </w:rPr>
      </w:pPr>
      <w:r w:rsidRPr="00B40F67">
        <w:rPr>
          <w:rFonts w:eastAsia="Cambria"/>
          <w:sz w:val="24"/>
          <w:szCs w:val="24"/>
        </w:rPr>
        <w:t xml:space="preserve">for (c = 0 ; c &lt;= </w:t>
      </w:r>
      <w:proofErr w:type="spellStart"/>
      <w:r w:rsidRPr="00B40F67">
        <w:rPr>
          <w:rFonts w:eastAsia="Cambria"/>
          <w:sz w:val="24"/>
          <w:szCs w:val="24"/>
        </w:rPr>
        <w:t>i</w:t>
      </w:r>
      <w:proofErr w:type="spellEnd"/>
      <w:r w:rsidRPr="00B40F67">
        <w:rPr>
          <w:rFonts w:eastAsia="Cambria"/>
          <w:sz w:val="24"/>
          <w:szCs w:val="24"/>
        </w:rPr>
        <w:t xml:space="preserve">; </w:t>
      </w:r>
      <w:proofErr w:type="spellStart"/>
      <w:r w:rsidRPr="00B40F67">
        <w:rPr>
          <w:rFonts w:eastAsia="Cambria"/>
          <w:sz w:val="24"/>
          <w:szCs w:val="24"/>
        </w:rPr>
        <w:t>c++</w:t>
      </w:r>
      <w:proofErr w:type="spellEnd"/>
      <w:r w:rsidRPr="00B40F67">
        <w:rPr>
          <w:rFonts w:eastAsia="Cambria"/>
          <w:sz w:val="24"/>
          <w:szCs w:val="24"/>
        </w:rPr>
        <w:t>)</w:t>
      </w:r>
    </w:p>
    <w:p w14:paraId="146D7AFA" w14:textId="77777777" w:rsidR="007228BE" w:rsidRPr="00B40F67" w:rsidRDefault="00000000" w:rsidP="00B40F67">
      <w:pPr>
        <w:spacing w:before="5"/>
        <w:ind w:left="837"/>
        <w:rPr>
          <w:rFonts w:eastAsia="Cambria"/>
          <w:sz w:val="24"/>
          <w:szCs w:val="24"/>
        </w:rPr>
      </w:pPr>
      <w:proofErr w:type="spellStart"/>
      <w:r w:rsidRPr="00B40F67">
        <w:rPr>
          <w:rFonts w:eastAsia="Cambria"/>
          <w:sz w:val="24"/>
          <w:szCs w:val="24"/>
        </w:rPr>
        <w:t>printf</w:t>
      </w:r>
      <w:proofErr w:type="spellEnd"/>
      <w:r w:rsidRPr="00B40F67">
        <w:rPr>
          <w:rFonts w:eastAsia="Cambria"/>
          <w:sz w:val="24"/>
          <w:szCs w:val="24"/>
        </w:rPr>
        <w:t>("%</w:t>
      </w:r>
      <w:proofErr w:type="spellStart"/>
      <w:r w:rsidRPr="00B40F67">
        <w:rPr>
          <w:rFonts w:eastAsia="Cambria"/>
          <w:sz w:val="24"/>
          <w:szCs w:val="24"/>
        </w:rPr>
        <w:t>ld</w:t>
      </w:r>
      <w:proofErr w:type="spellEnd"/>
      <w:r w:rsidRPr="00B40F67">
        <w:rPr>
          <w:rFonts w:eastAsia="Cambria"/>
          <w:sz w:val="24"/>
          <w:szCs w:val="24"/>
        </w:rPr>
        <w:t xml:space="preserve"> ",factorial(</w:t>
      </w:r>
      <w:proofErr w:type="spellStart"/>
      <w:r w:rsidRPr="00B40F67">
        <w:rPr>
          <w:rFonts w:eastAsia="Cambria"/>
          <w:sz w:val="24"/>
          <w:szCs w:val="24"/>
        </w:rPr>
        <w:t>i</w:t>
      </w:r>
      <w:proofErr w:type="spellEnd"/>
      <w:r w:rsidRPr="00B40F67">
        <w:rPr>
          <w:rFonts w:eastAsia="Cambria"/>
          <w:sz w:val="24"/>
          <w:szCs w:val="24"/>
        </w:rPr>
        <w:t>)/(factorial(c)*factorial(</w:t>
      </w:r>
      <w:proofErr w:type="spellStart"/>
      <w:r w:rsidRPr="00B40F67">
        <w:rPr>
          <w:rFonts w:eastAsia="Cambria"/>
          <w:sz w:val="24"/>
          <w:szCs w:val="24"/>
        </w:rPr>
        <w:t>i</w:t>
      </w:r>
      <w:proofErr w:type="spellEnd"/>
      <w:r w:rsidRPr="00B40F67">
        <w:rPr>
          <w:rFonts w:eastAsia="Cambria"/>
          <w:sz w:val="24"/>
          <w:szCs w:val="24"/>
        </w:rPr>
        <w:t>-c)));</w:t>
      </w:r>
    </w:p>
    <w:p w14:paraId="518BA1AB" w14:textId="77777777" w:rsidR="007228BE" w:rsidRPr="00B40F67" w:rsidRDefault="007228BE" w:rsidP="00B40F67">
      <w:pPr>
        <w:rPr>
          <w:sz w:val="24"/>
          <w:szCs w:val="24"/>
        </w:rPr>
      </w:pPr>
    </w:p>
    <w:p w14:paraId="74C602DF" w14:textId="77777777" w:rsidR="007228BE" w:rsidRPr="00B40F67" w:rsidRDefault="00000000" w:rsidP="00B40F67">
      <w:pPr>
        <w:ind w:left="652"/>
        <w:rPr>
          <w:rFonts w:eastAsia="Cambria"/>
          <w:sz w:val="24"/>
          <w:szCs w:val="24"/>
        </w:rPr>
      </w:pPr>
      <w:proofErr w:type="spellStart"/>
      <w:r w:rsidRPr="00B40F67">
        <w:rPr>
          <w:rFonts w:eastAsia="Cambria"/>
          <w:sz w:val="24"/>
          <w:szCs w:val="24"/>
        </w:rPr>
        <w:t>printf</w:t>
      </w:r>
      <w:proofErr w:type="spellEnd"/>
      <w:r w:rsidRPr="00B40F67">
        <w:rPr>
          <w:rFonts w:eastAsia="Cambria"/>
          <w:sz w:val="24"/>
          <w:szCs w:val="24"/>
        </w:rPr>
        <w:t>("</w:t>
      </w:r>
      <w:r w:rsidRPr="00B40F67">
        <w:rPr>
          <w:rFonts w:eastAsia="Cambria"/>
          <w:b/>
          <w:sz w:val="24"/>
          <w:szCs w:val="24"/>
        </w:rPr>
        <w:t>\n</w:t>
      </w:r>
      <w:r w:rsidRPr="00B40F67">
        <w:rPr>
          <w:rFonts w:eastAsia="Cambria"/>
          <w:sz w:val="24"/>
          <w:szCs w:val="24"/>
        </w:rPr>
        <w:t>");</w:t>
      </w:r>
    </w:p>
    <w:p w14:paraId="6825EE97" w14:textId="1BCB8335" w:rsidR="007228BE" w:rsidRPr="00B40F67" w:rsidRDefault="00000000" w:rsidP="00B40F67">
      <w:pPr>
        <w:ind w:left="467"/>
        <w:rPr>
          <w:rFonts w:eastAsia="Cambria"/>
          <w:sz w:val="24"/>
          <w:szCs w:val="24"/>
        </w:rPr>
      </w:pPr>
      <w:r w:rsidRPr="00B40F67">
        <w:rPr>
          <w:rFonts w:eastAsia="Cambria"/>
          <w:position w:val="-1"/>
          <w:sz w:val="24"/>
          <w:szCs w:val="24"/>
        </w:rPr>
        <w:t>}</w:t>
      </w:r>
    </w:p>
    <w:p w14:paraId="123EF4F8" w14:textId="77777777" w:rsidR="007228BE" w:rsidRPr="00B40F67" w:rsidRDefault="00000000" w:rsidP="00B40F67">
      <w:pPr>
        <w:spacing w:before="21"/>
        <w:ind w:left="467"/>
        <w:rPr>
          <w:rFonts w:eastAsia="Cambria"/>
          <w:sz w:val="24"/>
          <w:szCs w:val="24"/>
        </w:rPr>
      </w:pPr>
      <w:r w:rsidRPr="00B40F67">
        <w:rPr>
          <w:rFonts w:eastAsia="Cambria"/>
          <w:sz w:val="24"/>
          <w:szCs w:val="24"/>
        </w:rPr>
        <w:t>return 0;</w:t>
      </w:r>
    </w:p>
    <w:p w14:paraId="3D6E8666" w14:textId="69754EE9" w:rsidR="007228BE" w:rsidRPr="00B40F67" w:rsidRDefault="00000000" w:rsidP="00B40F67">
      <w:pPr>
        <w:spacing w:before="5"/>
        <w:ind w:left="280"/>
        <w:rPr>
          <w:rFonts w:eastAsia="Cambria"/>
          <w:sz w:val="24"/>
          <w:szCs w:val="24"/>
        </w:rPr>
      </w:pPr>
      <w:r w:rsidRPr="00B40F67">
        <w:rPr>
          <w:rFonts w:eastAsia="Cambria"/>
          <w:position w:val="-1"/>
          <w:sz w:val="24"/>
          <w:szCs w:val="24"/>
        </w:rPr>
        <w:t>}</w:t>
      </w:r>
    </w:p>
    <w:p w14:paraId="5426DAA2" w14:textId="77777777" w:rsidR="007228BE" w:rsidRPr="00B40F67" w:rsidRDefault="007228BE" w:rsidP="00B40F67">
      <w:pPr>
        <w:rPr>
          <w:sz w:val="24"/>
          <w:szCs w:val="24"/>
        </w:rPr>
      </w:pPr>
    </w:p>
    <w:p w14:paraId="719E620C" w14:textId="77777777" w:rsidR="007228BE" w:rsidRPr="00B40F67" w:rsidRDefault="00000000" w:rsidP="00B40F67">
      <w:pPr>
        <w:spacing w:before="21"/>
        <w:ind w:left="280"/>
        <w:rPr>
          <w:rFonts w:eastAsia="Cambria"/>
          <w:sz w:val="24"/>
          <w:szCs w:val="24"/>
        </w:rPr>
      </w:pPr>
      <w:r w:rsidRPr="00B40F67">
        <w:rPr>
          <w:rFonts w:eastAsia="Cambria"/>
          <w:sz w:val="24"/>
          <w:szCs w:val="24"/>
        </w:rPr>
        <w:t>long factorial(int n)</w:t>
      </w:r>
    </w:p>
    <w:p w14:paraId="64246775" w14:textId="77777777" w:rsidR="007228BE" w:rsidRPr="00B40F67" w:rsidRDefault="00000000" w:rsidP="00B40F67">
      <w:pPr>
        <w:spacing w:before="3"/>
        <w:ind w:left="280"/>
        <w:rPr>
          <w:rFonts w:eastAsia="Cambria"/>
          <w:sz w:val="24"/>
          <w:szCs w:val="24"/>
        </w:rPr>
      </w:pPr>
      <w:r w:rsidRPr="00B40F67">
        <w:rPr>
          <w:rFonts w:eastAsia="Cambria"/>
          <w:position w:val="-1"/>
          <w:sz w:val="24"/>
          <w:szCs w:val="24"/>
        </w:rPr>
        <w:t>{</w:t>
      </w:r>
    </w:p>
    <w:p w14:paraId="63A1F281" w14:textId="77777777" w:rsidR="007228BE" w:rsidRPr="00B40F67" w:rsidRDefault="00000000" w:rsidP="00B40F67">
      <w:pPr>
        <w:spacing w:before="9"/>
        <w:ind w:left="465"/>
        <w:rPr>
          <w:rFonts w:eastAsia="Cambria"/>
          <w:sz w:val="24"/>
          <w:szCs w:val="24"/>
        </w:rPr>
      </w:pPr>
      <w:r w:rsidRPr="00B40F67">
        <w:rPr>
          <w:rFonts w:eastAsia="Cambria"/>
          <w:sz w:val="24"/>
          <w:szCs w:val="24"/>
        </w:rPr>
        <w:t>int c;</w:t>
      </w:r>
    </w:p>
    <w:p w14:paraId="56E13A7E" w14:textId="77777777" w:rsidR="007228BE" w:rsidRPr="00B40F67" w:rsidRDefault="00000000" w:rsidP="00B40F67">
      <w:pPr>
        <w:ind w:left="467"/>
        <w:rPr>
          <w:rFonts w:eastAsia="Cambria"/>
          <w:sz w:val="24"/>
          <w:szCs w:val="24"/>
        </w:rPr>
      </w:pPr>
      <w:r w:rsidRPr="00B40F67">
        <w:rPr>
          <w:rFonts w:eastAsia="Cambria"/>
          <w:sz w:val="24"/>
          <w:szCs w:val="24"/>
        </w:rPr>
        <w:t>long result = 1;</w:t>
      </w:r>
    </w:p>
    <w:p w14:paraId="742662E3" w14:textId="77777777" w:rsidR="007228BE" w:rsidRPr="00B40F67" w:rsidRDefault="007228BE" w:rsidP="00B40F67">
      <w:pPr>
        <w:rPr>
          <w:sz w:val="24"/>
          <w:szCs w:val="24"/>
        </w:rPr>
      </w:pPr>
    </w:p>
    <w:p w14:paraId="7FACA28F" w14:textId="77777777" w:rsidR="007228BE" w:rsidRPr="00B40F67" w:rsidRDefault="00000000" w:rsidP="00B40F67">
      <w:pPr>
        <w:ind w:left="467"/>
        <w:rPr>
          <w:rFonts w:eastAsia="Cambria"/>
          <w:sz w:val="24"/>
          <w:szCs w:val="24"/>
        </w:rPr>
      </w:pPr>
      <w:r w:rsidRPr="00B40F67">
        <w:rPr>
          <w:rFonts w:eastAsia="Cambria"/>
          <w:sz w:val="24"/>
          <w:szCs w:val="24"/>
        </w:rPr>
        <w:t xml:space="preserve">for (c = 1; c &lt;= n; </w:t>
      </w:r>
      <w:proofErr w:type="spellStart"/>
      <w:r w:rsidRPr="00B40F67">
        <w:rPr>
          <w:rFonts w:eastAsia="Cambria"/>
          <w:sz w:val="24"/>
          <w:szCs w:val="24"/>
        </w:rPr>
        <w:t>c++</w:t>
      </w:r>
      <w:proofErr w:type="spellEnd"/>
      <w:r w:rsidRPr="00B40F67">
        <w:rPr>
          <w:rFonts w:eastAsia="Cambria"/>
          <w:sz w:val="24"/>
          <w:szCs w:val="24"/>
        </w:rPr>
        <w:t>)</w:t>
      </w:r>
    </w:p>
    <w:p w14:paraId="153C8140" w14:textId="5461257F" w:rsidR="007228BE" w:rsidRPr="00B40F67" w:rsidRDefault="00000000" w:rsidP="00B40F67">
      <w:pPr>
        <w:ind w:left="796" w:right="7866"/>
        <w:jc w:val="center"/>
        <w:rPr>
          <w:rFonts w:eastAsia="Cambria"/>
          <w:sz w:val="24"/>
          <w:szCs w:val="24"/>
        </w:rPr>
      </w:pPr>
      <w:r w:rsidRPr="00B40F67">
        <w:rPr>
          <w:rFonts w:eastAsia="Cambria"/>
          <w:position w:val="-1"/>
          <w:sz w:val="24"/>
          <w:szCs w:val="24"/>
        </w:rPr>
        <w:t>result = result*c;</w:t>
      </w:r>
    </w:p>
    <w:p w14:paraId="4D371E96" w14:textId="77777777" w:rsidR="007228BE" w:rsidRPr="00B40F67" w:rsidRDefault="00000000" w:rsidP="00B40F67">
      <w:pPr>
        <w:spacing w:before="21"/>
        <w:ind w:left="467"/>
        <w:rPr>
          <w:rFonts w:eastAsia="Cambria"/>
          <w:sz w:val="24"/>
          <w:szCs w:val="24"/>
        </w:rPr>
      </w:pPr>
      <w:r w:rsidRPr="00B40F67">
        <w:rPr>
          <w:rFonts w:eastAsia="Cambria"/>
          <w:sz w:val="24"/>
          <w:szCs w:val="24"/>
        </w:rPr>
        <w:t>return result;</w:t>
      </w:r>
    </w:p>
    <w:p w14:paraId="569D2C05" w14:textId="77777777" w:rsidR="007228BE" w:rsidRPr="00B40F67" w:rsidRDefault="00000000" w:rsidP="00B40F67">
      <w:pPr>
        <w:ind w:left="280"/>
        <w:rPr>
          <w:rFonts w:eastAsia="Cambria"/>
          <w:sz w:val="24"/>
          <w:szCs w:val="24"/>
        </w:rPr>
      </w:pPr>
      <w:r w:rsidRPr="00B40F67">
        <w:rPr>
          <w:rFonts w:eastAsia="Cambria"/>
          <w:position w:val="-1"/>
          <w:sz w:val="24"/>
          <w:szCs w:val="24"/>
        </w:rPr>
        <w:t>}</w:t>
      </w:r>
    </w:p>
    <w:p w14:paraId="66AE9940" w14:textId="77777777" w:rsidR="007228BE" w:rsidRDefault="007228BE">
      <w:pPr>
        <w:spacing w:before="8" w:line="140" w:lineRule="exact"/>
        <w:rPr>
          <w:sz w:val="14"/>
          <w:szCs w:val="14"/>
        </w:rPr>
      </w:pPr>
    </w:p>
    <w:p w14:paraId="533A197F" w14:textId="77777777" w:rsidR="007228BE" w:rsidRDefault="007228BE">
      <w:pPr>
        <w:spacing w:line="200" w:lineRule="exact"/>
      </w:pPr>
    </w:p>
    <w:p w14:paraId="76F0F087" w14:textId="29CF502C" w:rsidR="007228BE" w:rsidRDefault="00000000">
      <w:pPr>
        <w:spacing w:before="21"/>
        <w:ind w:left="3768" w:right="3800"/>
        <w:jc w:val="center"/>
        <w:rPr>
          <w:rFonts w:ascii="Cambria" w:eastAsia="Cambria" w:hAnsi="Cambria" w:cs="Cambria"/>
          <w:sz w:val="28"/>
          <w:szCs w:val="28"/>
        </w:rPr>
      </w:pPr>
      <w:r>
        <w:rPr>
          <w:rFonts w:ascii="Cambria" w:eastAsia="Cambria" w:hAnsi="Cambria" w:cs="Cambria"/>
          <w:b/>
          <w:sz w:val="28"/>
          <w:szCs w:val="28"/>
          <w:u w:val="thick" w:color="000000"/>
        </w:rPr>
        <w:t>QUADRATIC EQUATION</w:t>
      </w:r>
    </w:p>
    <w:p w14:paraId="1448719E" w14:textId="77777777" w:rsidR="007228BE" w:rsidRDefault="007228BE">
      <w:pPr>
        <w:spacing w:line="180" w:lineRule="exact"/>
        <w:rPr>
          <w:sz w:val="19"/>
          <w:szCs w:val="19"/>
        </w:rPr>
      </w:pPr>
    </w:p>
    <w:p w14:paraId="722D96A3" w14:textId="77777777" w:rsidR="007228BE" w:rsidRDefault="00000000">
      <w:pPr>
        <w:spacing w:line="258" w:lineRule="auto"/>
        <w:ind w:left="100" w:right="70" w:firstLine="360"/>
        <w:jc w:val="both"/>
        <w:rPr>
          <w:rFonts w:ascii="Cambria" w:eastAsia="Cambria" w:hAnsi="Cambria" w:cs="Cambria"/>
          <w:color w:val="404040"/>
          <w:sz w:val="24"/>
          <w:szCs w:val="24"/>
        </w:rPr>
      </w:pPr>
      <w:r w:rsidRPr="00B40F67">
        <w:rPr>
          <w:rFonts w:ascii="Arial Unicode MS" w:eastAsia="Arial Unicode MS" w:hAnsi="Arial Unicode MS" w:cs="Arial Unicode MS"/>
          <w:sz w:val="24"/>
          <w:szCs w:val="24"/>
        </w:rPr>
        <w:t xml:space="preserve"> </w:t>
      </w:r>
      <w:r w:rsidRPr="00B40F67">
        <w:rPr>
          <w:rFonts w:ascii="Cambria" w:eastAsia="Cambria" w:hAnsi="Cambria" w:cs="Cambria"/>
          <w:color w:val="404040"/>
          <w:sz w:val="24"/>
          <w:szCs w:val="24"/>
        </w:rPr>
        <w:t>The Qua</w:t>
      </w:r>
      <w:r w:rsidR="00B40F67">
        <w:rPr>
          <w:rFonts w:ascii="Cambria" w:eastAsia="Cambria" w:hAnsi="Cambria" w:cs="Cambria"/>
          <w:color w:val="404040"/>
          <w:sz w:val="24"/>
          <w:szCs w:val="24"/>
        </w:rPr>
        <w:t>dr</w:t>
      </w:r>
      <w:r w:rsidRPr="00B40F67">
        <w:rPr>
          <w:rFonts w:ascii="Cambria" w:eastAsia="Cambria" w:hAnsi="Cambria" w:cs="Cambria"/>
          <w:color w:val="404040"/>
          <w:sz w:val="24"/>
          <w:szCs w:val="24"/>
        </w:rPr>
        <w:t>atic Formula uses the "</w:t>
      </w:r>
      <w:r w:rsidRPr="00B40F67">
        <w:rPr>
          <w:rFonts w:ascii="Cambria" w:eastAsia="Cambria" w:hAnsi="Cambria" w:cs="Cambria"/>
          <w:i/>
          <w:color w:val="404040"/>
          <w:sz w:val="24"/>
          <w:szCs w:val="24"/>
        </w:rPr>
        <w:t>a</w:t>
      </w:r>
      <w:r w:rsidRPr="00B40F67">
        <w:rPr>
          <w:rFonts w:ascii="Cambria" w:eastAsia="Cambria" w:hAnsi="Cambria" w:cs="Cambria"/>
          <w:color w:val="404040"/>
          <w:sz w:val="24"/>
          <w:szCs w:val="24"/>
        </w:rPr>
        <w:t>", "</w:t>
      </w:r>
      <w:r w:rsidRPr="00B40F67">
        <w:rPr>
          <w:rFonts w:ascii="Cambria" w:eastAsia="Cambria" w:hAnsi="Cambria" w:cs="Cambria"/>
          <w:i/>
          <w:color w:val="404040"/>
          <w:sz w:val="24"/>
          <w:szCs w:val="24"/>
        </w:rPr>
        <w:t>b</w:t>
      </w:r>
      <w:r w:rsidRPr="00B40F67">
        <w:rPr>
          <w:rFonts w:ascii="Cambria" w:eastAsia="Cambria" w:hAnsi="Cambria" w:cs="Cambria"/>
          <w:color w:val="404040"/>
          <w:sz w:val="24"/>
          <w:szCs w:val="24"/>
        </w:rPr>
        <w:t>", and "</w:t>
      </w:r>
      <w:r w:rsidRPr="00B40F67">
        <w:rPr>
          <w:rFonts w:ascii="Cambria" w:eastAsia="Cambria" w:hAnsi="Cambria" w:cs="Cambria"/>
          <w:i/>
          <w:color w:val="404040"/>
          <w:sz w:val="24"/>
          <w:szCs w:val="24"/>
        </w:rPr>
        <w:t>c</w:t>
      </w:r>
      <w:r w:rsidRPr="00B40F67">
        <w:rPr>
          <w:rFonts w:ascii="Cambria" w:eastAsia="Cambria" w:hAnsi="Cambria" w:cs="Cambria"/>
          <w:color w:val="404040"/>
          <w:sz w:val="24"/>
          <w:szCs w:val="24"/>
        </w:rPr>
        <w:t>" from "</w:t>
      </w:r>
      <w:r w:rsidRPr="00B40F67">
        <w:rPr>
          <w:rFonts w:ascii="Cambria" w:eastAsia="Cambria" w:hAnsi="Cambria" w:cs="Cambria"/>
          <w:i/>
          <w:color w:val="404040"/>
          <w:sz w:val="24"/>
          <w:szCs w:val="24"/>
        </w:rPr>
        <w:t>ax</w:t>
      </w:r>
      <w:r w:rsidRPr="00B40F67">
        <w:rPr>
          <w:rFonts w:ascii="Cambria" w:eastAsia="Cambria" w:hAnsi="Cambria" w:cs="Cambria"/>
          <w:color w:val="404040"/>
          <w:position w:val="7"/>
          <w:sz w:val="24"/>
          <w:szCs w:val="24"/>
        </w:rPr>
        <w:t xml:space="preserve">2  </w:t>
      </w:r>
      <w:r w:rsidRPr="00B40F67">
        <w:rPr>
          <w:rFonts w:ascii="Cambria" w:eastAsia="Cambria" w:hAnsi="Cambria" w:cs="Cambria"/>
          <w:color w:val="404040"/>
          <w:sz w:val="24"/>
          <w:szCs w:val="24"/>
        </w:rPr>
        <w:t xml:space="preserve">+ </w:t>
      </w:r>
      <w:r w:rsidRPr="00B40F67">
        <w:rPr>
          <w:rFonts w:ascii="Cambria" w:eastAsia="Cambria" w:hAnsi="Cambria" w:cs="Cambria"/>
          <w:i/>
          <w:color w:val="404040"/>
          <w:sz w:val="24"/>
          <w:szCs w:val="24"/>
        </w:rPr>
        <w:t xml:space="preserve">bx </w:t>
      </w:r>
      <w:r w:rsidRPr="00B40F67">
        <w:rPr>
          <w:rFonts w:ascii="Cambria" w:eastAsia="Cambria" w:hAnsi="Cambria" w:cs="Cambria"/>
          <w:color w:val="404040"/>
          <w:sz w:val="24"/>
          <w:szCs w:val="24"/>
        </w:rPr>
        <w:t xml:space="preserve">+ </w:t>
      </w:r>
      <w:r w:rsidRPr="00B40F67">
        <w:rPr>
          <w:rFonts w:ascii="Cambria" w:eastAsia="Cambria" w:hAnsi="Cambria" w:cs="Cambria"/>
          <w:i/>
          <w:color w:val="404040"/>
          <w:sz w:val="24"/>
          <w:szCs w:val="24"/>
        </w:rPr>
        <w:t>c</w:t>
      </w:r>
      <w:r w:rsidRPr="00B40F67">
        <w:rPr>
          <w:rFonts w:ascii="Cambria" w:eastAsia="Cambria" w:hAnsi="Cambria" w:cs="Cambria"/>
          <w:color w:val="404040"/>
          <w:sz w:val="24"/>
          <w:szCs w:val="24"/>
        </w:rPr>
        <w:t>", where "</w:t>
      </w:r>
      <w:r w:rsidRPr="00B40F67">
        <w:rPr>
          <w:rFonts w:ascii="Cambria" w:eastAsia="Cambria" w:hAnsi="Cambria" w:cs="Cambria"/>
          <w:i/>
          <w:color w:val="404040"/>
          <w:sz w:val="24"/>
          <w:szCs w:val="24"/>
        </w:rPr>
        <w:t>a</w:t>
      </w:r>
      <w:r w:rsidRPr="00B40F67">
        <w:rPr>
          <w:rFonts w:ascii="Cambria" w:eastAsia="Cambria" w:hAnsi="Cambria" w:cs="Cambria"/>
          <w:color w:val="404040"/>
          <w:sz w:val="24"/>
          <w:szCs w:val="24"/>
        </w:rPr>
        <w:t>", "</w:t>
      </w:r>
      <w:r w:rsidRPr="00B40F67">
        <w:rPr>
          <w:rFonts w:ascii="Cambria" w:eastAsia="Cambria" w:hAnsi="Cambria" w:cs="Cambria"/>
          <w:i/>
          <w:color w:val="404040"/>
          <w:sz w:val="24"/>
          <w:szCs w:val="24"/>
        </w:rPr>
        <w:t>b</w:t>
      </w:r>
      <w:r w:rsidRPr="00B40F67">
        <w:rPr>
          <w:rFonts w:ascii="Cambria" w:eastAsia="Cambria" w:hAnsi="Cambria" w:cs="Cambria"/>
          <w:color w:val="404040"/>
          <w:sz w:val="24"/>
          <w:szCs w:val="24"/>
        </w:rPr>
        <w:t>", and  "</w:t>
      </w:r>
      <w:r w:rsidRPr="00B40F67">
        <w:rPr>
          <w:rFonts w:ascii="Cambria" w:eastAsia="Cambria" w:hAnsi="Cambria" w:cs="Cambria"/>
          <w:i/>
          <w:color w:val="404040"/>
          <w:sz w:val="24"/>
          <w:szCs w:val="24"/>
        </w:rPr>
        <w:t>c</w:t>
      </w:r>
      <w:r w:rsidRPr="00B40F67">
        <w:rPr>
          <w:rFonts w:ascii="Cambria" w:eastAsia="Cambria" w:hAnsi="Cambria" w:cs="Cambria"/>
          <w:color w:val="404040"/>
          <w:sz w:val="24"/>
          <w:szCs w:val="24"/>
        </w:rPr>
        <w:t>"  are  just  numbers;  they  are  the  "numerical  coefficients"  of  the  qua</w:t>
      </w:r>
      <w:r w:rsidR="00B40F67">
        <w:rPr>
          <w:rFonts w:ascii="Cambria" w:eastAsia="Cambria" w:hAnsi="Cambria" w:cs="Cambria"/>
          <w:color w:val="404040"/>
          <w:sz w:val="24"/>
          <w:szCs w:val="24"/>
        </w:rPr>
        <w:t>dr</w:t>
      </w:r>
      <w:r w:rsidRPr="00B40F67">
        <w:rPr>
          <w:rFonts w:ascii="Cambria" w:eastAsia="Cambria" w:hAnsi="Cambria" w:cs="Cambria"/>
          <w:color w:val="404040"/>
          <w:sz w:val="24"/>
          <w:szCs w:val="24"/>
        </w:rPr>
        <w:t>atic equation</w:t>
      </w:r>
      <w:r w:rsidR="00B40F67">
        <w:rPr>
          <w:rFonts w:ascii="Cambria" w:eastAsia="Cambria" w:hAnsi="Cambria" w:cs="Cambria"/>
          <w:color w:val="404040"/>
          <w:sz w:val="24"/>
          <w:szCs w:val="24"/>
        </w:rPr>
        <w:t xml:space="preserve"> </w:t>
      </w:r>
      <w:r w:rsidRPr="00B40F67">
        <w:rPr>
          <w:rFonts w:ascii="Cambria" w:eastAsia="Cambria" w:hAnsi="Cambria" w:cs="Cambria"/>
          <w:color w:val="404040"/>
          <w:sz w:val="24"/>
          <w:szCs w:val="24"/>
        </w:rPr>
        <w:t>they've given you to solve.</w:t>
      </w:r>
    </w:p>
    <w:p w14:paraId="3DE4F430" w14:textId="77777777" w:rsidR="00781999" w:rsidRDefault="00781999">
      <w:pPr>
        <w:spacing w:line="258" w:lineRule="auto"/>
        <w:ind w:left="100" w:right="70" w:firstLine="360"/>
        <w:jc w:val="both"/>
        <w:rPr>
          <w:rFonts w:ascii="Cambria" w:eastAsia="Cambria" w:hAnsi="Cambria" w:cs="Cambria"/>
          <w:color w:val="404040"/>
          <w:sz w:val="24"/>
          <w:szCs w:val="24"/>
        </w:rPr>
      </w:pPr>
    </w:p>
    <w:p w14:paraId="15F1FF1A" w14:textId="77777777" w:rsidR="00781999" w:rsidRDefault="00781999">
      <w:pPr>
        <w:spacing w:line="258" w:lineRule="auto"/>
        <w:ind w:left="100" w:right="70" w:firstLine="360"/>
        <w:jc w:val="both"/>
        <w:rPr>
          <w:rFonts w:ascii="Cambria" w:eastAsia="Cambria" w:hAnsi="Cambria" w:cs="Cambria"/>
          <w:color w:val="404040"/>
          <w:sz w:val="24"/>
          <w:szCs w:val="24"/>
        </w:rPr>
      </w:pPr>
    </w:p>
    <w:p w14:paraId="3A3B7691" w14:textId="65D25D12" w:rsidR="00781999" w:rsidRPr="00B40F67" w:rsidRDefault="00781999">
      <w:pPr>
        <w:spacing w:line="258" w:lineRule="auto"/>
        <w:ind w:left="100" w:right="70" w:firstLine="360"/>
        <w:jc w:val="both"/>
        <w:rPr>
          <w:rFonts w:ascii="Cambria" w:eastAsia="Cambria" w:hAnsi="Cambria" w:cs="Cambria"/>
          <w:sz w:val="24"/>
          <w:szCs w:val="24"/>
        </w:rPr>
        <w:sectPr w:rsidR="00781999" w:rsidRPr="00B40F67">
          <w:headerReference w:type="default" r:id="rId89"/>
          <w:footerReference w:type="default" r:id="rId90"/>
          <w:pgSz w:w="11940" w:h="15960"/>
          <w:pgMar w:top="1500" w:right="580" w:bottom="280" w:left="620" w:header="0" w:footer="0" w:gutter="0"/>
          <w:cols w:space="720"/>
        </w:sectPr>
      </w:pPr>
      <w:r>
        <w:rPr>
          <w:rFonts w:ascii="Cambria" w:eastAsia="Cambria" w:hAnsi="Cambria" w:cs="Cambria"/>
          <w:noProof/>
          <w:sz w:val="24"/>
          <w:szCs w:val="24"/>
        </w:rPr>
        <w:drawing>
          <wp:inline distT="0" distB="0" distL="0" distR="0" wp14:anchorId="6F30E2C2" wp14:editId="1986DCD3">
            <wp:extent cx="3385820" cy="2552065"/>
            <wp:effectExtent l="0" t="0" r="5080" b="635"/>
            <wp:docPr id="8112515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385820" cy="2552065"/>
                    </a:xfrm>
                    <a:prstGeom prst="rect">
                      <a:avLst/>
                    </a:prstGeom>
                    <a:noFill/>
                    <a:ln>
                      <a:noFill/>
                    </a:ln>
                  </pic:spPr>
                </pic:pic>
              </a:graphicData>
            </a:graphic>
          </wp:inline>
        </w:drawing>
      </w:r>
    </w:p>
    <w:p w14:paraId="16406D0C" w14:textId="5249743F" w:rsidR="007228BE" w:rsidRDefault="007228BE">
      <w:pPr>
        <w:spacing w:before="2" w:line="140" w:lineRule="exact"/>
        <w:rPr>
          <w:sz w:val="15"/>
          <w:szCs w:val="15"/>
        </w:rPr>
      </w:pPr>
    </w:p>
    <w:p w14:paraId="40A42D11" w14:textId="77777777" w:rsidR="007228BE" w:rsidRPr="00781999" w:rsidRDefault="00000000">
      <w:pPr>
        <w:ind w:left="100"/>
        <w:rPr>
          <w:rFonts w:eastAsia="Cambria"/>
          <w:sz w:val="24"/>
          <w:szCs w:val="24"/>
        </w:rPr>
      </w:pPr>
      <w:r w:rsidRPr="00781999">
        <w:rPr>
          <w:rFonts w:eastAsia="Cambria"/>
          <w:sz w:val="24"/>
          <w:szCs w:val="24"/>
        </w:rPr>
        <w:t>#include&lt;stdio.h&gt;</w:t>
      </w:r>
    </w:p>
    <w:p w14:paraId="7561B87E" w14:textId="77777777" w:rsidR="007228BE" w:rsidRPr="00781999" w:rsidRDefault="007228BE">
      <w:pPr>
        <w:spacing w:before="4" w:line="160" w:lineRule="exact"/>
        <w:rPr>
          <w:sz w:val="24"/>
          <w:szCs w:val="24"/>
        </w:rPr>
      </w:pPr>
    </w:p>
    <w:p w14:paraId="40EFB960" w14:textId="77777777" w:rsidR="007228BE" w:rsidRPr="00781999" w:rsidRDefault="00000000">
      <w:pPr>
        <w:ind w:left="100"/>
        <w:rPr>
          <w:rFonts w:eastAsia="Cambria"/>
          <w:sz w:val="24"/>
          <w:szCs w:val="24"/>
        </w:rPr>
      </w:pPr>
      <w:r w:rsidRPr="00781999">
        <w:rPr>
          <w:rFonts w:eastAsia="Cambria"/>
          <w:sz w:val="24"/>
          <w:szCs w:val="24"/>
        </w:rPr>
        <w:t>#include&lt;math.h&gt;</w:t>
      </w:r>
    </w:p>
    <w:p w14:paraId="47A77E9A" w14:textId="77777777" w:rsidR="007228BE" w:rsidRPr="00781999" w:rsidRDefault="007228BE">
      <w:pPr>
        <w:spacing w:before="4" w:line="160" w:lineRule="exact"/>
        <w:rPr>
          <w:sz w:val="24"/>
          <w:szCs w:val="24"/>
        </w:rPr>
      </w:pPr>
    </w:p>
    <w:p w14:paraId="7FB0B4E8" w14:textId="77777777" w:rsidR="007228BE" w:rsidRPr="00781999" w:rsidRDefault="00000000">
      <w:pPr>
        <w:ind w:left="100"/>
        <w:rPr>
          <w:rFonts w:eastAsia="Cambria"/>
          <w:sz w:val="24"/>
          <w:szCs w:val="24"/>
        </w:rPr>
      </w:pPr>
      <w:r w:rsidRPr="00781999">
        <w:rPr>
          <w:rFonts w:eastAsia="Cambria"/>
          <w:sz w:val="24"/>
          <w:szCs w:val="24"/>
        </w:rPr>
        <w:t>void main( )</w:t>
      </w:r>
    </w:p>
    <w:p w14:paraId="391915C1" w14:textId="77777777" w:rsidR="007228BE" w:rsidRPr="00781999" w:rsidRDefault="007228BE">
      <w:pPr>
        <w:spacing w:before="7" w:line="140" w:lineRule="exact"/>
        <w:rPr>
          <w:sz w:val="24"/>
          <w:szCs w:val="24"/>
        </w:rPr>
      </w:pPr>
    </w:p>
    <w:p w14:paraId="2D3C5971" w14:textId="196C3C2E" w:rsidR="007228BE" w:rsidRPr="00781999" w:rsidRDefault="00000000" w:rsidP="00781999">
      <w:pPr>
        <w:spacing w:line="300" w:lineRule="exact"/>
        <w:ind w:left="100"/>
        <w:rPr>
          <w:rFonts w:eastAsia="Cambria"/>
          <w:sz w:val="24"/>
          <w:szCs w:val="24"/>
        </w:rPr>
      </w:pPr>
      <w:r w:rsidRPr="00781999">
        <w:rPr>
          <w:rFonts w:eastAsia="Cambria"/>
          <w:position w:val="-1"/>
          <w:sz w:val="24"/>
          <w:szCs w:val="24"/>
        </w:rPr>
        <w:t>{</w:t>
      </w:r>
    </w:p>
    <w:p w14:paraId="7F3FFD38" w14:textId="77777777" w:rsidR="007228BE" w:rsidRPr="00781999" w:rsidRDefault="00000000">
      <w:pPr>
        <w:spacing w:before="21" w:line="359" w:lineRule="auto"/>
        <w:ind w:left="820" w:right="3839"/>
        <w:rPr>
          <w:rFonts w:eastAsia="Cambria"/>
          <w:sz w:val="24"/>
          <w:szCs w:val="24"/>
        </w:rPr>
      </w:pPr>
      <w:r w:rsidRPr="00781999">
        <w:rPr>
          <w:rFonts w:eastAsia="Cambria"/>
          <w:sz w:val="24"/>
          <w:szCs w:val="24"/>
        </w:rPr>
        <w:t xml:space="preserve">float a, b, c, root1, root2, </w:t>
      </w:r>
      <w:proofErr w:type="spellStart"/>
      <w:r w:rsidRPr="00781999">
        <w:rPr>
          <w:rFonts w:eastAsia="Cambria"/>
          <w:sz w:val="24"/>
          <w:szCs w:val="24"/>
        </w:rPr>
        <w:t>rpart</w:t>
      </w:r>
      <w:proofErr w:type="spellEnd"/>
      <w:r w:rsidRPr="00781999">
        <w:rPr>
          <w:rFonts w:eastAsia="Cambria"/>
          <w:sz w:val="24"/>
          <w:szCs w:val="24"/>
        </w:rPr>
        <w:t xml:space="preserve">, </w:t>
      </w:r>
      <w:proofErr w:type="spellStart"/>
      <w:r w:rsidRPr="00781999">
        <w:rPr>
          <w:rFonts w:eastAsia="Cambria"/>
          <w:sz w:val="24"/>
          <w:szCs w:val="24"/>
        </w:rPr>
        <w:t>ipart</w:t>
      </w:r>
      <w:proofErr w:type="spellEnd"/>
      <w:r w:rsidRPr="00781999">
        <w:rPr>
          <w:rFonts w:eastAsia="Cambria"/>
          <w:sz w:val="24"/>
          <w:szCs w:val="24"/>
        </w:rPr>
        <w:t xml:space="preserve">, disc; </w:t>
      </w:r>
      <w:proofErr w:type="spellStart"/>
      <w:r w:rsidRPr="00781999">
        <w:rPr>
          <w:rFonts w:eastAsia="Cambria"/>
          <w:sz w:val="24"/>
          <w:szCs w:val="24"/>
        </w:rPr>
        <w:t>printf</w:t>
      </w:r>
      <w:proofErr w:type="spellEnd"/>
      <w:r w:rsidRPr="00781999">
        <w:rPr>
          <w:rFonts w:eastAsia="Cambria"/>
          <w:sz w:val="24"/>
          <w:szCs w:val="24"/>
        </w:rPr>
        <w:t xml:space="preserve">("Enter the 3 coefficients:\n”); </w:t>
      </w:r>
      <w:proofErr w:type="spellStart"/>
      <w:r w:rsidRPr="00781999">
        <w:rPr>
          <w:rFonts w:eastAsia="Cambria"/>
          <w:sz w:val="24"/>
          <w:szCs w:val="24"/>
        </w:rPr>
        <w:t>scanf</w:t>
      </w:r>
      <w:proofErr w:type="spellEnd"/>
      <w:r w:rsidRPr="00781999">
        <w:rPr>
          <w:rFonts w:eastAsia="Cambria"/>
          <w:sz w:val="24"/>
          <w:szCs w:val="24"/>
        </w:rPr>
        <w:t>(%</w:t>
      </w:r>
      <w:proofErr w:type="spellStart"/>
      <w:r w:rsidRPr="00781999">
        <w:rPr>
          <w:rFonts w:eastAsia="Cambria"/>
          <w:sz w:val="24"/>
          <w:szCs w:val="24"/>
        </w:rPr>
        <w:t>f%f%f</w:t>
      </w:r>
      <w:proofErr w:type="spellEnd"/>
      <w:r w:rsidRPr="00781999">
        <w:rPr>
          <w:rFonts w:eastAsia="Cambria"/>
          <w:sz w:val="24"/>
          <w:szCs w:val="24"/>
        </w:rPr>
        <w:t>", &amp;a, &amp;b, &amp;c);</w:t>
      </w:r>
    </w:p>
    <w:p w14:paraId="54E23DE3" w14:textId="77777777" w:rsidR="007228BE" w:rsidRPr="00781999" w:rsidRDefault="00000000">
      <w:pPr>
        <w:spacing w:line="300" w:lineRule="exact"/>
        <w:ind w:left="820"/>
        <w:rPr>
          <w:rFonts w:eastAsia="Cambria"/>
          <w:sz w:val="24"/>
          <w:szCs w:val="24"/>
        </w:rPr>
      </w:pPr>
      <w:r w:rsidRPr="00781999">
        <w:rPr>
          <w:rFonts w:eastAsia="Cambria"/>
          <w:sz w:val="24"/>
          <w:szCs w:val="24"/>
        </w:rPr>
        <w:t>if((a*b*c) = = 0)</w:t>
      </w:r>
    </w:p>
    <w:p w14:paraId="066D00B7" w14:textId="77777777" w:rsidR="007228BE" w:rsidRPr="00781999" w:rsidRDefault="007228BE">
      <w:pPr>
        <w:spacing w:before="6" w:line="160" w:lineRule="exact"/>
        <w:rPr>
          <w:sz w:val="24"/>
          <w:szCs w:val="24"/>
        </w:rPr>
      </w:pPr>
    </w:p>
    <w:p w14:paraId="70D178BC" w14:textId="684D5D24" w:rsidR="007228BE" w:rsidRPr="00781999" w:rsidRDefault="00000000" w:rsidP="00781999">
      <w:pPr>
        <w:spacing w:line="300" w:lineRule="exact"/>
        <w:ind w:left="820"/>
        <w:rPr>
          <w:rFonts w:eastAsia="Cambria"/>
          <w:sz w:val="24"/>
          <w:szCs w:val="24"/>
        </w:rPr>
      </w:pPr>
      <w:r w:rsidRPr="00781999">
        <w:rPr>
          <w:rFonts w:eastAsia="Cambria"/>
          <w:position w:val="-1"/>
          <w:sz w:val="24"/>
          <w:szCs w:val="24"/>
        </w:rPr>
        <w:t>{</w:t>
      </w:r>
    </w:p>
    <w:p w14:paraId="2F11BE48" w14:textId="77777777" w:rsidR="007228BE" w:rsidRPr="00781999" w:rsidRDefault="00000000">
      <w:pPr>
        <w:spacing w:before="21"/>
        <w:ind w:left="1540"/>
        <w:rPr>
          <w:rFonts w:eastAsia="Cambria"/>
          <w:sz w:val="24"/>
          <w:szCs w:val="24"/>
        </w:rPr>
      </w:pPr>
      <w:proofErr w:type="spellStart"/>
      <w:r w:rsidRPr="00781999">
        <w:rPr>
          <w:rFonts w:eastAsia="Cambria"/>
          <w:sz w:val="24"/>
          <w:szCs w:val="24"/>
        </w:rPr>
        <w:t>printf</w:t>
      </w:r>
      <w:proofErr w:type="spellEnd"/>
      <w:r w:rsidRPr="00781999">
        <w:rPr>
          <w:rFonts w:eastAsia="Cambria"/>
          <w:sz w:val="24"/>
          <w:szCs w:val="24"/>
        </w:rPr>
        <w:t>("Roots cannot be Determined:\n");</w:t>
      </w:r>
    </w:p>
    <w:p w14:paraId="56BD9EE8" w14:textId="77777777" w:rsidR="007228BE" w:rsidRPr="00781999" w:rsidRDefault="007228BE">
      <w:pPr>
        <w:spacing w:before="4" w:line="160" w:lineRule="exact"/>
        <w:rPr>
          <w:sz w:val="24"/>
          <w:szCs w:val="24"/>
        </w:rPr>
      </w:pPr>
    </w:p>
    <w:p w14:paraId="43860073" w14:textId="77777777" w:rsidR="007228BE" w:rsidRPr="00781999" w:rsidRDefault="00000000">
      <w:pPr>
        <w:ind w:left="1540"/>
        <w:rPr>
          <w:rFonts w:eastAsia="Cambria"/>
          <w:sz w:val="24"/>
          <w:szCs w:val="24"/>
        </w:rPr>
      </w:pPr>
      <w:r w:rsidRPr="00781999">
        <w:rPr>
          <w:rFonts w:eastAsia="Cambria"/>
          <w:sz w:val="24"/>
          <w:szCs w:val="24"/>
        </w:rPr>
        <w:t>exit(0);</w:t>
      </w:r>
    </w:p>
    <w:p w14:paraId="06CC1146" w14:textId="77777777" w:rsidR="007228BE" w:rsidRPr="00781999" w:rsidRDefault="007228BE">
      <w:pPr>
        <w:spacing w:before="2" w:line="140" w:lineRule="exact"/>
        <w:rPr>
          <w:sz w:val="24"/>
          <w:szCs w:val="24"/>
        </w:rPr>
      </w:pPr>
    </w:p>
    <w:p w14:paraId="5DBF6792" w14:textId="77777777" w:rsidR="007228BE" w:rsidRPr="00781999" w:rsidRDefault="00000000">
      <w:pPr>
        <w:spacing w:line="300" w:lineRule="exact"/>
        <w:ind w:left="820"/>
        <w:rPr>
          <w:rFonts w:eastAsia="Cambria"/>
          <w:sz w:val="24"/>
          <w:szCs w:val="24"/>
        </w:rPr>
      </w:pPr>
      <w:r w:rsidRPr="00781999">
        <w:rPr>
          <w:rFonts w:eastAsia="Cambria"/>
          <w:position w:val="-1"/>
          <w:sz w:val="24"/>
          <w:szCs w:val="24"/>
        </w:rPr>
        <w:t>}</w:t>
      </w:r>
    </w:p>
    <w:p w14:paraId="12F52E46" w14:textId="77777777" w:rsidR="007228BE" w:rsidRPr="00781999" w:rsidRDefault="007228BE">
      <w:pPr>
        <w:spacing w:before="3" w:line="160" w:lineRule="exact"/>
        <w:rPr>
          <w:sz w:val="24"/>
          <w:szCs w:val="24"/>
        </w:rPr>
      </w:pPr>
    </w:p>
    <w:p w14:paraId="62FCEBEC" w14:textId="77777777" w:rsidR="007228BE" w:rsidRPr="00781999" w:rsidRDefault="00000000">
      <w:pPr>
        <w:spacing w:before="21"/>
        <w:ind w:left="820"/>
        <w:rPr>
          <w:rFonts w:eastAsia="Cambria"/>
          <w:sz w:val="24"/>
          <w:szCs w:val="24"/>
        </w:rPr>
      </w:pPr>
      <w:r w:rsidRPr="00781999">
        <w:rPr>
          <w:rFonts w:eastAsia="Cambria"/>
          <w:sz w:val="24"/>
          <w:szCs w:val="24"/>
        </w:rPr>
        <w:t>disc=(b*b) - (4*a*c);</w:t>
      </w:r>
    </w:p>
    <w:p w14:paraId="1BF3BB4A" w14:textId="77777777" w:rsidR="007228BE" w:rsidRPr="00781999" w:rsidRDefault="007228BE">
      <w:pPr>
        <w:spacing w:before="4" w:line="160" w:lineRule="exact"/>
        <w:rPr>
          <w:sz w:val="24"/>
          <w:szCs w:val="24"/>
        </w:rPr>
      </w:pPr>
    </w:p>
    <w:p w14:paraId="7064D7B4" w14:textId="77777777" w:rsidR="007228BE" w:rsidRPr="00781999" w:rsidRDefault="00000000">
      <w:pPr>
        <w:ind w:left="820"/>
        <w:rPr>
          <w:rFonts w:eastAsia="Cambria"/>
          <w:sz w:val="24"/>
          <w:szCs w:val="24"/>
        </w:rPr>
      </w:pPr>
      <w:r w:rsidRPr="00781999">
        <w:rPr>
          <w:rFonts w:eastAsia="Cambria"/>
          <w:sz w:val="24"/>
          <w:szCs w:val="24"/>
        </w:rPr>
        <w:t>if(disc == 0)</w:t>
      </w:r>
    </w:p>
    <w:p w14:paraId="67B3FBB7" w14:textId="77777777" w:rsidR="007228BE" w:rsidRPr="00781999" w:rsidRDefault="007228BE">
      <w:pPr>
        <w:spacing w:before="2" w:line="160" w:lineRule="exact"/>
        <w:rPr>
          <w:sz w:val="24"/>
          <w:szCs w:val="24"/>
        </w:rPr>
      </w:pPr>
    </w:p>
    <w:p w14:paraId="07867C64" w14:textId="7AFB2343" w:rsidR="007228BE" w:rsidRPr="00781999" w:rsidRDefault="00000000" w:rsidP="00781999">
      <w:pPr>
        <w:spacing w:line="300" w:lineRule="exact"/>
        <w:ind w:left="820"/>
        <w:rPr>
          <w:rFonts w:eastAsia="Cambria"/>
          <w:sz w:val="24"/>
          <w:szCs w:val="24"/>
        </w:rPr>
      </w:pPr>
      <w:r w:rsidRPr="00781999">
        <w:rPr>
          <w:rFonts w:eastAsia="Cambria"/>
          <w:position w:val="-1"/>
          <w:sz w:val="24"/>
          <w:szCs w:val="24"/>
        </w:rPr>
        <w:t>{</w:t>
      </w:r>
    </w:p>
    <w:p w14:paraId="4D5EC94A" w14:textId="3961E893" w:rsidR="007228BE" w:rsidRPr="00781999" w:rsidRDefault="00000000">
      <w:pPr>
        <w:spacing w:before="21" w:line="359" w:lineRule="auto"/>
        <w:ind w:left="1540" w:right="4695"/>
        <w:rPr>
          <w:rFonts w:eastAsia="Cambria"/>
          <w:sz w:val="24"/>
          <w:szCs w:val="24"/>
        </w:rPr>
      </w:pPr>
      <w:proofErr w:type="spellStart"/>
      <w:r w:rsidRPr="00781999">
        <w:rPr>
          <w:rFonts w:eastAsia="Cambria"/>
          <w:sz w:val="24"/>
          <w:szCs w:val="24"/>
        </w:rPr>
        <w:t>printf</w:t>
      </w:r>
      <w:proofErr w:type="spellEnd"/>
      <w:r w:rsidRPr="00781999">
        <w:rPr>
          <w:rFonts w:eastAsia="Cambria"/>
          <w:sz w:val="24"/>
          <w:szCs w:val="24"/>
        </w:rPr>
        <w:t>("Roots are equal\n"); root1=</w:t>
      </w:r>
      <w:r w:rsidR="009F54D1">
        <w:rPr>
          <w:rFonts w:eastAsia="Cambria"/>
          <w:sz w:val="24"/>
          <w:szCs w:val="24"/>
        </w:rPr>
        <w:t xml:space="preserve">  </w:t>
      </w:r>
      <w:r w:rsidRPr="00781999">
        <w:rPr>
          <w:rFonts w:eastAsia="Cambria"/>
          <w:sz w:val="24"/>
          <w:szCs w:val="24"/>
        </w:rPr>
        <w:t>-b / (2*a); root2=root1;</w:t>
      </w:r>
    </w:p>
    <w:p w14:paraId="485D083B" w14:textId="77777777" w:rsidR="007228BE" w:rsidRPr="00781999" w:rsidRDefault="00000000">
      <w:pPr>
        <w:spacing w:line="320" w:lineRule="exact"/>
        <w:ind w:left="1540"/>
        <w:rPr>
          <w:rFonts w:eastAsia="Cambria"/>
          <w:sz w:val="24"/>
          <w:szCs w:val="24"/>
        </w:rPr>
      </w:pPr>
      <w:proofErr w:type="spellStart"/>
      <w:r w:rsidRPr="00781999">
        <w:rPr>
          <w:rFonts w:eastAsia="Cambria"/>
          <w:sz w:val="24"/>
          <w:szCs w:val="24"/>
        </w:rPr>
        <w:t>printf</w:t>
      </w:r>
      <w:proofErr w:type="spellEnd"/>
      <w:r w:rsidRPr="00781999">
        <w:rPr>
          <w:rFonts w:eastAsia="Cambria"/>
          <w:sz w:val="24"/>
          <w:szCs w:val="24"/>
        </w:rPr>
        <w:t xml:space="preserve"> ("root1 = %f \n", root1);</w:t>
      </w:r>
    </w:p>
    <w:p w14:paraId="34118BF0" w14:textId="77777777" w:rsidR="007228BE" w:rsidRPr="00781999" w:rsidRDefault="007228BE">
      <w:pPr>
        <w:spacing w:before="9" w:line="160" w:lineRule="exact"/>
        <w:rPr>
          <w:sz w:val="24"/>
          <w:szCs w:val="24"/>
        </w:rPr>
      </w:pPr>
    </w:p>
    <w:p w14:paraId="20323B20" w14:textId="77777777" w:rsidR="007228BE" w:rsidRPr="00781999" w:rsidRDefault="00000000">
      <w:pPr>
        <w:ind w:left="1540"/>
        <w:rPr>
          <w:rFonts w:eastAsia="Cambria"/>
          <w:sz w:val="24"/>
          <w:szCs w:val="24"/>
        </w:rPr>
      </w:pPr>
      <w:proofErr w:type="spellStart"/>
      <w:r w:rsidRPr="00781999">
        <w:rPr>
          <w:rFonts w:eastAsia="Cambria"/>
          <w:sz w:val="24"/>
          <w:szCs w:val="24"/>
        </w:rPr>
        <w:t>printf</w:t>
      </w:r>
      <w:proofErr w:type="spellEnd"/>
      <w:r w:rsidRPr="00781999">
        <w:rPr>
          <w:rFonts w:eastAsia="Cambria"/>
          <w:sz w:val="24"/>
          <w:szCs w:val="24"/>
        </w:rPr>
        <w:t xml:space="preserve"> ("root2 = %f \n", root2);</w:t>
      </w:r>
    </w:p>
    <w:p w14:paraId="4212F24C" w14:textId="77777777" w:rsidR="007228BE" w:rsidRPr="00781999" w:rsidRDefault="007228BE">
      <w:pPr>
        <w:spacing w:before="7" w:line="140" w:lineRule="exact"/>
        <w:rPr>
          <w:sz w:val="24"/>
          <w:szCs w:val="24"/>
        </w:rPr>
      </w:pPr>
    </w:p>
    <w:p w14:paraId="6BE625DF" w14:textId="77777777" w:rsidR="007228BE" w:rsidRPr="00781999" w:rsidRDefault="00000000">
      <w:pPr>
        <w:spacing w:line="300" w:lineRule="exact"/>
        <w:ind w:left="820"/>
        <w:rPr>
          <w:rFonts w:eastAsia="Cambria"/>
          <w:sz w:val="24"/>
          <w:szCs w:val="24"/>
        </w:rPr>
      </w:pPr>
      <w:r w:rsidRPr="00781999">
        <w:rPr>
          <w:rFonts w:eastAsia="Cambria"/>
          <w:position w:val="-1"/>
          <w:sz w:val="24"/>
          <w:szCs w:val="24"/>
        </w:rPr>
        <w:t>}</w:t>
      </w:r>
    </w:p>
    <w:p w14:paraId="7747DB29" w14:textId="77777777" w:rsidR="007228BE" w:rsidRPr="00781999" w:rsidRDefault="007228BE">
      <w:pPr>
        <w:spacing w:before="2" w:line="140" w:lineRule="exact"/>
        <w:rPr>
          <w:sz w:val="24"/>
          <w:szCs w:val="24"/>
        </w:rPr>
      </w:pPr>
    </w:p>
    <w:p w14:paraId="1AAFBD8A" w14:textId="77777777" w:rsidR="007228BE" w:rsidRPr="00781999" w:rsidRDefault="00000000">
      <w:pPr>
        <w:spacing w:before="21"/>
        <w:ind w:left="820"/>
        <w:rPr>
          <w:rFonts w:eastAsia="Cambria"/>
          <w:sz w:val="24"/>
          <w:szCs w:val="24"/>
        </w:rPr>
      </w:pPr>
      <w:r w:rsidRPr="00781999">
        <w:rPr>
          <w:rFonts w:eastAsia="Cambria"/>
          <w:sz w:val="24"/>
          <w:szCs w:val="24"/>
        </w:rPr>
        <w:t>else if(disc&gt;0)</w:t>
      </w:r>
    </w:p>
    <w:p w14:paraId="63072488" w14:textId="77777777" w:rsidR="007228BE" w:rsidRPr="00781999" w:rsidRDefault="007228BE">
      <w:pPr>
        <w:spacing w:before="6" w:line="160" w:lineRule="exact"/>
        <w:rPr>
          <w:sz w:val="24"/>
          <w:szCs w:val="24"/>
        </w:rPr>
      </w:pPr>
    </w:p>
    <w:p w14:paraId="4AC02B87" w14:textId="0F84C4D8" w:rsidR="007228BE" w:rsidRPr="00781999" w:rsidRDefault="00000000" w:rsidP="00781999">
      <w:pPr>
        <w:spacing w:line="300" w:lineRule="exact"/>
        <w:ind w:left="820"/>
        <w:rPr>
          <w:rFonts w:eastAsia="Cambria"/>
          <w:sz w:val="24"/>
          <w:szCs w:val="24"/>
        </w:rPr>
      </w:pPr>
      <w:r w:rsidRPr="00781999">
        <w:rPr>
          <w:rFonts w:eastAsia="Cambria"/>
          <w:position w:val="-1"/>
          <w:sz w:val="24"/>
          <w:szCs w:val="24"/>
        </w:rPr>
        <w:t>{</w:t>
      </w:r>
    </w:p>
    <w:p w14:paraId="4952B6CE" w14:textId="77777777" w:rsidR="007228BE" w:rsidRPr="00781999" w:rsidRDefault="00000000">
      <w:pPr>
        <w:spacing w:before="21"/>
        <w:ind w:left="1540"/>
        <w:rPr>
          <w:rFonts w:eastAsia="Cambria"/>
          <w:sz w:val="24"/>
          <w:szCs w:val="24"/>
        </w:rPr>
      </w:pPr>
      <w:proofErr w:type="spellStart"/>
      <w:r w:rsidRPr="00781999">
        <w:rPr>
          <w:rFonts w:eastAsia="Cambria"/>
          <w:sz w:val="24"/>
          <w:szCs w:val="24"/>
        </w:rPr>
        <w:t>printf</w:t>
      </w:r>
      <w:proofErr w:type="spellEnd"/>
      <w:r w:rsidRPr="00781999">
        <w:rPr>
          <w:rFonts w:eastAsia="Cambria"/>
          <w:sz w:val="24"/>
          <w:szCs w:val="24"/>
        </w:rPr>
        <w:t>("Roots are real and distinct\n");</w:t>
      </w:r>
    </w:p>
    <w:p w14:paraId="053BD1BC" w14:textId="77777777" w:rsidR="007228BE" w:rsidRPr="00781999" w:rsidRDefault="007228BE">
      <w:pPr>
        <w:spacing w:before="4" w:line="160" w:lineRule="exact"/>
        <w:rPr>
          <w:sz w:val="24"/>
          <w:szCs w:val="24"/>
        </w:rPr>
      </w:pPr>
    </w:p>
    <w:p w14:paraId="621FA57A" w14:textId="4B0136AF" w:rsidR="009F54D1" w:rsidRDefault="00000000" w:rsidP="009F54D1">
      <w:pPr>
        <w:spacing w:line="360" w:lineRule="auto"/>
        <w:ind w:left="1540" w:right="4218"/>
        <w:rPr>
          <w:rFonts w:eastAsia="Cambria"/>
          <w:sz w:val="24"/>
          <w:szCs w:val="24"/>
        </w:rPr>
      </w:pPr>
      <w:r w:rsidRPr="00781999">
        <w:rPr>
          <w:rFonts w:eastAsia="Cambria"/>
          <w:sz w:val="24"/>
          <w:szCs w:val="24"/>
        </w:rPr>
        <w:t xml:space="preserve">root1= (-b + sqrt(disc)) / (2*a); root2= (-b - sqrt(disc)) / (2*a); </w:t>
      </w:r>
      <w:proofErr w:type="spellStart"/>
      <w:r w:rsidRPr="00781999">
        <w:rPr>
          <w:rFonts w:eastAsia="Cambria"/>
          <w:sz w:val="24"/>
          <w:szCs w:val="24"/>
        </w:rPr>
        <w:t>printf</w:t>
      </w:r>
      <w:proofErr w:type="spellEnd"/>
      <w:r w:rsidRPr="00781999">
        <w:rPr>
          <w:rFonts w:eastAsia="Cambria"/>
          <w:sz w:val="24"/>
          <w:szCs w:val="24"/>
        </w:rPr>
        <w:t xml:space="preserve"> ("root1 = %f \n", root1); </w:t>
      </w:r>
      <w:proofErr w:type="spellStart"/>
      <w:r w:rsidRPr="00781999">
        <w:rPr>
          <w:rFonts w:eastAsia="Cambria"/>
          <w:sz w:val="24"/>
          <w:szCs w:val="24"/>
        </w:rPr>
        <w:t>printf</w:t>
      </w:r>
      <w:proofErr w:type="spellEnd"/>
      <w:r w:rsidRPr="00781999">
        <w:rPr>
          <w:rFonts w:eastAsia="Cambria"/>
          <w:sz w:val="24"/>
          <w:szCs w:val="24"/>
        </w:rPr>
        <w:t xml:space="preserve"> ("root2 = %f \n", root2)</w:t>
      </w:r>
      <w:r w:rsidR="009F54D1">
        <w:rPr>
          <w:rFonts w:eastAsia="Cambria"/>
          <w:sz w:val="24"/>
          <w:szCs w:val="24"/>
        </w:rPr>
        <w:t>;</w:t>
      </w:r>
    </w:p>
    <w:p w14:paraId="731C34B9" w14:textId="77777777" w:rsidR="009F54D1" w:rsidRPr="00781999" w:rsidRDefault="009F54D1" w:rsidP="009F54D1">
      <w:pPr>
        <w:ind w:left="820"/>
        <w:rPr>
          <w:rFonts w:eastAsia="Cambria"/>
          <w:sz w:val="24"/>
          <w:szCs w:val="24"/>
        </w:rPr>
      </w:pPr>
      <w:r w:rsidRPr="00781999">
        <w:rPr>
          <w:rFonts w:eastAsia="Cambria"/>
          <w:sz w:val="24"/>
          <w:szCs w:val="24"/>
        </w:rPr>
        <w:t>}</w:t>
      </w:r>
    </w:p>
    <w:p w14:paraId="1C1FA3A2" w14:textId="77777777" w:rsidR="009F54D1" w:rsidRPr="00781999" w:rsidRDefault="009F54D1" w:rsidP="009F54D1">
      <w:pPr>
        <w:spacing w:before="6" w:line="160" w:lineRule="exact"/>
        <w:rPr>
          <w:sz w:val="24"/>
          <w:szCs w:val="24"/>
        </w:rPr>
      </w:pPr>
    </w:p>
    <w:p w14:paraId="04D52C3C" w14:textId="77777777" w:rsidR="009F54D1" w:rsidRPr="00781999" w:rsidRDefault="009F54D1" w:rsidP="009F54D1">
      <w:pPr>
        <w:ind w:left="820" w:right="-62"/>
        <w:rPr>
          <w:rFonts w:eastAsia="Cambria"/>
          <w:sz w:val="24"/>
          <w:szCs w:val="24"/>
        </w:rPr>
      </w:pPr>
      <w:r w:rsidRPr="00781999">
        <w:rPr>
          <w:rFonts w:eastAsia="Cambria"/>
          <w:sz w:val="24"/>
          <w:szCs w:val="24"/>
        </w:rPr>
        <w:t>else</w:t>
      </w:r>
    </w:p>
    <w:p w14:paraId="010EBDFC" w14:textId="77777777" w:rsidR="009F54D1" w:rsidRPr="00781999" w:rsidRDefault="009F54D1" w:rsidP="009F54D1">
      <w:pPr>
        <w:spacing w:before="4" w:line="160" w:lineRule="exact"/>
        <w:rPr>
          <w:sz w:val="24"/>
          <w:szCs w:val="24"/>
        </w:rPr>
      </w:pPr>
    </w:p>
    <w:p w14:paraId="2D9B2B43" w14:textId="77777777" w:rsidR="009F54D1" w:rsidRPr="00781999" w:rsidRDefault="009F54D1" w:rsidP="009F54D1">
      <w:pPr>
        <w:ind w:left="820"/>
        <w:rPr>
          <w:rFonts w:eastAsia="Cambria"/>
          <w:sz w:val="24"/>
          <w:szCs w:val="24"/>
        </w:rPr>
      </w:pPr>
      <w:r w:rsidRPr="00781999">
        <w:rPr>
          <w:rFonts w:eastAsia="Cambria"/>
          <w:sz w:val="24"/>
          <w:szCs w:val="24"/>
        </w:rPr>
        <w:t>{</w:t>
      </w:r>
    </w:p>
    <w:p w14:paraId="62E9C50E" w14:textId="27229DFD" w:rsidR="009F54D1" w:rsidRPr="00781999" w:rsidRDefault="009F54D1">
      <w:pPr>
        <w:spacing w:line="360" w:lineRule="auto"/>
        <w:ind w:left="1540" w:right="4218"/>
        <w:rPr>
          <w:rFonts w:eastAsia="Cambria"/>
          <w:sz w:val="24"/>
          <w:szCs w:val="24"/>
        </w:rPr>
        <w:sectPr w:rsidR="009F54D1" w:rsidRPr="00781999">
          <w:headerReference w:type="default" r:id="rId92"/>
          <w:footerReference w:type="default" r:id="rId93"/>
          <w:pgSz w:w="11940" w:h="15960"/>
          <w:pgMar w:top="1500" w:right="1680" w:bottom="280" w:left="620" w:header="0" w:footer="0" w:gutter="0"/>
          <w:cols w:space="720"/>
        </w:sectPr>
      </w:pPr>
    </w:p>
    <w:p w14:paraId="3D3986EC" w14:textId="77777777" w:rsidR="007228BE" w:rsidRPr="00781999" w:rsidRDefault="007228BE">
      <w:pPr>
        <w:spacing w:before="5" w:line="140" w:lineRule="exact"/>
        <w:rPr>
          <w:sz w:val="24"/>
          <w:szCs w:val="24"/>
        </w:rPr>
      </w:pPr>
    </w:p>
    <w:p w14:paraId="030080B9" w14:textId="77777777" w:rsidR="007228BE" w:rsidRPr="00781999" w:rsidRDefault="007228BE">
      <w:pPr>
        <w:spacing w:line="200" w:lineRule="exact"/>
        <w:rPr>
          <w:sz w:val="24"/>
          <w:szCs w:val="24"/>
        </w:rPr>
      </w:pPr>
    </w:p>
    <w:p w14:paraId="4556E796" w14:textId="77777777" w:rsidR="007228BE" w:rsidRPr="00781999" w:rsidRDefault="007228BE">
      <w:pPr>
        <w:spacing w:line="200" w:lineRule="exact"/>
        <w:rPr>
          <w:sz w:val="24"/>
          <w:szCs w:val="24"/>
        </w:rPr>
      </w:pPr>
    </w:p>
    <w:p w14:paraId="31FF500B" w14:textId="77777777" w:rsidR="007228BE" w:rsidRPr="00781999" w:rsidRDefault="007228BE">
      <w:pPr>
        <w:spacing w:line="200" w:lineRule="exact"/>
        <w:rPr>
          <w:sz w:val="24"/>
          <w:szCs w:val="24"/>
        </w:rPr>
      </w:pPr>
    </w:p>
    <w:p w14:paraId="2AAE8BB7" w14:textId="77777777" w:rsidR="007228BE" w:rsidRPr="00781999" w:rsidRDefault="007228BE">
      <w:pPr>
        <w:spacing w:line="200" w:lineRule="exact"/>
        <w:rPr>
          <w:sz w:val="24"/>
          <w:szCs w:val="24"/>
        </w:rPr>
      </w:pPr>
    </w:p>
    <w:p w14:paraId="0532BD88" w14:textId="77777777" w:rsidR="007228BE" w:rsidRPr="00781999" w:rsidRDefault="007228BE">
      <w:pPr>
        <w:spacing w:line="200" w:lineRule="exact"/>
        <w:rPr>
          <w:sz w:val="24"/>
          <w:szCs w:val="24"/>
        </w:rPr>
      </w:pPr>
    </w:p>
    <w:p w14:paraId="069DB9EA" w14:textId="77777777" w:rsidR="007228BE" w:rsidRPr="00781999" w:rsidRDefault="007228BE">
      <w:pPr>
        <w:spacing w:line="200" w:lineRule="exact"/>
        <w:rPr>
          <w:sz w:val="24"/>
          <w:szCs w:val="24"/>
        </w:rPr>
      </w:pPr>
    </w:p>
    <w:p w14:paraId="6BF1FFA0" w14:textId="77777777" w:rsidR="007228BE" w:rsidRPr="00781999" w:rsidRDefault="007228BE">
      <w:pPr>
        <w:spacing w:line="200" w:lineRule="exact"/>
        <w:rPr>
          <w:sz w:val="24"/>
          <w:szCs w:val="24"/>
        </w:rPr>
      </w:pPr>
    </w:p>
    <w:p w14:paraId="3DE8911D" w14:textId="77777777" w:rsidR="007228BE" w:rsidRPr="00781999" w:rsidRDefault="007228BE">
      <w:pPr>
        <w:spacing w:line="200" w:lineRule="exact"/>
        <w:rPr>
          <w:sz w:val="24"/>
          <w:szCs w:val="24"/>
        </w:rPr>
      </w:pPr>
    </w:p>
    <w:p w14:paraId="1E13E645" w14:textId="77777777" w:rsidR="007228BE" w:rsidRPr="00781999" w:rsidRDefault="007228BE">
      <w:pPr>
        <w:spacing w:line="200" w:lineRule="exact"/>
        <w:rPr>
          <w:sz w:val="24"/>
          <w:szCs w:val="24"/>
        </w:rPr>
      </w:pPr>
    </w:p>
    <w:p w14:paraId="1AAA2596" w14:textId="75928E31" w:rsidR="007228BE" w:rsidRPr="009F54D1" w:rsidRDefault="007228BE" w:rsidP="009F54D1">
      <w:pPr>
        <w:rPr>
          <w:rFonts w:eastAsia="Cambria"/>
          <w:sz w:val="24"/>
          <w:szCs w:val="24"/>
        </w:rPr>
      </w:pPr>
    </w:p>
    <w:p w14:paraId="0C70BE24" w14:textId="77777777" w:rsidR="007228BE" w:rsidRPr="00781999" w:rsidRDefault="00000000">
      <w:pPr>
        <w:rPr>
          <w:rFonts w:eastAsia="Cambria"/>
          <w:sz w:val="24"/>
          <w:szCs w:val="24"/>
        </w:rPr>
      </w:pPr>
      <w:proofErr w:type="spellStart"/>
      <w:r w:rsidRPr="00781999">
        <w:rPr>
          <w:rFonts w:eastAsia="Cambria"/>
          <w:sz w:val="24"/>
          <w:szCs w:val="24"/>
        </w:rPr>
        <w:t>printf</w:t>
      </w:r>
      <w:proofErr w:type="spellEnd"/>
      <w:r w:rsidRPr="00781999">
        <w:rPr>
          <w:rFonts w:eastAsia="Cambria"/>
          <w:sz w:val="24"/>
          <w:szCs w:val="24"/>
        </w:rPr>
        <w:t>("Roots are complex\n");</w:t>
      </w:r>
    </w:p>
    <w:p w14:paraId="5C3B2BF7" w14:textId="77777777" w:rsidR="007228BE" w:rsidRPr="00781999" w:rsidRDefault="007228BE">
      <w:pPr>
        <w:spacing w:before="4" w:line="160" w:lineRule="exact"/>
        <w:rPr>
          <w:sz w:val="24"/>
          <w:szCs w:val="24"/>
        </w:rPr>
      </w:pPr>
    </w:p>
    <w:p w14:paraId="6512881B" w14:textId="77777777" w:rsidR="007228BE" w:rsidRPr="00781999" w:rsidRDefault="00000000">
      <w:pPr>
        <w:ind w:left="62"/>
        <w:rPr>
          <w:rFonts w:eastAsia="Cambria"/>
          <w:sz w:val="24"/>
          <w:szCs w:val="24"/>
        </w:rPr>
      </w:pPr>
      <w:proofErr w:type="spellStart"/>
      <w:r w:rsidRPr="00781999">
        <w:rPr>
          <w:rFonts w:eastAsia="Cambria"/>
          <w:sz w:val="24"/>
          <w:szCs w:val="24"/>
        </w:rPr>
        <w:t>rpart</w:t>
      </w:r>
      <w:proofErr w:type="spellEnd"/>
      <w:r w:rsidRPr="00781999">
        <w:rPr>
          <w:rFonts w:eastAsia="Cambria"/>
          <w:sz w:val="24"/>
          <w:szCs w:val="24"/>
        </w:rPr>
        <w:t xml:space="preserve"> = -b / (2*a);</w:t>
      </w:r>
    </w:p>
    <w:p w14:paraId="12FC6ACC" w14:textId="77777777" w:rsidR="007228BE" w:rsidRPr="00781999" w:rsidRDefault="007228BE">
      <w:pPr>
        <w:spacing w:before="2" w:line="140" w:lineRule="exact"/>
        <w:rPr>
          <w:sz w:val="24"/>
          <w:szCs w:val="24"/>
        </w:rPr>
      </w:pPr>
    </w:p>
    <w:p w14:paraId="7899D8AA" w14:textId="77777777" w:rsidR="007228BE" w:rsidRPr="00781999" w:rsidRDefault="00000000">
      <w:pPr>
        <w:rPr>
          <w:rFonts w:eastAsia="Cambria"/>
          <w:sz w:val="24"/>
          <w:szCs w:val="24"/>
        </w:rPr>
      </w:pPr>
      <w:proofErr w:type="spellStart"/>
      <w:r w:rsidRPr="00781999">
        <w:rPr>
          <w:rFonts w:eastAsia="Cambria"/>
          <w:sz w:val="24"/>
          <w:szCs w:val="24"/>
        </w:rPr>
        <w:t>ipart</w:t>
      </w:r>
      <w:proofErr w:type="spellEnd"/>
      <w:r w:rsidRPr="00781999">
        <w:rPr>
          <w:rFonts w:eastAsia="Cambria"/>
          <w:sz w:val="24"/>
          <w:szCs w:val="24"/>
        </w:rPr>
        <w:t xml:space="preserve"> = (sqrt (-disc)) / (2*a);</w:t>
      </w:r>
    </w:p>
    <w:p w14:paraId="4119F9AE" w14:textId="77777777" w:rsidR="007228BE" w:rsidRPr="00781999" w:rsidRDefault="007228BE">
      <w:pPr>
        <w:spacing w:before="9" w:line="160" w:lineRule="exact"/>
        <w:rPr>
          <w:sz w:val="24"/>
          <w:szCs w:val="24"/>
        </w:rPr>
      </w:pPr>
    </w:p>
    <w:p w14:paraId="1C8C4EDF" w14:textId="77777777" w:rsidR="007228BE" w:rsidRPr="00781999" w:rsidRDefault="00000000">
      <w:pPr>
        <w:rPr>
          <w:rFonts w:eastAsia="Cambria"/>
          <w:sz w:val="24"/>
          <w:szCs w:val="24"/>
        </w:rPr>
      </w:pPr>
      <w:proofErr w:type="spellStart"/>
      <w:r w:rsidRPr="00781999">
        <w:rPr>
          <w:rFonts w:eastAsia="Cambria"/>
          <w:sz w:val="24"/>
          <w:szCs w:val="24"/>
        </w:rPr>
        <w:t>printf</w:t>
      </w:r>
      <w:proofErr w:type="spellEnd"/>
      <w:r w:rsidRPr="00781999">
        <w:rPr>
          <w:rFonts w:eastAsia="Cambria"/>
          <w:sz w:val="24"/>
          <w:szCs w:val="24"/>
        </w:rPr>
        <w:t xml:space="preserve">("root1 = %f + </w:t>
      </w:r>
      <w:proofErr w:type="spellStart"/>
      <w:r w:rsidRPr="00781999">
        <w:rPr>
          <w:rFonts w:eastAsia="Cambria"/>
          <w:sz w:val="24"/>
          <w:szCs w:val="24"/>
        </w:rPr>
        <w:t>i</w:t>
      </w:r>
      <w:proofErr w:type="spellEnd"/>
      <w:r w:rsidRPr="00781999">
        <w:rPr>
          <w:rFonts w:eastAsia="Cambria"/>
          <w:sz w:val="24"/>
          <w:szCs w:val="24"/>
        </w:rPr>
        <w:t xml:space="preserve"> %f \n", </w:t>
      </w:r>
      <w:proofErr w:type="spellStart"/>
      <w:r w:rsidRPr="00781999">
        <w:rPr>
          <w:rFonts w:eastAsia="Cambria"/>
          <w:sz w:val="24"/>
          <w:szCs w:val="24"/>
        </w:rPr>
        <w:t>rpart</w:t>
      </w:r>
      <w:proofErr w:type="spellEnd"/>
      <w:r w:rsidRPr="00781999">
        <w:rPr>
          <w:rFonts w:eastAsia="Cambria"/>
          <w:sz w:val="24"/>
          <w:szCs w:val="24"/>
        </w:rPr>
        <w:t xml:space="preserve">, </w:t>
      </w:r>
      <w:proofErr w:type="spellStart"/>
      <w:r w:rsidRPr="00781999">
        <w:rPr>
          <w:rFonts w:eastAsia="Cambria"/>
          <w:sz w:val="24"/>
          <w:szCs w:val="24"/>
        </w:rPr>
        <w:t>ipart</w:t>
      </w:r>
      <w:proofErr w:type="spellEnd"/>
      <w:r w:rsidRPr="00781999">
        <w:rPr>
          <w:rFonts w:eastAsia="Cambria"/>
          <w:sz w:val="24"/>
          <w:szCs w:val="24"/>
        </w:rPr>
        <w:t>);</w:t>
      </w:r>
    </w:p>
    <w:p w14:paraId="4DBA7F80" w14:textId="77777777" w:rsidR="007228BE" w:rsidRPr="00781999" w:rsidRDefault="007228BE">
      <w:pPr>
        <w:spacing w:before="7" w:line="160" w:lineRule="exact"/>
        <w:rPr>
          <w:sz w:val="24"/>
          <w:szCs w:val="24"/>
        </w:rPr>
      </w:pPr>
    </w:p>
    <w:p w14:paraId="6BC469F8" w14:textId="77777777" w:rsidR="007228BE" w:rsidRDefault="00000000">
      <w:pPr>
        <w:rPr>
          <w:rFonts w:eastAsia="Cambria"/>
          <w:sz w:val="24"/>
          <w:szCs w:val="24"/>
        </w:rPr>
      </w:pPr>
      <w:proofErr w:type="spellStart"/>
      <w:r w:rsidRPr="00781999">
        <w:rPr>
          <w:rFonts w:eastAsia="Cambria"/>
          <w:sz w:val="24"/>
          <w:szCs w:val="24"/>
        </w:rPr>
        <w:t>printf</w:t>
      </w:r>
      <w:proofErr w:type="spellEnd"/>
      <w:r w:rsidRPr="00781999">
        <w:rPr>
          <w:rFonts w:eastAsia="Cambria"/>
          <w:sz w:val="24"/>
          <w:szCs w:val="24"/>
        </w:rPr>
        <w:t xml:space="preserve">("root2 = %f - </w:t>
      </w:r>
      <w:proofErr w:type="spellStart"/>
      <w:r w:rsidRPr="00781999">
        <w:rPr>
          <w:rFonts w:eastAsia="Cambria"/>
          <w:sz w:val="24"/>
          <w:szCs w:val="24"/>
        </w:rPr>
        <w:t>i</w:t>
      </w:r>
      <w:proofErr w:type="spellEnd"/>
      <w:r w:rsidRPr="00781999">
        <w:rPr>
          <w:rFonts w:eastAsia="Cambria"/>
          <w:sz w:val="24"/>
          <w:szCs w:val="24"/>
        </w:rPr>
        <w:t xml:space="preserve"> %f \n", </w:t>
      </w:r>
      <w:proofErr w:type="spellStart"/>
      <w:r w:rsidRPr="00781999">
        <w:rPr>
          <w:rFonts w:eastAsia="Cambria"/>
          <w:sz w:val="24"/>
          <w:szCs w:val="24"/>
        </w:rPr>
        <w:t>rpart</w:t>
      </w:r>
      <w:proofErr w:type="spellEnd"/>
      <w:r w:rsidRPr="00781999">
        <w:rPr>
          <w:rFonts w:eastAsia="Cambria"/>
          <w:sz w:val="24"/>
          <w:szCs w:val="24"/>
        </w:rPr>
        <w:t xml:space="preserve">, </w:t>
      </w:r>
      <w:proofErr w:type="spellStart"/>
      <w:r w:rsidRPr="00781999">
        <w:rPr>
          <w:rFonts w:eastAsia="Cambria"/>
          <w:sz w:val="24"/>
          <w:szCs w:val="24"/>
        </w:rPr>
        <w:t>ipart</w:t>
      </w:r>
      <w:proofErr w:type="spellEnd"/>
      <w:r w:rsidRPr="00781999">
        <w:rPr>
          <w:rFonts w:eastAsia="Cambria"/>
          <w:sz w:val="24"/>
          <w:szCs w:val="24"/>
        </w:rPr>
        <w:t>);</w:t>
      </w:r>
    </w:p>
    <w:p w14:paraId="648B0EEB" w14:textId="77777777" w:rsidR="009F54D1" w:rsidRDefault="009F54D1">
      <w:pPr>
        <w:rPr>
          <w:rFonts w:eastAsia="Cambria"/>
          <w:sz w:val="24"/>
          <w:szCs w:val="24"/>
        </w:rPr>
      </w:pPr>
    </w:p>
    <w:p w14:paraId="06BA3E13" w14:textId="45C83765" w:rsidR="009F54D1" w:rsidRPr="00781999" w:rsidRDefault="009F54D1">
      <w:pPr>
        <w:rPr>
          <w:rFonts w:eastAsia="Cambria"/>
          <w:sz w:val="24"/>
          <w:szCs w:val="24"/>
        </w:rPr>
        <w:sectPr w:rsidR="009F54D1" w:rsidRPr="00781999">
          <w:headerReference w:type="default" r:id="rId94"/>
          <w:footerReference w:type="default" r:id="rId95"/>
          <w:pgSz w:w="11940" w:h="15960"/>
          <w:pgMar w:top="1500" w:right="1680" w:bottom="280" w:left="620" w:header="0" w:footer="0" w:gutter="0"/>
          <w:cols w:num="2" w:space="720" w:equalWidth="0">
            <w:col w:w="1292" w:space="249"/>
            <w:col w:w="8099"/>
          </w:cols>
        </w:sectPr>
      </w:pPr>
      <w:r>
        <w:rPr>
          <w:rFonts w:eastAsia="Cambria"/>
          <w:sz w:val="24"/>
          <w:szCs w:val="24"/>
        </w:rPr>
        <w:t>}</w:t>
      </w:r>
    </w:p>
    <w:p w14:paraId="31EC19F2" w14:textId="66FD86A0" w:rsidR="007228BE" w:rsidRPr="00781999" w:rsidRDefault="007228BE">
      <w:pPr>
        <w:spacing w:before="10" w:line="100" w:lineRule="exact"/>
        <w:rPr>
          <w:sz w:val="24"/>
          <w:szCs w:val="24"/>
        </w:rPr>
      </w:pPr>
    </w:p>
    <w:p w14:paraId="49AC37D9" w14:textId="77777777" w:rsidR="007228BE" w:rsidRPr="00781999" w:rsidRDefault="007228BE">
      <w:pPr>
        <w:spacing w:line="200" w:lineRule="exact"/>
        <w:rPr>
          <w:sz w:val="24"/>
          <w:szCs w:val="24"/>
        </w:rPr>
      </w:pPr>
    </w:p>
    <w:p w14:paraId="6EE75EFD" w14:textId="77777777" w:rsidR="007228BE" w:rsidRPr="00781999" w:rsidRDefault="00000000">
      <w:pPr>
        <w:spacing w:before="21"/>
        <w:ind w:left="105"/>
        <w:rPr>
          <w:rFonts w:eastAsia="Cambria"/>
          <w:sz w:val="24"/>
          <w:szCs w:val="24"/>
        </w:rPr>
      </w:pPr>
      <w:r w:rsidRPr="00781999">
        <w:rPr>
          <w:rFonts w:eastAsia="Cambria"/>
          <w:b/>
          <w:sz w:val="24"/>
          <w:szCs w:val="24"/>
          <w:u w:val="thick" w:color="000000"/>
        </w:rPr>
        <w:t>Output</w:t>
      </w:r>
    </w:p>
    <w:p w14:paraId="3D3403F9" w14:textId="77777777" w:rsidR="007228BE" w:rsidRPr="00781999" w:rsidRDefault="007228BE">
      <w:pPr>
        <w:spacing w:before="9" w:line="160" w:lineRule="exact"/>
        <w:rPr>
          <w:sz w:val="24"/>
          <w:szCs w:val="24"/>
        </w:rPr>
      </w:pPr>
    </w:p>
    <w:p w14:paraId="0F894F3C" w14:textId="77777777" w:rsidR="007228BE" w:rsidRPr="00781999" w:rsidRDefault="00000000">
      <w:pPr>
        <w:ind w:left="105"/>
        <w:rPr>
          <w:rFonts w:eastAsia="Cambria"/>
          <w:sz w:val="24"/>
          <w:szCs w:val="24"/>
        </w:rPr>
      </w:pPr>
      <w:r w:rsidRPr="00781999">
        <w:rPr>
          <w:rFonts w:eastAsia="Cambria"/>
          <w:b/>
          <w:sz w:val="24"/>
          <w:szCs w:val="24"/>
          <w:u w:val="thick" w:color="000000"/>
        </w:rPr>
        <w:t>First Run:</w:t>
      </w:r>
    </w:p>
    <w:p w14:paraId="21B17A3B" w14:textId="77777777" w:rsidR="007228BE" w:rsidRPr="00781999" w:rsidRDefault="007228BE">
      <w:pPr>
        <w:spacing w:before="9" w:line="160" w:lineRule="exact"/>
        <w:rPr>
          <w:sz w:val="24"/>
          <w:szCs w:val="24"/>
        </w:rPr>
      </w:pPr>
    </w:p>
    <w:p w14:paraId="30AADD36" w14:textId="77777777" w:rsidR="007228BE" w:rsidRPr="00781999" w:rsidRDefault="00000000">
      <w:pPr>
        <w:ind w:left="105"/>
        <w:rPr>
          <w:rFonts w:eastAsia="Cambria"/>
          <w:sz w:val="24"/>
          <w:szCs w:val="24"/>
        </w:rPr>
      </w:pPr>
      <w:r w:rsidRPr="00781999">
        <w:rPr>
          <w:rFonts w:eastAsia="Cambria"/>
          <w:sz w:val="24"/>
          <w:szCs w:val="24"/>
        </w:rPr>
        <w:t>Enter the 3 coefficients:</w:t>
      </w:r>
    </w:p>
    <w:p w14:paraId="25F527CD" w14:textId="77777777" w:rsidR="007228BE" w:rsidRPr="00781999" w:rsidRDefault="007228BE">
      <w:pPr>
        <w:spacing w:before="4" w:line="160" w:lineRule="exact"/>
        <w:rPr>
          <w:sz w:val="24"/>
          <w:szCs w:val="24"/>
        </w:rPr>
      </w:pPr>
    </w:p>
    <w:p w14:paraId="4904AC61" w14:textId="77777777" w:rsidR="007228BE" w:rsidRPr="00781999" w:rsidRDefault="00000000">
      <w:pPr>
        <w:ind w:left="105"/>
        <w:rPr>
          <w:rFonts w:eastAsia="Cambria"/>
          <w:sz w:val="24"/>
          <w:szCs w:val="24"/>
        </w:rPr>
      </w:pPr>
      <w:r w:rsidRPr="00781999">
        <w:rPr>
          <w:rFonts w:eastAsia="Cambria"/>
          <w:sz w:val="24"/>
          <w:szCs w:val="24"/>
        </w:rPr>
        <w:t>1</w:t>
      </w:r>
    </w:p>
    <w:p w14:paraId="5355D4F6" w14:textId="77777777" w:rsidR="007228BE" w:rsidRPr="00781999" w:rsidRDefault="007228BE">
      <w:pPr>
        <w:spacing w:before="3" w:line="120" w:lineRule="exact"/>
        <w:rPr>
          <w:sz w:val="24"/>
          <w:szCs w:val="24"/>
        </w:rPr>
      </w:pPr>
    </w:p>
    <w:p w14:paraId="1ED7C566" w14:textId="77777777" w:rsidR="007228BE" w:rsidRPr="00781999" w:rsidRDefault="00000000">
      <w:pPr>
        <w:ind w:left="100"/>
        <w:rPr>
          <w:rFonts w:eastAsia="Cambria"/>
          <w:sz w:val="24"/>
          <w:szCs w:val="24"/>
        </w:rPr>
      </w:pPr>
      <w:r w:rsidRPr="00781999">
        <w:rPr>
          <w:rFonts w:eastAsia="Cambria"/>
          <w:sz w:val="24"/>
          <w:szCs w:val="24"/>
        </w:rPr>
        <w:t>2</w:t>
      </w:r>
    </w:p>
    <w:p w14:paraId="56BCA056" w14:textId="77777777" w:rsidR="007228BE" w:rsidRPr="00781999" w:rsidRDefault="007228BE">
      <w:pPr>
        <w:spacing w:before="4" w:line="160" w:lineRule="exact"/>
        <w:rPr>
          <w:sz w:val="24"/>
          <w:szCs w:val="24"/>
        </w:rPr>
      </w:pPr>
    </w:p>
    <w:p w14:paraId="1D5FEB9F" w14:textId="77777777" w:rsidR="007228BE" w:rsidRPr="00781999" w:rsidRDefault="00000000">
      <w:pPr>
        <w:ind w:left="100"/>
        <w:rPr>
          <w:rFonts w:eastAsia="Cambria"/>
          <w:sz w:val="24"/>
          <w:szCs w:val="24"/>
        </w:rPr>
      </w:pPr>
      <w:r w:rsidRPr="00781999">
        <w:rPr>
          <w:rFonts w:eastAsia="Cambria"/>
          <w:sz w:val="24"/>
          <w:szCs w:val="24"/>
        </w:rPr>
        <w:t>1</w:t>
      </w:r>
    </w:p>
    <w:p w14:paraId="03DEE737" w14:textId="77777777" w:rsidR="007228BE" w:rsidRPr="00781999" w:rsidRDefault="007228BE">
      <w:pPr>
        <w:spacing w:before="9" w:line="160" w:lineRule="exact"/>
        <w:rPr>
          <w:sz w:val="24"/>
          <w:szCs w:val="24"/>
        </w:rPr>
      </w:pPr>
    </w:p>
    <w:p w14:paraId="1958E227" w14:textId="77777777" w:rsidR="007228BE" w:rsidRPr="00781999" w:rsidRDefault="00000000">
      <w:pPr>
        <w:ind w:left="100"/>
        <w:rPr>
          <w:rFonts w:eastAsia="Cambria"/>
          <w:sz w:val="24"/>
          <w:szCs w:val="24"/>
        </w:rPr>
      </w:pPr>
      <w:r w:rsidRPr="00781999">
        <w:rPr>
          <w:rFonts w:eastAsia="Cambria"/>
          <w:sz w:val="24"/>
          <w:szCs w:val="24"/>
        </w:rPr>
        <w:t>Roots are equal</w:t>
      </w:r>
    </w:p>
    <w:p w14:paraId="01E8BC5A" w14:textId="77777777" w:rsidR="007228BE" w:rsidRPr="00781999" w:rsidRDefault="007228BE">
      <w:pPr>
        <w:spacing w:before="4" w:line="160" w:lineRule="exact"/>
        <w:rPr>
          <w:sz w:val="24"/>
          <w:szCs w:val="24"/>
        </w:rPr>
      </w:pPr>
    </w:p>
    <w:p w14:paraId="588E756D" w14:textId="77777777" w:rsidR="007228BE" w:rsidRPr="00781999" w:rsidRDefault="00000000">
      <w:pPr>
        <w:ind w:left="100"/>
        <w:rPr>
          <w:rFonts w:eastAsia="Cambria"/>
          <w:sz w:val="24"/>
          <w:szCs w:val="24"/>
        </w:rPr>
      </w:pPr>
      <w:r w:rsidRPr="00781999">
        <w:rPr>
          <w:rFonts w:eastAsia="Cambria"/>
          <w:sz w:val="24"/>
          <w:szCs w:val="24"/>
        </w:rPr>
        <w:t>Root1= -1.000000</w:t>
      </w:r>
    </w:p>
    <w:p w14:paraId="6C3BC14C" w14:textId="77777777" w:rsidR="007228BE" w:rsidRPr="00781999" w:rsidRDefault="007228BE">
      <w:pPr>
        <w:spacing w:before="2" w:line="140" w:lineRule="exact"/>
        <w:rPr>
          <w:sz w:val="24"/>
          <w:szCs w:val="24"/>
        </w:rPr>
      </w:pPr>
    </w:p>
    <w:p w14:paraId="4B736443" w14:textId="77777777" w:rsidR="007228BE" w:rsidRPr="00781999" w:rsidRDefault="00000000">
      <w:pPr>
        <w:ind w:left="100"/>
        <w:rPr>
          <w:rFonts w:eastAsia="Cambria"/>
          <w:sz w:val="24"/>
          <w:szCs w:val="24"/>
        </w:rPr>
      </w:pPr>
      <w:r w:rsidRPr="00781999">
        <w:rPr>
          <w:rFonts w:eastAsia="Cambria"/>
          <w:sz w:val="24"/>
          <w:szCs w:val="24"/>
        </w:rPr>
        <w:t>Root2= -1.000000</w:t>
      </w:r>
    </w:p>
    <w:p w14:paraId="24DA4EA9" w14:textId="77777777" w:rsidR="007228BE" w:rsidRPr="00781999" w:rsidRDefault="007228BE">
      <w:pPr>
        <w:spacing w:before="1" w:line="160" w:lineRule="exact"/>
        <w:rPr>
          <w:sz w:val="24"/>
          <w:szCs w:val="24"/>
        </w:rPr>
      </w:pPr>
    </w:p>
    <w:p w14:paraId="66086795" w14:textId="77777777" w:rsidR="007228BE" w:rsidRPr="00781999" w:rsidRDefault="00000000">
      <w:pPr>
        <w:ind w:left="100"/>
        <w:rPr>
          <w:rFonts w:eastAsia="Cambria"/>
          <w:sz w:val="24"/>
          <w:szCs w:val="24"/>
        </w:rPr>
      </w:pPr>
      <w:r w:rsidRPr="00781999">
        <w:rPr>
          <w:rFonts w:eastAsia="Cambria"/>
          <w:b/>
          <w:sz w:val="24"/>
          <w:szCs w:val="24"/>
          <w:u w:val="thick" w:color="000000"/>
        </w:rPr>
        <w:t>Second Run:</w:t>
      </w:r>
    </w:p>
    <w:p w14:paraId="6B7AB630" w14:textId="77777777" w:rsidR="007228BE" w:rsidRPr="00781999" w:rsidRDefault="007228BE">
      <w:pPr>
        <w:spacing w:before="2" w:line="160" w:lineRule="exact"/>
        <w:rPr>
          <w:sz w:val="24"/>
          <w:szCs w:val="24"/>
        </w:rPr>
      </w:pPr>
    </w:p>
    <w:p w14:paraId="5DAC4154" w14:textId="77777777" w:rsidR="007228BE" w:rsidRPr="00781999" w:rsidRDefault="00000000">
      <w:pPr>
        <w:ind w:left="100"/>
        <w:rPr>
          <w:rFonts w:eastAsia="Cambria"/>
          <w:sz w:val="24"/>
          <w:szCs w:val="24"/>
        </w:rPr>
      </w:pPr>
      <w:r w:rsidRPr="00781999">
        <w:rPr>
          <w:rFonts w:eastAsia="Cambria"/>
          <w:sz w:val="24"/>
          <w:szCs w:val="24"/>
        </w:rPr>
        <w:t>Enter the 3 coefficients:</w:t>
      </w:r>
    </w:p>
    <w:p w14:paraId="345310F4" w14:textId="77777777" w:rsidR="007228BE" w:rsidRPr="00781999" w:rsidRDefault="007228BE">
      <w:pPr>
        <w:spacing w:before="9" w:line="160" w:lineRule="exact"/>
        <w:rPr>
          <w:sz w:val="24"/>
          <w:szCs w:val="24"/>
        </w:rPr>
      </w:pPr>
    </w:p>
    <w:p w14:paraId="71BE2785" w14:textId="77777777" w:rsidR="007228BE" w:rsidRPr="00781999" w:rsidRDefault="00000000">
      <w:pPr>
        <w:ind w:left="100"/>
        <w:rPr>
          <w:rFonts w:eastAsia="Cambria"/>
          <w:sz w:val="24"/>
          <w:szCs w:val="24"/>
        </w:rPr>
      </w:pPr>
      <w:r w:rsidRPr="00781999">
        <w:rPr>
          <w:rFonts w:eastAsia="Cambria"/>
          <w:sz w:val="24"/>
          <w:szCs w:val="24"/>
        </w:rPr>
        <w:t>2</w:t>
      </w:r>
    </w:p>
    <w:p w14:paraId="26FF1314" w14:textId="77777777" w:rsidR="007228BE" w:rsidRPr="00781999" w:rsidRDefault="007228BE">
      <w:pPr>
        <w:spacing w:before="9" w:line="140" w:lineRule="exact"/>
        <w:rPr>
          <w:sz w:val="24"/>
          <w:szCs w:val="24"/>
        </w:rPr>
      </w:pPr>
    </w:p>
    <w:p w14:paraId="228BA030" w14:textId="77777777" w:rsidR="007228BE" w:rsidRPr="00781999" w:rsidRDefault="00000000">
      <w:pPr>
        <w:ind w:left="100"/>
        <w:rPr>
          <w:rFonts w:eastAsia="Cambria"/>
          <w:sz w:val="24"/>
          <w:szCs w:val="24"/>
        </w:rPr>
      </w:pPr>
      <w:r w:rsidRPr="00781999">
        <w:rPr>
          <w:rFonts w:eastAsia="Cambria"/>
          <w:sz w:val="24"/>
          <w:szCs w:val="24"/>
        </w:rPr>
        <w:t>3</w:t>
      </w:r>
    </w:p>
    <w:p w14:paraId="618D1492" w14:textId="77777777" w:rsidR="007228BE" w:rsidRPr="00781999" w:rsidRDefault="007228BE">
      <w:pPr>
        <w:spacing w:before="9" w:line="160" w:lineRule="exact"/>
        <w:rPr>
          <w:sz w:val="24"/>
          <w:szCs w:val="24"/>
        </w:rPr>
      </w:pPr>
    </w:p>
    <w:p w14:paraId="7C5B1BA6" w14:textId="77777777" w:rsidR="007228BE" w:rsidRPr="00781999" w:rsidRDefault="00000000">
      <w:pPr>
        <w:ind w:left="100"/>
        <w:rPr>
          <w:rFonts w:eastAsia="Cambria"/>
          <w:sz w:val="24"/>
          <w:szCs w:val="24"/>
        </w:rPr>
      </w:pPr>
      <w:r w:rsidRPr="00781999">
        <w:rPr>
          <w:rFonts w:eastAsia="Cambria"/>
          <w:sz w:val="24"/>
          <w:szCs w:val="24"/>
        </w:rPr>
        <w:t>2</w:t>
      </w:r>
    </w:p>
    <w:p w14:paraId="4E409DC0" w14:textId="77777777" w:rsidR="007228BE" w:rsidRPr="00781999" w:rsidRDefault="007228BE">
      <w:pPr>
        <w:spacing w:before="6" w:line="160" w:lineRule="exact"/>
        <w:rPr>
          <w:sz w:val="24"/>
          <w:szCs w:val="24"/>
        </w:rPr>
      </w:pPr>
    </w:p>
    <w:p w14:paraId="1FF09EB3" w14:textId="77777777" w:rsidR="007228BE" w:rsidRPr="00781999" w:rsidRDefault="00000000">
      <w:pPr>
        <w:ind w:left="100"/>
        <w:rPr>
          <w:rFonts w:eastAsia="Cambria"/>
          <w:sz w:val="24"/>
          <w:szCs w:val="24"/>
        </w:rPr>
      </w:pPr>
      <w:r w:rsidRPr="00781999">
        <w:rPr>
          <w:rFonts w:eastAsia="Cambria"/>
          <w:sz w:val="24"/>
          <w:szCs w:val="24"/>
        </w:rPr>
        <w:t>Roots are real and equal</w:t>
      </w:r>
    </w:p>
    <w:p w14:paraId="6D050B99" w14:textId="77777777" w:rsidR="007228BE" w:rsidRPr="00781999" w:rsidRDefault="007228BE">
      <w:pPr>
        <w:spacing w:before="4" w:line="160" w:lineRule="exact"/>
        <w:rPr>
          <w:sz w:val="24"/>
          <w:szCs w:val="24"/>
        </w:rPr>
      </w:pPr>
    </w:p>
    <w:p w14:paraId="759ACCDD" w14:textId="77777777" w:rsidR="007228BE" w:rsidRPr="00781999" w:rsidRDefault="00000000">
      <w:pPr>
        <w:ind w:left="100"/>
        <w:rPr>
          <w:rFonts w:eastAsia="Cambria"/>
          <w:sz w:val="24"/>
          <w:szCs w:val="24"/>
        </w:rPr>
      </w:pPr>
      <w:r w:rsidRPr="00781999">
        <w:rPr>
          <w:rFonts w:eastAsia="Cambria"/>
          <w:sz w:val="24"/>
          <w:szCs w:val="24"/>
        </w:rPr>
        <w:t>Root1=-0.500000</w:t>
      </w:r>
    </w:p>
    <w:p w14:paraId="4EB223DC" w14:textId="77777777" w:rsidR="007228BE" w:rsidRPr="00781999" w:rsidRDefault="007228BE">
      <w:pPr>
        <w:spacing w:before="4" w:line="160" w:lineRule="exact"/>
        <w:rPr>
          <w:sz w:val="24"/>
          <w:szCs w:val="24"/>
        </w:rPr>
      </w:pPr>
    </w:p>
    <w:p w14:paraId="23168637" w14:textId="77777777" w:rsidR="007228BE" w:rsidRPr="00781999" w:rsidRDefault="00000000">
      <w:pPr>
        <w:ind w:left="100"/>
        <w:rPr>
          <w:rFonts w:eastAsia="Cambria"/>
          <w:sz w:val="24"/>
          <w:szCs w:val="24"/>
        </w:rPr>
      </w:pPr>
      <w:r w:rsidRPr="00781999">
        <w:rPr>
          <w:rFonts w:eastAsia="Cambria"/>
          <w:sz w:val="24"/>
          <w:szCs w:val="24"/>
        </w:rPr>
        <w:t>Root2=-2.000000</w:t>
      </w:r>
    </w:p>
    <w:p w14:paraId="3227B6E9" w14:textId="77777777" w:rsidR="007228BE" w:rsidRPr="00781999" w:rsidRDefault="007228BE">
      <w:pPr>
        <w:spacing w:before="7" w:line="140" w:lineRule="exact"/>
        <w:rPr>
          <w:sz w:val="24"/>
          <w:szCs w:val="24"/>
        </w:rPr>
      </w:pPr>
    </w:p>
    <w:p w14:paraId="3478EB6D" w14:textId="77777777" w:rsidR="007228BE" w:rsidRDefault="00000000">
      <w:pPr>
        <w:ind w:left="100"/>
        <w:rPr>
          <w:rFonts w:eastAsia="Cambria"/>
          <w:b/>
          <w:sz w:val="24"/>
          <w:szCs w:val="24"/>
          <w:u w:val="thick" w:color="000000"/>
        </w:rPr>
      </w:pPr>
      <w:r w:rsidRPr="00781999">
        <w:rPr>
          <w:rFonts w:eastAsia="Cambria"/>
          <w:b/>
          <w:sz w:val="24"/>
          <w:szCs w:val="24"/>
          <w:u w:val="thick" w:color="000000"/>
        </w:rPr>
        <w:t>Third Run:</w:t>
      </w:r>
    </w:p>
    <w:p w14:paraId="154125F6" w14:textId="77777777" w:rsidR="009F54D1" w:rsidRDefault="009F54D1" w:rsidP="009F54D1">
      <w:pPr>
        <w:rPr>
          <w:rFonts w:eastAsia="Cambria"/>
          <w:b/>
          <w:sz w:val="24"/>
          <w:szCs w:val="24"/>
          <w:u w:val="thick" w:color="000000"/>
        </w:rPr>
      </w:pPr>
    </w:p>
    <w:p w14:paraId="6ED72996" w14:textId="77777777" w:rsidR="009F54D1" w:rsidRPr="00781999" w:rsidRDefault="009F54D1" w:rsidP="009F54D1">
      <w:pPr>
        <w:rPr>
          <w:rFonts w:eastAsia="Cambria"/>
          <w:sz w:val="24"/>
          <w:szCs w:val="24"/>
        </w:rPr>
      </w:pPr>
      <w:r w:rsidRPr="00781999">
        <w:rPr>
          <w:rFonts w:eastAsia="Cambria"/>
          <w:sz w:val="24"/>
          <w:szCs w:val="24"/>
        </w:rPr>
        <w:t>Enter the 3 coefficients:</w:t>
      </w:r>
    </w:p>
    <w:p w14:paraId="4F634D30" w14:textId="77777777" w:rsidR="009F54D1" w:rsidRPr="00781999" w:rsidRDefault="009F54D1" w:rsidP="009F54D1">
      <w:pPr>
        <w:spacing w:before="4" w:line="160" w:lineRule="exact"/>
        <w:rPr>
          <w:sz w:val="24"/>
          <w:szCs w:val="24"/>
        </w:rPr>
      </w:pPr>
    </w:p>
    <w:p w14:paraId="2F950148" w14:textId="77777777" w:rsidR="009F54D1" w:rsidRPr="00781999" w:rsidRDefault="009F54D1" w:rsidP="009F54D1">
      <w:pPr>
        <w:ind w:left="100"/>
        <w:rPr>
          <w:rFonts w:eastAsia="Cambria"/>
          <w:sz w:val="24"/>
          <w:szCs w:val="24"/>
        </w:rPr>
      </w:pPr>
      <w:r w:rsidRPr="00781999">
        <w:rPr>
          <w:rFonts w:eastAsia="Cambria"/>
          <w:sz w:val="24"/>
          <w:szCs w:val="24"/>
        </w:rPr>
        <w:t>2</w:t>
      </w:r>
    </w:p>
    <w:p w14:paraId="025EEEA4" w14:textId="77777777" w:rsidR="009F54D1" w:rsidRPr="00781999" w:rsidRDefault="009F54D1" w:rsidP="009F54D1">
      <w:pPr>
        <w:spacing w:before="4" w:line="160" w:lineRule="exact"/>
        <w:rPr>
          <w:sz w:val="24"/>
          <w:szCs w:val="24"/>
        </w:rPr>
      </w:pPr>
    </w:p>
    <w:p w14:paraId="0EF5C7FF" w14:textId="77777777" w:rsidR="009F54D1" w:rsidRPr="00781999" w:rsidRDefault="009F54D1" w:rsidP="009F54D1">
      <w:pPr>
        <w:ind w:left="100"/>
        <w:rPr>
          <w:rFonts w:eastAsia="Cambria"/>
          <w:sz w:val="24"/>
          <w:szCs w:val="24"/>
        </w:rPr>
      </w:pPr>
      <w:r w:rsidRPr="00781999">
        <w:rPr>
          <w:rFonts w:eastAsia="Cambria"/>
          <w:sz w:val="24"/>
          <w:szCs w:val="24"/>
        </w:rPr>
        <w:t>2</w:t>
      </w:r>
    </w:p>
    <w:p w14:paraId="060640E2" w14:textId="77777777" w:rsidR="009F54D1" w:rsidRPr="00781999" w:rsidRDefault="009F54D1" w:rsidP="009F54D1">
      <w:pPr>
        <w:spacing w:before="6" w:line="160" w:lineRule="exact"/>
        <w:rPr>
          <w:sz w:val="24"/>
          <w:szCs w:val="24"/>
        </w:rPr>
      </w:pPr>
    </w:p>
    <w:p w14:paraId="38F3CDE8" w14:textId="77777777" w:rsidR="009F54D1" w:rsidRPr="00781999" w:rsidRDefault="009F54D1" w:rsidP="009F54D1">
      <w:pPr>
        <w:ind w:left="100"/>
        <w:rPr>
          <w:rFonts w:eastAsia="Cambria"/>
          <w:sz w:val="24"/>
          <w:szCs w:val="24"/>
        </w:rPr>
      </w:pPr>
      <w:r w:rsidRPr="00781999">
        <w:rPr>
          <w:rFonts w:eastAsia="Cambria"/>
          <w:sz w:val="24"/>
          <w:szCs w:val="24"/>
        </w:rPr>
        <w:t>2</w:t>
      </w:r>
    </w:p>
    <w:p w14:paraId="7C2F12C5" w14:textId="77777777" w:rsidR="009F54D1" w:rsidRPr="00781999" w:rsidRDefault="009F54D1" w:rsidP="009F54D1">
      <w:pPr>
        <w:spacing w:before="6" w:line="160" w:lineRule="exact"/>
        <w:rPr>
          <w:sz w:val="24"/>
          <w:szCs w:val="24"/>
        </w:rPr>
      </w:pPr>
    </w:p>
    <w:p w14:paraId="34F0196F" w14:textId="77777777" w:rsidR="009F54D1" w:rsidRPr="00781999" w:rsidRDefault="009F54D1" w:rsidP="009F54D1">
      <w:pPr>
        <w:ind w:left="100"/>
        <w:rPr>
          <w:rFonts w:eastAsia="Cambria"/>
          <w:sz w:val="24"/>
          <w:szCs w:val="24"/>
        </w:rPr>
      </w:pPr>
      <w:r w:rsidRPr="00781999">
        <w:rPr>
          <w:rFonts w:eastAsia="Cambria"/>
          <w:sz w:val="24"/>
          <w:szCs w:val="24"/>
        </w:rPr>
        <w:t>Roots are complex</w:t>
      </w:r>
    </w:p>
    <w:p w14:paraId="7A0C998D" w14:textId="77777777" w:rsidR="009F54D1" w:rsidRPr="00781999" w:rsidRDefault="009F54D1" w:rsidP="009F54D1">
      <w:pPr>
        <w:spacing w:before="4" w:line="160" w:lineRule="exact"/>
        <w:rPr>
          <w:sz w:val="24"/>
          <w:szCs w:val="24"/>
        </w:rPr>
      </w:pPr>
    </w:p>
    <w:p w14:paraId="506BBB72" w14:textId="77777777" w:rsidR="009F54D1" w:rsidRPr="00781999" w:rsidRDefault="009F54D1" w:rsidP="009F54D1">
      <w:pPr>
        <w:ind w:left="100"/>
        <w:rPr>
          <w:rFonts w:eastAsia="Cambria"/>
          <w:sz w:val="24"/>
          <w:szCs w:val="24"/>
        </w:rPr>
      </w:pPr>
      <w:r w:rsidRPr="00781999">
        <w:rPr>
          <w:rFonts w:eastAsia="Cambria"/>
          <w:sz w:val="24"/>
          <w:szCs w:val="24"/>
        </w:rPr>
        <w:t>Root1=-0.500000+i 0.866025</w:t>
      </w:r>
    </w:p>
    <w:p w14:paraId="5002DCC1" w14:textId="77777777" w:rsidR="009F54D1" w:rsidRPr="00781999" w:rsidRDefault="009F54D1" w:rsidP="009F54D1">
      <w:pPr>
        <w:spacing w:before="4" w:line="160" w:lineRule="exact"/>
        <w:rPr>
          <w:sz w:val="24"/>
          <w:szCs w:val="24"/>
        </w:rPr>
      </w:pPr>
    </w:p>
    <w:p w14:paraId="18DBB7E0" w14:textId="77777777" w:rsidR="009F54D1" w:rsidRPr="00781999" w:rsidRDefault="009F54D1" w:rsidP="009F54D1">
      <w:pPr>
        <w:ind w:left="100"/>
        <w:rPr>
          <w:rFonts w:eastAsia="Cambria"/>
          <w:sz w:val="24"/>
          <w:szCs w:val="24"/>
        </w:rPr>
      </w:pPr>
      <w:r w:rsidRPr="00781999">
        <w:rPr>
          <w:rFonts w:eastAsia="Cambria"/>
          <w:sz w:val="24"/>
          <w:szCs w:val="24"/>
        </w:rPr>
        <w:t xml:space="preserve">Root2=-0.500000- </w:t>
      </w:r>
      <w:proofErr w:type="spellStart"/>
      <w:r w:rsidRPr="00781999">
        <w:rPr>
          <w:rFonts w:eastAsia="Cambria"/>
          <w:sz w:val="24"/>
          <w:szCs w:val="24"/>
        </w:rPr>
        <w:t>i</w:t>
      </w:r>
      <w:proofErr w:type="spellEnd"/>
      <w:r w:rsidRPr="00781999">
        <w:rPr>
          <w:rFonts w:eastAsia="Cambria"/>
          <w:sz w:val="24"/>
          <w:szCs w:val="24"/>
        </w:rPr>
        <w:t xml:space="preserve"> 0.866025</w:t>
      </w:r>
    </w:p>
    <w:p w14:paraId="38A0D4B3" w14:textId="77777777" w:rsidR="009F54D1" w:rsidRPr="00781999" w:rsidRDefault="009F54D1">
      <w:pPr>
        <w:ind w:left="100"/>
        <w:rPr>
          <w:rFonts w:eastAsia="Cambria"/>
          <w:sz w:val="24"/>
          <w:szCs w:val="24"/>
        </w:rPr>
        <w:sectPr w:rsidR="009F54D1" w:rsidRPr="00781999">
          <w:type w:val="continuous"/>
          <w:pgSz w:w="11940" w:h="15960"/>
          <w:pgMar w:top="800" w:right="1680" w:bottom="280" w:left="620" w:header="720" w:footer="720" w:gutter="0"/>
          <w:cols w:space="720"/>
        </w:sectPr>
      </w:pPr>
    </w:p>
    <w:p w14:paraId="7D05AC7F" w14:textId="77777777" w:rsidR="007228BE" w:rsidRPr="00781999" w:rsidRDefault="00000000" w:rsidP="009F54D1">
      <w:pPr>
        <w:rPr>
          <w:rFonts w:eastAsia="Cambria"/>
          <w:sz w:val="24"/>
          <w:szCs w:val="24"/>
        </w:rPr>
      </w:pPr>
      <w:r w:rsidRPr="00781999">
        <w:rPr>
          <w:rFonts w:eastAsia="Cambria"/>
          <w:b/>
          <w:sz w:val="24"/>
          <w:szCs w:val="24"/>
        </w:rPr>
        <w:lastRenderedPageBreak/>
        <w:t>Programming examples and Exercises</w:t>
      </w:r>
    </w:p>
    <w:p w14:paraId="5DB780E4" w14:textId="77777777" w:rsidR="007228BE" w:rsidRPr="00781999" w:rsidRDefault="007228BE">
      <w:pPr>
        <w:spacing w:before="7" w:line="180" w:lineRule="exact"/>
        <w:rPr>
          <w:sz w:val="24"/>
          <w:szCs w:val="24"/>
        </w:rPr>
      </w:pPr>
    </w:p>
    <w:p w14:paraId="63D8954D" w14:textId="77777777" w:rsidR="007228BE" w:rsidRPr="00781999" w:rsidRDefault="00000000">
      <w:pPr>
        <w:ind w:left="100" w:right="3621" w:firstLine="360"/>
        <w:rPr>
          <w:rFonts w:eastAsia="Cambria"/>
          <w:sz w:val="24"/>
          <w:szCs w:val="24"/>
        </w:rPr>
      </w:pPr>
      <w:r w:rsidRPr="00781999">
        <w:rPr>
          <w:rFonts w:eastAsia="Cambria"/>
          <w:sz w:val="24"/>
          <w:szCs w:val="24"/>
        </w:rPr>
        <w:t>1.    What is the output of following program segment? N=4;</w:t>
      </w:r>
    </w:p>
    <w:p w14:paraId="06E48916" w14:textId="77777777" w:rsidR="007228BE" w:rsidRPr="00781999" w:rsidRDefault="007228BE">
      <w:pPr>
        <w:spacing w:before="10" w:line="160" w:lineRule="exact"/>
        <w:rPr>
          <w:sz w:val="24"/>
          <w:szCs w:val="24"/>
        </w:rPr>
      </w:pPr>
    </w:p>
    <w:p w14:paraId="086BC9DE" w14:textId="77777777" w:rsidR="007228BE" w:rsidRPr="00781999" w:rsidRDefault="00000000">
      <w:pPr>
        <w:ind w:left="100"/>
        <w:rPr>
          <w:rFonts w:eastAsia="Cambria"/>
          <w:sz w:val="24"/>
          <w:szCs w:val="24"/>
        </w:rPr>
      </w:pPr>
      <w:r w:rsidRPr="00781999">
        <w:rPr>
          <w:rFonts w:eastAsia="Cambria"/>
          <w:sz w:val="24"/>
          <w:szCs w:val="24"/>
        </w:rPr>
        <w:t>M=3;</w:t>
      </w:r>
    </w:p>
    <w:p w14:paraId="2A2BF7F5" w14:textId="77777777" w:rsidR="007228BE" w:rsidRPr="00781999" w:rsidRDefault="007228BE">
      <w:pPr>
        <w:spacing w:before="2" w:line="180" w:lineRule="exact"/>
        <w:rPr>
          <w:sz w:val="24"/>
          <w:szCs w:val="24"/>
        </w:rPr>
      </w:pPr>
    </w:p>
    <w:p w14:paraId="73D42F38" w14:textId="77777777" w:rsidR="007228BE" w:rsidRPr="00781999" w:rsidRDefault="00000000">
      <w:pPr>
        <w:ind w:left="100"/>
        <w:rPr>
          <w:rFonts w:eastAsia="Cambria"/>
          <w:sz w:val="24"/>
          <w:szCs w:val="24"/>
        </w:rPr>
      </w:pPr>
      <w:r w:rsidRPr="00781999">
        <w:rPr>
          <w:rFonts w:eastAsia="Cambria"/>
          <w:sz w:val="24"/>
          <w:szCs w:val="24"/>
        </w:rPr>
        <w:t>for (</w:t>
      </w:r>
      <w:proofErr w:type="spellStart"/>
      <w:r w:rsidRPr="00781999">
        <w:rPr>
          <w:rFonts w:eastAsia="Cambria"/>
          <w:sz w:val="24"/>
          <w:szCs w:val="24"/>
        </w:rPr>
        <w:t>i</w:t>
      </w:r>
      <w:proofErr w:type="spellEnd"/>
      <w:r w:rsidRPr="00781999">
        <w:rPr>
          <w:rFonts w:eastAsia="Cambria"/>
          <w:sz w:val="24"/>
          <w:szCs w:val="24"/>
        </w:rPr>
        <w:t xml:space="preserve">=0, j=0; </w:t>
      </w:r>
      <w:proofErr w:type="spellStart"/>
      <w:r w:rsidRPr="00781999">
        <w:rPr>
          <w:rFonts w:eastAsia="Cambria"/>
          <w:sz w:val="24"/>
          <w:szCs w:val="24"/>
        </w:rPr>
        <w:t>i</w:t>
      </w:r>
      <w:proofErr w:type="spellEnd"/>
      <w:r w:rsidRPr="00781999">
        <w:rPr>
          <w:rFonts w:eastAsia="Cambria"/>
          <w:sz w:val="24"/>
          <w:szCs w:val="24"/>
        </w:rPr>
        <w:t xml:space="preserve">&lt;=N || j&lt;=M; </w:t>
      </w:r>
      <w:proofErr w:type="spellStart"/>
      <w:r w:rsidRPr="00781999">
        <w:rPr>
          <w:rFonts w:eastAsia="Cambria"/>
          <w:sz w:val="24"/>
          <w:szCs w:val="24"/>
        </w:rPr>
        <w:t>i</w:t>
      </w:r>
      <w:proofErr w:type="spellEnd"/>
      <w:r w:rsidRPr="00781999">
        <w:rPr>
          <w:rFonts w:eastAsia="Cambria"/>
          <w:sz w:val="24"/>
          <w:szCs w:val="24"/>
        </w:rPr>
        <w:t xml:space="preserve">++, </w:t>
      </w:r>
      <w:proofErr w:type="spellStart"/>
      <w:r w:rsidRPr="00781999">
        <w:rPr>
          <w:rFonts w:eastAsia="Cambria"/>
          <w:sz w:val="24"/>
          <w:szCs w:val="24"/>
        </w:rPr>
        <w:t>j++</w:t>
      </w:r>
      <w:proofErr w:type="spellEnd"/>
      <w:r w:rsidRPr="00781999">
        <w:rPr>
          <w:rFonts w:eastAsia="Cambria"/>
          <w:sz w:val="24"/>
          <w:szCs w:val="24"/>
        </w:rPr>
        <w:t>)</w:t>
      </w:r>
    </w:p>
    <w:p w14:paraId="2E24608B" w14:textId="77777777" w:rsidR="007228BE" w:rsidRPr="00781999" w:rsidRDefault="007228BE">
      <w:pPr>
        <w:spacing w:before="2" w:line="180" w:lineRule="exact"/>
        <w:rPr>
          <w:sz w:val="24"/>
          <w:szCs w:val="24"/>
        </w:rPr>
      </w:pPr>
    </w:p>
    <w:p w14:paraId="44988F3C" w14:textId="77777777" w:rsidR="007228BE" w:rsidRPr="00781999" w:rsidRDefault="00000000">
      <w:pPr>
        <w:spacing w:line="260" w:lineRule="exact"/>
        <w:ind w:left="100"/>
        <w:rPr>
          <w:rFonts w:eastAsia="Cambria"/>
          <w:sz w:val="24"/>
          <w:szCs w:val="24"/>
        </w:rPr>
      </w:pPr>
      <w:r w:rsidRPr="00781999">
        <w:rPr>
          <w:rFonts w:eastAsia="Cambria"/>
          <w:position w:val="-1"/>
          <w:sz w:val="24"/>
          <w:szCs w:val="24"/>
        </w:rPr>
        <w:t>{</w:t>
      </w:r>
    </w:p>
    <w:p w14:paraId="2BBBC95D" w14:textId="77777777" w:rsidR="007228BE" w:rsidRPr="00781999" w:rsidRDefault="007228BE">
      <w:pPr>
        <w:spacing w:before="6" w:line="160" w:lineRule="exact"/>
        <w:rPr>
          <w:sz w:val="24"/>
          <w:szCs w:val="24"/>
        </w:rPr>
      </w:pPr>
    </w:p>
    <w:p w14:paraId="5E28C315" w14:textId="77777777" w:rsidR="007228BE" w:rsidRPr="00781999" w:rsidRDefault="00000000">
      <w:pPr>
        <w:spacing w:before="26"/>
        <w:ind w:left="258"/>
        <w:rPr>
          <w:rFonts w:eastAsia="Cambria"/>
          <w:sz w:val="24"/>
          <w:szCs w:val="24"/>
        </w:rPr>
      </w:pPr>
      <w:proofErr w:type="spellStart"/>
      <w:r w:rsidRPr="00781999">
        <w:rPr>
          <w:rFonts w:eastAsia="Cambria"/>
          <w:sz w:val="24"/>
          <w:szCs w:val="24"/>
        </w:rPr>
        <w:t>printf</w:t>
      </w:r>
      <w:proofErr w:type="spellEnd"/>
      <w:r w:rsidRPr="00781999">
        <w:rPr>
          <w:rFonts w:eastAsia="Cambria"/>
          <w:sz w:val="24"/>
          <w:szCs w:val="24"/>
        </w:rPr>
        <w:t xml:space="preserve">(“I=%d  J=%d\n”, </w:t>
      </w:r>
      <w:proofErr w:type="spellStart"/>
      <w:r w:rsidRPr="00781999">
        <w:rPr>
          <w:rFonts w:eastAsia="Cambria"/>
          <w:sz w:val="24"/>
          <w:szCs w:val="24"/>
        </w:rPr>
        <w:t>i</w:t>
      </w:r>
      <w:proofErr w:type="spellEnd"/>
      <w:r w:rsidRPr="00781999">
        <w:rPr>
          <w:rFonts w:eastAsia="Cambria"/>
          <w:sz w:val="24"/>
          <w:szCs w:val="24"/>
        </w:rPr>
        <w:t xml:space="preserve"> , j);</w:t>
      </w:r>
    </w:p>
    <w:p w14:paraId="5CD0F5B6" w14:textId="77777777" w:rsidR="007228BE" w:rsidRPr="00781999" w:rsidRDefault="007228BE">
      <w:pPr>
        <w:spacing w:before="2" w:line="180" w:lineRule="exact"/>
        <w:rPr>
          <w:sz w:val="24"/>
          <w:szCs w:val="24"/>
        </w:rPr>
      </w:pPr>
    </w:p>
    <w:p w14:paraId="576F3556" w14:textId="77777777" w:rsidR="007228BE" w:rsidRPr="00781999" w:rsidRDefault="00000000">
      <w:pPr>
        <w:spacing w:line="260" w:lineRule="exact"/>
        <w:ind w:left="100"/>
        <w:rPr>
          <w:rFonts w:eastAsia="Cambria"/>
          <w:sz w:val="24"/>
          <w:szCs w:val="24"/>
        </w:rPr>
      </w:pPr>
      <w:r w:rsidRPr="00781999">
        <w:rPr>
          <w:rFonts w:eastAsia="Cambria"/>
          <w:position w:val="-1"/>
          <w:sz w:val="24"/>
          <w:szCs w:val="24"/>
        </w:rPr>
        <w:t>}</w:t>
      </w:r>
    </w:p>
    <w:p w14:paraId="605E057F" w14:textId="77777777" w:rsidR="007228BE" w:rsidRPr="00781999" w:rsidRDefault="007228BE">
      <w:pPr>
        <w:spacing w:before="3" w:line="160" w:lineRule="exact"/>
        <w:rPr>
          <w:sz w:val="24"/>
          <w:szCs w:val="24"/>
        </w:rPr>
      </w:pPr>
    </w:p>
    <w:p w14:paraId="1205D080" w14:textId="77777777" w:rsidR="007228BE" w:rsidRPr="00781999" w:rsidRDefault="00000000">
      <w:pPr>
        <w:spacing w:before="26"/>
        <w:ind w:left="62" w:right="7317"/>
        <w:jc w:val="center"/>
        <w:rPr>
          <w:rFonts w:eastAsia="Cambria"/>
          <w:sz w:val="24"/>
          <w:szCs w:val="24"/>
        </w:rPr>
      </w:pPr>
      <w:r w:rsidRPr="00781999">
        <w:rPr>
          <w:rFonts w:eastAsia="Cambria"/>
          <w:sz w:val="24"/>
          <w:szCs w:val="24"/>
        </w:rPr>
        <w:t>Answer:           I=0 J=0</w:t>
      </w:r>
    </w:p>
    <w:p w14:paraId="041C7F8B" w14:textId="77777777" w:rsidR="007228BE" w:rsidRPr="00781999" w:rsidRDefault="007228BE">
      <w:pPr>
        <w:spacing w:before="4" w:line="180" w:lineRule="exact"/>
        <w:rPr>
          <w:sz w:val="24"/>
          <w:szCs w:val="24"/>
        </w:rPr>
      </w:pPr>
    </w:p>
    <w:p w14:paraId="54559E15" w14:textId="77777777" w:rsidR="007228BE" w:rsidRPr="00781999" w:rsidRDefault="00000000">
      <w:pPr>
        <w:ind w:left="1540"/>
        <w:rPr>
          <w:rFonts w:eastAsia="Cambria"/>
          <w:sz w:val="24"/>
          <w:szCs w:val="24"/>
        </w:rPr>
      </w:pPr>
      <w:r w:rsidRPr="00781999">
        <w:rPr>
          <w:rFonts w:eastAsia="Cambria"/>
          <w:sz w:val="24"/>
          <w:szCs w:val="24"/>
        </w:rPr>
        <w:t>I=1 j=1</w:t>
      </w:r>
    </w:p>
    <w:p w14:paraId="739E7A5F" w14:textId="77777777" w:rsidR="007228BE" w:rsidRPr="00781999" w:rsidRDefault="007228BE">
      <w:pPr>
        <w:spacing w:before="2" w:line="180" w:lineRule="exact"/>
        <w:rPr>
          <w:sz w:val="24"/>
          <w:szCs w:val="24"/>
        </w:rPr>
      </w:pPr>
    </w:p>
    <w:p w14:paraId="21C97A30" w14:textId="77777777" w:rsidR="007228BE" w:rsidRPr="00781999" w:rsidRDefault="00000000">
      <w:pPr>
        <w:ind w:left="1540"/>
        <w:rPr>
          <w:rFonts w:eastAsia="Cambria"/>
          <w:sz w:val="24"/>
          <w:szCs w:val="24"/>
        </w:rPr>
      </w:pPr>
      <w:r w:rsidRPr="00781999">
        <w:rPr>
          <w:rFonts w:eastAsia="Cambria"/>
          <w:sz w:val="24"/>
          <w:szCs w:val="24"/>
        </w:rPr>
        <w:t>I=2 j=2</w:t>
      </w:r>
    </w:p>
    <w:p w14:paraId="496137AA" w14:textId="77777777" w:rsidR="007228BE" w:rsidRPr="00781999" w:rsidRDefault="007228BE">
      <w:pPr>
        <w:spacing w:before="4" w:line="180" w:lineRule="exact"/>
        <w:rPr>
          <w:sz w:val="24"/>
          <w:szCs w:val="24"/>
        </w:rPr>
      </w:pPr>
    </w:p>
    <w:p w14:paraId="31A13F63" w14:textId="77777777" w:rsidR="007228BE" w:rsidRPr="00781999" w:rsidRDefault="00000000">
      <w:pPr>
        <w:ind w:left="1540"/>
        <w:rPr>
          <w:rFonts w:eastAsia="Cambria"/>
          <w:sz w:val="24"/>
          <w:szCs w:val="24"/>
        </w:rPr>
      </w:pPr>
      <w:r w:rsidRPr="00781999">
        <w:rPr>
          <w:rFonts w:eastAsia="Cambria"/>
          <w:sz w:val="24"/>
          <w:szCs w:val="24"/>
        </w:rPr>
        <w:t>I=3 j=3</w:t>
      </w:r>
    </w:p>
    <w:p w14:paraId="12098F83" w14:textId="77777777" w:rsidR="007228BE" w:rsidRPr="00781999" w:rsidRDefault="007228BE">
      <w:pPr>
        <w:spacing w:before="2" w:line="180" w:lineRule="exact"/>
        <w:rPr>
          <w:sz w:val="24"/>
          <w:szCs w:val="24"/>
        </w:rPr>
      </w:pPr>
    </w:p>
    <w:p w14:paraId="13D34033" w14:textId="77777777" w:rsidR="007228BE" w:rsidRPr="00781999" w:rsidRDefault="00000000">
      <w:pPr>
        <w:ind w:left="1540"/>
        <w:rPr>
          <w:rFonts w:eastAsia="Cambria"/>
          <w:sz w:val="24"/>
          <w:szCs w:val="24"/>
        </w:rPr>
      </w:pPr>
      <w:r w:rsidRPr="00781999">
        <w:rPr>
          <w:rFonts w:eastAsia="Cambria"/>
          <w:sz w:val="24"/>
          <w:szCs w:val="24"/>
        </w:rPr>
        <w:t>I=4  j=4</w:t>
      </w:r>
    </w:p>
    <w:p w14:paraId="2A52B36E" w14:textId="77777777" w:rsidR="007228BE" w:rsidRPr="00781999" w:rsidRDefault="007228BE">
      <w:pPr>
        <w:spacing w:line="200" w:lineRule="exact"/>
        <w:rPr>
          <w:sz w:val="24"/>
          <w:szCs w:val="24"/>
        </w:rPr>
      </w:pPr>
    </w:p>
    <w:p w14:paraId="215106A5" w14:textId="77777777" w:rsidR="007228BE" w:rsidRPr="00781999" w:rsidRDefault="007228BE">
      <w:pPr>
        <w:spacing w:before="6" w:line="240" w:lineRule="exact"/>
        <w:rPr>
          <w:sz w:val="24"/>
          <w:szCs w:val="24"/>
        </w:rPr>
      </w:pPr>
    </w:p>
    <w:p w14:paraId="3C78A5D5" w14:textId="77777777" w:rsidR="007228BE" w:rsidRPr="00781999" w:rsidRDefault="00000000">
      <w:pPr>
        <w:ind w:left="460"/>
        <w:rPr>
          <w:rFonts w:eastAsia="Cambria"/>
          <w:sz w:val="24"/>
          <w:szCs w:val="24"/>
        </w:rPr>
      </w:pPr>
      <w:r w:rsidRPr="00781999">
        <w:rPr>
          <w:rFonts w:eastAsia="Cambria"/>
          <w:sz w:val="24"/>
          <w:szCs w:val="24"/>
        </w:rPr>
        <w:t>2.    What is the value of k when loop completes in following code?</w:t>
      </w:r>
    </w:p>
    <w:p w14:paraId="7B7EB790" w14:textId="77777777" w:rsidR="007228BE" w:rsidRPr="00781999" w:rsidRDefault="00000000">
      <w:pPr>
        <w:spacing w:before="2"/>
        <w:ind w:left="991" w:right="8103"/>
        <w:jc w:val="center"/>
        <w:rPr>
          <w:rFonts w:eastAsia="Cambria"/>
          <w:sz w:val="24"/>
          <w:szCs w:val="24"/>
        </w:rPr>
      </w:pPr>
      <w:r w:rsidRPr="00781999">
        <w:rPr>
          <w:rFonts w:eastAsia="Cambria"/>
          <w:sz w:val="24"/>
          <w:szCs w:val="24"/>
        </w:rPr>
        <w:t>k=1;</w:t>
      </w:r>
    </w:p>
    <w:p w14:paraId="475511B0" w14:textId="77777777" w:rsidR="007228BE" w:rsidRPr="00781999" w:rsidRDefault="007228BE">
      <w:pPr>
        <w:spacing w:before="9" w:line="160" w:lineRule="exact"/>
        <w:rPr>
          <w:sz w:val="24"/>
          <w:szCs w:val="24"/>
        </w:rPr>
      </w:pPr>
    </w:p>
    <w:p w14:paraId="259468E0" w14:textId="77777777" w:rsidR="007228BE" w:rsidRPr="00781999" w:rsidRDefault="00000000">
      <w:pPr>
        <w:ind w:left="820"/>
        <w:rPr>
          <w:rFonts w:eastAsia="Cambria"/>
          <w:sz w:val="24"/>
          <w:szCs w:val="24"/>
        </w:rPr>
      </w:pPr>
      <w:r w:rsidRPr="00781999">
        <w:rPr>
          <w:rFonts w:eastAsia="Cambria"/>
          <w:sz w:val="24"/>
          <w:szCs w:val="24"/>
        </w:rPr>
        <w:t>while(++k &lt;=n)</w:t>
      </w:r>
    </w:p>
    <w:p w14:paraId="49882E58" w14:textId="77777777" w:rsidR="007228BE" w:rsidRPr="00781999" w:rsidRDefault="007228BE">
      <w:pPr>
        <w:spacing w:before="4" w:line="180" w:lineRule="exact"/>
        <w:rPr>
          <w:sz w:val="24"/>
          <w:szCs w:val="24"/>
        </w:rPr>
      </w:pPr>
    </w:p>
    <w:p w14:paraId="0866BF10" w14:textId="77777777" w:rsidR="007228BE" w:rsidRPr="00781999" w:rsidRDefault="00000000">
      <w:pPr>
        <w:ind w:left="820"/>
        <w:rPr>
          <w:rFonts w:eastAsia="Cambria"/>
          <w:sz w:val="24"/>
          <w:szCs w:val="24"/>
        </w:rPr>
      </w:pPr>
      <w:r w:rsidRPr="00781999">
        <w:rPr>
          <w:rFonts w:eastAsia="Cambria"/>
          <w:sz w:val="24"/>
          <w:szCs w:val="24"/>
        </w:rPr>
        <w:t>{</w:t>
      </w:r>
    </w:p>
    <w:p w14:paraId="68BC7B2A" w14:textId="77777777" w:rsidR="007228BE" w:rsidRPr="00781999" w:rsidRDefault="007228BE">
      <w:pPr>
        <w:spacing w:before="4" w:line="180" w:lineRule="exact"/>
        <w:rPr>
          <w:sz w:val="24"/>
          <w:szCs w:val="24"/>
        </w:rPr>
      </w:pPr>
    </w:p>
    <w:p w14:paraId="21CDD67F" w14:textId="77777777" w:rsidR="007228BE" w:rsidRPr="00781999" w:rsidRDefault="00000000">
      <w:pPr>
        <w:ind w:left="820"/>
        <w:rPr>
          <w:rFonts w:eastAsia="Cambria"/>
          <w:sz w:val="24"/>
          <w:szCs w:val="24"/>
        </w:rPr>
      </w:pPr>
      <w:proofErr w:type="spellStart"/>
      <w:r w:rsidRPr="00781999">
        <w:rPr>
          <w:rFonts w:eastAsia="Cambria"/>
          <w:sz w:val="24"/>
          <w:szCs w:val="24"/>
        </w:rPr>
        <w:t>printf</w:t>
      </w:r>
      <w:proofErr w:type="spellEnd"/>
      <w:r w:rsidRPr="00781999">
        <w:rPr>
          <w:rFonts w:eastAsia="Cambria"/>
          <w:sz w:val="24"/>
          <w:szCs w:val="24"/>
        </w:rPr>
        <w:t>(“%d”, k);</w:t>
      </w:r>
    </w:p>
    <w:p w14:paraId="70AA909D" w14:textId="77777777" w:rsidR="007228BE" w:rsidRPr="00781999" w:rsidRDefault="007228BE">
      <w:pPr>
        <w:spacing w:before="2" w:line="180" w:lineRule="exact"/>
        <w:rPr>
          <w:sz w:val="24"/>
          <w:szCs w:val="24"/>
        </w:rPr>
      </w:pPr>
    </w:p>
    <w:p w14:paraId="5A7AC601" w14:textId="77777777" w:rsidR="007228BE" w:rsidRPr="00781999" w:rsidRDefault="00000000">
      <w:pPr>
        <w:spacing w:line="260" w:lineRule="exact"/>
        <w:ind w:left="777"/>
        <w:rPr>
          <w:rFonts w:eastAsia="Cambria"/>
          <w:sz w:val="24"/>
          <w:szCs w:val="24"/>
        </w:rPr>
      </w:pPr>
      <w:r w:rsidRPr="00781999">
        <w:rPr>
          <w:rFonts w:eastAsia="Cambria"/>
          <w:position w:val="-1"/>
          <w:sz w:val="24"/>
          <w:szCs w:val="24"/>
        </w:rPr>
        <w:t>}</w:t>
      </w:r>
    </w:p>
    <w:p w14:paraId="330AEEA7" w14:textId="77777777" w:rsidR="007228BE" w:rsidRPr="00781999" w:rsidRDefault="007228BE">
      <w:pPr>
        <w:spacing w:before="6" w:line="140" w:lineRule="exact"/>
        <w:rPr>
          <w:sz w:val="24"/>
          <w:szCs w:val="24"/>
        </w:rPr>
      </w:pPr>
    </w:p>
    <w:p w14:paraId="1FA0B28E" w14:textId="77777777" w:rsidR="007228BE" w:rsidRDefault="00000000">
      <w:pPr>
        <w:spacing w:before="26"/>
        <w:ind w:left="1180" w:right="7648"/>
        <w:jc w:val="both"/>
        <w:rPr>
          <w:rFonts w:eastAsia="Cambria"/>
          <w:sz w:val="24"/>
          <w:szCs w:val="24"/>
        </w:rPr>
      </w:pPr>
      <w:r w:rsidRPr="00781999">
        <w:rPr>
          <w:rFonts w:eastAsia="Cambria"/>
          <w:sz w:val="24"/>
          <w:szCs w:val="24"/>
        </w:rPr>
        <w:t>a.    n+1 b.    n-1 c.    n+2</w:t>
      </w:r>
    </w:p>
    <w:p w14:paraId="7FAB44D1" w14:textId="77777777" w:rsidR="007A60E7" w:rsidRPr="00781999" w:rsidRDefault="007A60E7" w:rsidP="007A60E7">
      <w:pPr>
        <w:ind w:left="720" w:firstLine="460"/>
        <w:rPr>
          <w:rFonts w:eastAsia="Cambria"/>
          <w:sz w:val="24"/>
          <w:szCs w:val="24"/>
        </w:rPr>
      </w:pPr>
      <w:r w:rsidRPr="00781999">
        <w:rPr>
          <w:rFonts w:eastAsia="Cambria"/>
          <w:sz w:val="24"/>
          <w:szCs w:val="24"/>
        </w:rPr>
        <w:t>d.    n</w:t>
      </w:r>
    </w:p>
    <w:p w14:paraId="687BF664" w14:textId="77777777" w:rsidR="007A60E7" w:rsidRPr="00781999" w:rsidRDefault="007A60E7" w:rsidP="007A60E7">
      <w:pPr>
        <w:spacing w:before="7" w:line="100" w:lineRule="exact"/>
        <w:rPr>
          <w:sz w:val="24"/>
          <w:szCs w:val="24"/>
        </w:rPr>
      </w:pPr>
    </w:p>
    <w:p w14:paraId="76A84CE4" w14:textId="73B9C36A" w:rsidR="007A60E7" w:rsidRPr="00781999" w:rsidRDefault="007A60E7" w:rsidP="007A60E7">
      <w:pPr>
        <w:ind w:left="684"/>
        <w:rPr>
          <w:rFonts w:eastAsia="Calibri"/>
          <w:sz w:val="24"/>
          <w:szCs w:val="24"/>
        </w:rPr>
      </w:pPr>
      <w:r w:rsidRPr="00781999">
        <w:rPr>
          <w:rFonts w:eastAsia="Calibri"/>
          <w:sz w:val="24"/>
          <w:szCs w:val="24"/>
        </w:rPr>
        <w:t>Answer</w:t>
      </w:r>
      <w:r>
        <w:rPr>
          <w:rFonts w:eastAsia="Calibri"/>
          <w:sz w:val="24"/>
          <w:szCs w:val="24"/>
        </w:rPr>
        <w:t>:</w:t>
      </w:r>
      <w:r w:rsidRPr="00781999">
        <w:rPr>
          <w:rFonts w:eastAsia="Calibri"/>
          <w:sz w:val="24"/>
          <w:szCs w:val="24"/>
        </w:rPr>
        <w:t xml:space="preserve"> n</w:t>
      </w:r>
    </w:p>
    <w:p w14:paraId="46AFD276" w14:textId="77777777" w:rsidR="007A60E7" w:rsidRDefault="007A60E7" w:rsidP="007A60E7">
      <w:pPr>
        <w:spacing w:before="29" w:line="440" w:lineRule="exact"/>
        <w:ind w:left="684" w:right="7333"/>
        <w:rPr>
          <w:rFonts w:eastAsia="Calibri"/>
          <w:sz w:val="24"/>
          <w:szCs w:val="24"/>
        </w:rPr>
      </w:pPr>
      <w:r w:rsidRPr="00781999">
        <w:rPr>
          <w:rFonts w:eastAsia="Calibri"/>
          <w:sz w:val="24"/>
          <w:szCs w:val="24"/>
        </w:rPr>
        <w:t>Suppose if n=2,</w:t>
      </w:r>
    </w:p>
    <w:p w14:paraId="1269B560" w14:textId="77777777" w:rsidR="007A60E7" w:rsidRDefault="007A60E7" w:rsidP="007A60E7">
      <w:pPr>
        <w:spacing w:before="29" w:line="440" w:lineRule="exact"/>
        <w:ind w:left="684" w:right="7333"/>
        <w:rPr>
          <w:rFonts w:eastAsia="Calibri"/>
          <w:sz w:val="24"/>
          <w:szCs w:val="24"/>
        </w:rPr>
      </w:pPr>
    </w:p>
    <w:p w14:paraId="4F0FEDB1" w14:textId="77777777" w:rsidR="007A60E7" w:rsidRDefault="007A60E7" w:rsidP="007A60E7">
      <w:pPr>
        <w:spacing w:before="29" w:line="440" w:lineRule="exact"/>
        <w:ind w:left="684" w:right="7333"/>
        <w:rPr>
          <w:rFonts w:eastAsia="Calibri"/>
          <w:sz w:val="24"/>
          <w:szCs w:val="24"/>
        </w:rPr>
      </w:pPr>
      <w:r w:rsidRPr="00781999">
        <w:rPr>
          <w:rFonts w:eastAsia="Calibri"/>
          <w:sz w:val="24"/>
          <w:szCs w:val="24"/>
        </w:rPr>
        <w:t>Value printed is:</w:t>
      </w:r>
      <w:r>
        <w:rPr>
          <w:rFonts w:eastAsia="Calibri"/>
          <w:sz w:val="24"/>
          <w:szCs w:val="24"/>
        </w:rPr>
        <w:t xml:space="preserve"> 2</w:t>
      </w:r>
    </w:p>
    <w:p w14:paraId="78177763" w14:textId="77777777" w:rsidR="007A60E7" w:rsidRDefault="007A60E7" w:rsidP="007A60E7">
      <w:pPr>
        <w:spacing w:before="29" w:line="440" w:lineRule="exact"/>
        <w:ind w:left="684" w:right="7333"/>
        <w:rPr>
          <w:rFonts w:eastAsia="Calibri"/>
          <w:sz w:val="24"/>
          <w:szCs w:val="24"/>
        </w:rPr>
      </w:pPr>
    </w:p>
    <w:p w14:paraId="374C03FB" w14:textId="77777777" w:rsidR="007A60E7" w:rsidRPr="00781999" w:rsidRDefault="007A60E7" w:rsidP="007A60E7">
      <w:pPr>
        <w:spacing w:line="200" w:lineRule="exact"/>
        <w:rPr>
          <w:sz w:val="24"/>
          <w:szCs w:val="24"/>
        </w:rPr>
      </w:pPr>
    </w:p>
    <w:p w14:paraId="7A418720" w14:textId="77777777" w:rsidR="007A60E7" w:rsidRPr="00781999" w:rsidRDefault="007A60E7" w:rsidP="007A60E7">
      <w:pPr>
        <w:spacing w:before="26"/>
        <w:ind w:left="256"/>
        <w:rPr>
          <w:rFonts w:eastAsia="Cambria"/>
          <w:sz w:val="24"/>
          <w:szCs w:val="24"/>
        </w:rPr>
      </w:pPr>
      <w:r w:rsidRPr="00781999">
        <w:rPr>
          <w:rFonts w:eastAsia="Cambria"/>
          <w:sz w:val="24"/>
          <w:szCs w:val="24"/>
        </w:rPr>
        <w:t xml:space="preserve">3. for( </w:t>
      </w:r>
      <w:proofErr w:type="spellStart"/>
      <w:r w:rsidRPr="00781999">
        <w:rPr>
          <w:rFonts w:eastAsia="Cambria"/>
          <w:sz w:val="24"/>
          <w:szCs w:val="24"/>
        </w:rPr>
        <w:t>i</w:t>
      </w:r>
      <w:proofErr w:type="spellEnd"/>
      <w:r w:rsidRPr="00781999">
        <w:rPr>
          <w:rFonts w:eastAsia="Cambria"/>
          <w:sz w:val="24"/>
          <w:szCs w:val="24"/>
        </w:rPr>
        <w:t xml:space="preserve">=1,j=3; </w:t>
      </w:r>
      <w:proofErr w:type="spellStart"/>
      <w:r w:rsidRPr="00781999">
        <w:rPr>
          <w:rFonts w:eastAsia="Cambria"/>
          <w:sz w:val="24"/>
          <w:szCs w:val="24"/>
        </w:rPr>
        <w:t>i</w:t>
      </w:r>
      <w:proofErr w:type="spellEnd"/>
      <w:r w:rsidRPr="00781999">
        <w:rPr>
          <w:rFonts w:eastAsia="Cambria"/>
          <w:sz w:val="24"/>
          <w:szCs w:val="24"/>
        </w:rPr>
        <w:t>&lt;3;i++,j--)</w:t>
      </w:r>
    </w:p>
    <w:p w14:paraId="3EE9D9C0" w14:textId="77777777" w:rsidR="007A60E7" w:rsidRPr="00781999" w:rsidRDefault="007A60E7" w:rsidP="007A60E7">
      <w:pPr>
        <w:spacing w:line="260" w:lineRule="exact"/>
        <w:ind w:left="510"/>
        <w:rPr>
          <w:rFonts w:eastAsia="Cambria"/>
          <w:sz w:val="24"/>
          <w:szCs w:val="24"/>
        </w:rPr>
      </w:pPr>
      <w:proofErr w:type="spellStart"/>
      <w:r w:rsidRPr="00781999">
        <w:rPr>
          <w:rFonts w:eastAsia="Cambria"/>
          <w:position w:val="-1"/>
          <w:sz w:val="24"/>
          <w:szCs w:val="24"/>
        </w:rPr>
        <w:t>printf</w:t>
      </w:r>
      <w:proofErr w:type="spellEnd"/>
      <w:r w:rsidRPr="00781999">
        <w:rPr>
          <w:rFonts w:eastAsia="Cambria"/>
          <w:position w:val="-1"/>
          <w:sz w:val="24"/>
          <w:szCs w:val="24"/>
        </w:rPr>
        <w:t>(“</w:t>
      </w:r>
      <w:proofErr w:type="spellStart"/>
      <w:r w:rsidRPr="00781999">
        <w:rPr>
          <w:rFonts w:eastAsia="Cambria"/>
          <w:position w:val="-1"/>
          <w:sz w:val="24"/>
          <w:szCs w:val="24"/>
        </w:rPr>
        <w:t>i</w:t>
      </w:r>
      <w:proofErr w:type="spellEnd"/>
      <w:r w:rsidRPr="00781999">
        <w:rPr>
          <w:rFonts w:eastAsia="Cambria"/>
          <w:position w:val="-1"/>
          <w:sz w:val="24"/>
          <w:szCs w:val="24"/>
        </w:rPr>
        <w:t xml:space="preserve">=%d, j=%d”, </w:t>
      </w:r>
      <w:proofErr w:type="spellStart"/>
      <w:r w:rsidRPr="00781999">
        <w:rPr>
          <w:rFonts w:eastAsia="Cambria"/>
          <w:position w:val="-1"/>
          <w:sz w:val="24"/>
          <w:szCs w:val="24"/>
        </w:rPr>
        <w:t>i,j</w:t>
      </w:r>
      <w:proofErr w:type="spellEnd"/>
      <w:r w:rsidRPr="00781999">
        <w:rPr>
          <w:rFonts w:eastAsia="Cambria"/>
          <w:position w:val="-1"/>
          <w:sz w:val="24"/>
          <w:szCs w:val="24"/>
        </w:rPr>
        <w:t>)</w:t>
      </w:r>
    </w:p>
    <w:p w14:paraId="2C536FCC" w14:textId="77777777" w:rsidR="007A60E7" w:rsidRPr="00781999" w:rsidRDefault="007A60E7" w:rsidP="007A60E7">
      <w:pPr>
        <w:spacing w:before="19" w:line="260" w:lineRule="exact"/>
        <w:rPr>
          <w:sz w:val="24"/>
          <w:szCs w:val="24"/>
        </w:rPr>
      </w:pPr>
    </w:p>
    <w:p w14:paraId="17F49ECF" w14:textId="77777777" w:rsidR="007A60E7" w:rsidRPr="00781999" w:rsidRDefault="007A60E7" w:rsidP="007A60E7">
      <w:pPr>
        <w:spacing w:before="12"/>
        <w:ind w:left="1526"/>
        <w:rPr>
          <w:rFonts w:eastAsia="Calibri"/>
          <w:sz w:val="24"/>
          <w:szCs w:val="24"/>
        </w:rPr>
      </w:pPr>
      <w:r w:rsidRPr="00781999">
        <w:rPr>
          <w:rFonts w:eastAsia="Calibri"/>
          <w:sz w:val="24"/>
          <w:szCs w:val="24"/>
        </w:rPr>
        <w:t>Output is:</w:t>
      </w:r>
    </w:p>
    <w:p w14:paraId="1E7D196F" w14:textId="77777777" w:rsidR="007A60E7" w:rsidRPr="00781999" w:rsidRDefault="007A60E7" w:rsidP="007A60E7">
      <w:pPr>
        <w:spacing w:before="3" w:line="180" w:lineRule="exact"/>
        <w:rPr>
          <w:sz w:val="24"/>
          <w:szCs w:val="24"/>
        </w:rPr>
      </w:pPr>
    </w:p>
    <w:p w14:paraId="40456D93" w14:textId="77777777" w:rsidR="007A60E7" w:rsidRPr="00781999" w:rsidRDefault="007A60E7" w:rsidP="007A60E7">
      <w:pPr>
        <w:ind w:left="1526"/>
        <w:rPr>
          <w:rFonts w:eastAsia="Calibri"/>
          <w:sz w:val="24"/>
          <w:szCs w:val="24"/>
        </w:rPr>
      </w:pPr>
      <w:r w:rsidRPr="00781999">
        <w:rPr>
          <w:rFonts w:eastAsia="Calibri"/>
          <w:sz w:val="24"/>
          <w:szCs w:val="24"/>
        </w:rPr>
        <w:t xml:space="preserve">Round-1:  </w:t>
      </w:r>
      <w:proofErr w:type="spellStart"/>
      <w:r w:rsidRPr="00781999">
        <w:rPr>
          <w:rFonts w:eastAsia="Calibri"/>
          <w:sz w:val="24"/>
          <w:szCs w:val="24"/>
        </w:rPr>
        <w:t>i</w:t>
      </w:r>
      <w:proofErr w:type="spellEnd"/>
      <w:r w:rsidRPr="00781999">
        <w:rPr>
          <w:rFonts w:eastAsia="Calibri"/>
          <w:sz w:val="24"/>
          <w:szCs w:val="24"/>
        </w:rPr>
        <w:t>=1, j=3</w:t>
      </w:r>
    </w:p>
    <w:p w14:paraId="457251C9" w14:textId="7C5FE6A2" w:rsidR="007A60E7" w:rsidRPr="007A60E7" w:rsidRDefault="007A60E7" w:rsidP="007A60E7">
      <w:pPr>
        <w:spacing w:before="29" w:line="440" w:lineRule="exact"/>
        <w:ind w:left="684" w:right="7333"/>
        <w:rPr>
          <w:rFonts w:eastAsia="Calibri"/>
          <w:sz w:val="24"/>
          <w:szCs w:val="24"/>
        </w:rPr>
        <w:sectPr w:rsidR="007A60E7" w:rsidRPr="007A60E7">
          <w:headerReference w:type="default" r:id="rId96"/>
          <w:footerReference w:type="default" r:id="rId97"/>
          <w:pgSz w:w="11940" w:h="15960"/>
          <w:pgMar w:top="1500" w:right="1680" w:bottom="280" w:left="620" w:header="0" w:footer="0" w:gutter="0"/>
          <w:cols w:space="720"/>
        </w:sectPr>
      </w:pPr>
    </w:p>
    <w:p w14:paraId="04FB6C3E" w14:textId="77777777" w:rsidR="007228BE" w:rsidRPr="00781999" w:rsidRDefault="007228BE">
      <w:pPr>
        <w:spacing w:before="10" w:line="220" w:lineRule="exact"/>
        <w:rPr>
          <w:sz w:val="24"/>
          <w:szCs w:val="24"/>
        </w:rPr>
      </w:pPr>
    </w:p>
    <w:p w14:paraId="3C744876" w14:textId="77777777" w:rsidR="007228BE" w:rsidRPr="00781999" w:rsidRDefault="00000000">
      <w:pPr>
        <w:spacing w:before="26"/>
        <w:ind w:left="100"/>
        <w:rPr>
          <w:rFonts w:eastAsia="Cambria"/>
          <w:sz w:val="24"/>
          <w:szCs w:val="24"/>
        </w:rPr>
      </w:pPr>
      <w:r w:rsidRPr="00781999">
        <w:rPr>
          <w:rFonts w:eastAsia="Cambria"/>
          <w:b/>
          <w:sz w:val="24"/>
          <w:szCs w:val="24"/>
        </w:rPr>
        <w:t xml:space="preserve">4.   </w:t>
      </w:r>
      <w:r w:rsidRPr="00781999">
        <w:rPr>
          <w:rFonts w:eastAsia="Cambria"/>
          <w:sz w:val="24"/>
          <w:szCs w:val="24"/>
        </w:rPr>
        <w:t>sum=0</w:t>
      </w:r>
    </w:p>
    <w:p w14:paraId="540CAAB6" w14:textId="77777777" w:rsidR="007228BE" w:rsidRPr="00781999" w:rsidRDefault="00000000">
      <w:pPr>
        <w:spacing w:before="4"/>
        <w:ind w:left="460"/>
        <w:rPr>
          <w:rFonts w:eastAsia="Cambria"/>
          <w:sz w:val="24"/>
          <w:szCs w:val="24"/>
        </w:rPr>
      </w:pPr>
      <w:r w:rsidRPr="00781999">
        <w:rPr>
          <w:rFonts w:eastAsia="Cambria"/>
          <w:sz w:val="24"/>
          <w:szCs w:val="24"/>
        </w:rPr>
        <w:t>for(n=1; n!=10; n+=2)</w:t>
      </w:r>
    </w:p>
    <w:p w14:paraId="04FDEBC7" w14:textId="77777777" w:rsidR="007228BE" w:rsidRPr="00781999" w:rsidRDefault="007228BE">
      <w:pPr>
        <w:spacing w:before="4" w:line="180" w:lineRule="exact"/>
        <w:rPr>
          <w:sz w:val="24"/>
          <w:szCs w:val="24"/>
        </w:rPr>
      </w:pPr>
    </w:p>
    <w:p w14:paraId="1C4AD4BD" w14:textId="77777777" w:rsidR="007228BE" w:rsidRPr="00781999" w:rsidRDefault="00000000">
      <w:pPr>
        <w:spacing w:line="260" w:lineRule="exact"/>
        <w:ind w:left="619"/>
        <w:rPr>
          <w:rFonts w:eastAsia="Cambria"/>
          <w:sz w:val="24"/>
          <w:szCs w:val="24"/>
        </w:rPr>
      </w:pPr>
      <w:r w:rsidRPr="00781999">
        <w:rPr>
          <w:rFonts w:eastAsia="Cambria"/>
          <w:position w:val="-1"/>
          <w:sz w:val="24"/>
          <w:szCs w:val="24"/>
        </w:rPr>
        <w:t xml:space="preserve">sum = </w:t>
      </w:r>
      <w:proofErr w:type="spellStart"/>
      <w:r w:rsidRPr="00781999">
        <w:rPr>
          <w:rFonts w:eastAsia="Cambria"/>
          <w:position w:val="-1"/>
          <w:sz w:val="24"/>
          <w:szCs w:val="24"/>
        </w:rPr>
        <w:t>sum+n</w:t>
      </w:r>
      <w:proofErr w:type="spellEnd"/>
      <w:r w:rsidRPr="00781999">
        <w:rPr>
          <w:rFonts w:eastAsia="Cambria"/>
          <w:position w:val="-1"/>
          <w:sz w:val="24"/>
          <w:szCs w:val="24"/>
        </w:rPr>
        <w:t>;</w:t>
      </w:r>
    </w:p>
    <w:p w14:paraId="44332D6F" w14:textId="77777777" w:rsidR="007228BE" w:rsidRPr="00781999" w:rsidRDefault="007228BE">
      <w:pPr>
        <w:spacing w:before="14" w:line="260" w:lineRule="exact"/>
        <w:rPr>
          <w:sz w:val="24"/>
          <w:szCs w:val="24"/>
        </w:rPr>
      </w:pPr>
    </w:p>
    <w:p w14:paraId="7A62E771" w14:textId="77777777" w:rsidR="007228BE" w:rsidRPr="00781999" w:rsidRDefault="00000000">
      <w:pPr>
        <w:spacing w:before="12"/>
        <w:ind w:left="1586"/>
        <w:rPr>
          <w:rFonts w:eastAsia="Calibri"/>
          <w:sz w:val="24"/>
          <w:szCs w:val="24"/>
        </w:rPr>
      </w:pPr>
      <w:r w:rsidRPr="00781999">
        <w:rPr>
          <w:rFonts w:eastAsia="Calibri"/>
          <w:sz w:val="24"/>
          <w:szCs w:val="24"/>
        </w:rPr>
        <w:t>Output is:</w:t>
      </w:r>
    </w:p>
    <w:p w14:paraId="3F55DE60" w14:textId="77777777" w:rsidR="007228BE" w:rsidRPr="00781999" w:rsidRDefault="007228BE">
      <w:pPr>
        <w:spacing w:before="5" w:line="180" w:lineRule="exact"/>
        <w:rPr>
          <w:sz w:val="24"/>
          <w:szCs w:val="24"/>
        </w:rPr>
      </w:pPr>
    </w:p>
    <w:p w14:paraId="5C40DA52" w14:textId="77777777" w:rsidR="007228BE" w:rsidRPr="00781999" w:rsidRDefault="00000000">
      <w:pPr>
        <w:spacing w:line="401" w:lineRule="auto"/>
        <w:ind w:left="2882" w:right="5534" w:hanging="1296"/>
        <w:rPr>
          <w:rFonts w:eastAsia="Calibri"/>
          <w:sz w:val="24"/>
          <w:szCs w:val="24"/>
        </w:rPr>
      </w:pPr>
      <w:r w:rsidRPr="00781999">
        <w:rPr>
          <w:rFonts w:eastAsia="Calibri"/>
          <w:sz w:val="24"/>
          <w:szCs w:val="24"/>
        </w:rPr>
        <w:t>Round-1:  n=1, 1!=10 is true sum=1</w:t>
      </w:r>
    </w:p>
    <w:p w14:paraId="3F0466A3" w14:textId="77777777" w:rsidR="007228BE" w:rsidRPr="00781999" w:rsidRDefault="00000000">
      <w:pPr>
        <w:spacing w:before="35" w:line="403" w:lineRule="auto"/>
        <w:ind w:left="2882" w:right="5361" w:hanging="1296"/>
        <w:rPr>
          <w:rFonts w:eastAsia="Calibri"/>
          <w:sz w:val="24"/>
          <w:szCs w:val="24"/>
        </w:rPr>
      </w:pPr>
      <w:r w:rsidRPr="00781999">
        <w:rPr>
          <w:rFonts w:eastAsia="Calibri"/>
          <w:sz w:val="24"/>
          <w:szCs w:val="24"/>
        </w:rPr>
        <w:t>Round-2      n=3, 3!=10 is true sum=4</w:t>
      </w:r>
    </w:p>
    <w:p w14:paraId="26E255CE" w14:textId="77777777" w:rsidR="007228BE" w:rsidRPr="00781999" w:rsidRDefault="00000000">
      <w:pPr>
        <w:spacing w:before="28" w:line="405" w:lineRule="auto"/>
        <w:ind w:left="2882" w:right="5556" w:hanging="1296"/>
        <w:rPr>
          <w:rFonts w:eastAsia="Calibri"/>
          <w:sz w:val="24"/>
          <w:szCs w:val="24"/>
        </w:rPr>
      </w:pPr>
      <w:r w:rsidRPr="00781999">
        <w:rPr>
          <w:rFonts w:eastAsia="Calibri"/>
          <w:sz w:val="24"/>
          <w:szCs w:val="24"/>
        </w:rPr>
        <w:t>Round-3   n=5, 5!=10 is true sum=9</w:t>
      </w:r>
    </w:p>
    <w:p w14:paraId="54028A77" w14:textId="77777777" w:rsidR="007228BE" w:rsidRPr="00781999" w:rsidRDefault="00000000">
      <w:pPr>
        <w:spacing w:before="26"/>
        <w:ind w:left="1586"/>
        <w:rPr>
          <w:rFonts w:eastAsia="Calibri"/>
          <w:sz w:val="24"/>
          <w:szCs w:val="24"/>
        </w:rPr>
      </w:pPr>
      <w:r w:rsidRPr="00781999">
        <w:rPr>
          <w:rFonts w:eastAsia="Calibri"/>
          <w:sz w:val="24"/>
          <w:szCs w:val="24"/>
        </w:rPr>
        <w:t>Round-4   n=7, 7!=10 is true</w:t>
      </w:r>
    </w:p>
    <w:p w14:paraId="0086CDC7" w14:textId="77777777" w:rsidR="007228BE" w:rsidRPr="00781999" w:rsidRDefault="007228BE">
      <w:pPr>
        <w:spacing w:before="6" w:line="180" w:lineRule="exact"/>
        <w:rPr>
          <w:sz w:val="24"/>
          <w:szCs w:val="24"/>
        </w:rPr>
      </w:pPr>
    </w:p>
    <w:p w14:paraId="4E90F6E7" w14:textId="77777777" w:rsidR="007228BE" w:rsidRPr="00781999" w:rsidRDefault="00000000">
      <w:pPr>
        <w:ind w:left="2834"/>
        <w:rPr>
          <w:rFonts w:eastAsia="Calibri"/>
          <w:sz w:val="24"/>
          <w:szCs w:val="24"/>
        </w:rPr>
      </w:pPr>
      <w:r w:rsidRPr="00781999">
        <w:rPr>
          <w:rFonts w:eastAsia="Calibri"/>
          <w:sz w:val="24"/>
          <w:szCs w:val="24"/>
        </w:rPr>
        <w:t>sum=16</w:t>
      </w:r>
    </w:p>
    <w:p w14:paraId="2A5CCAD2" w14:textId="77777777" w:rsidR="007228BE" w:rsidRPr="00781999" w:rsidRDefault="007228BE">
      <w:pPr>
        <w:spacing w:line="200" w:lineRule="exact"/>
        <w:rPr>
          <w:sz w:val="24"/>
          <w:szCs w:val="24"/>
        </w:rPr>
      </w:pPr>
    </w:p>
    <w:p w14:paraId="44DDA37E" w14:textId="77777777" w:rsidR="007228BE" w:rsidRPr="00781999" w:rsidRDefault="007228BE">
      <w:pPr>
        <w:spacing w:before="9" w:line="240" w:lineRule="exact"/>
        <w:rPr>
          <w:sz w:val="24"/>
          <w:szCs w:val="24"/>
        </w:rPr>
        <w:sectPr w:rsidR="007228BE" w:rsidRPr="00781999">
          <w:headerReference w:type="default" r:id="rId98"/>
          <w:footerReference w:type="default" r:id="rId99"/>
          <w:pgSz w:w="11940" w:h="15960"/>
          <w:pgMar w:top="1500" w:right="1680" w:bottom="280" w:left="620" w:header="0" w:footer="0" w:gutter="0"/>
          <w:cols w:space="720"/>
        </w:sectPr>
      </w:pPr>
    </w:p>
    <w:p w14:paraId="05D60460" w14:textId="3050B372" w:rsidR="007228BE" w:rsidRPr="00781999" w:rsidRDefault="00000000">
      <w:pPr>
        <w:spacing w:before="26"/>
        <w:ind w:left="100" w:right="-62"/>
        <w:rPr>
          <w:rFonts w:eastAsia="Cambria"/>
          <w:sz w:val="24"/>
          <w:szCs w:val="24"/>
        </w:rPr>
      </w:pPr>
      <w:r w:rsidRPr="00781999">
        <w:rPr>
          <w:rFonts w:eastAsia="Cambria"/>
          <w:b/>
          <w:sz w:val="24"/>
          <w:szCs w:val="24"/>
        </w:rPr>
        <w:t xml:space="preserve">5.   </w:t>
      </w:r>
      <w:r w:rsidRPr="00781999">
        <w:rPr>
          <w:rFonts w:eastAsia="Cambria"/>
          <w:sz w:val="24"/>
          <w:szCs w:val="24"/>
        </w:rPr>
        <w:t>what is the output of this segment?</w:t>
      </w:r>
    </w:p>
    <w:p w14:paraId="7E72840E" w14:textId="77777777" w:rsidR="007228BE" w:rsidRPr="00781999" w:rsidRDefault="00000000">
      <w:pPr>
        <w:spacing w:line="280" w:lineRule="exact"/>
        <w:ind w:left="100"/>
        <w:rPr>
          <w:rFonts w:eastAsia="Cambria"/>
          <w:sz w:val="24"/>
          <w:szCs w:val="24"/>
        </w:rPr>
      </w:pPr>
      <w:r w:rsidRPr="00781999">
        <w:rPr>
          <w:rFonts w:eastAsia="Cambria"/>
          <w:sz w:val="24"/>
          <w:szCs w:val="24"/>
        </w:rPr>
        <w:t>int x=5, y=50;</w:t>
      </w:r>
    </w:p>
    <w:p w14:paraId="0A40FB3C" w14:textId="77777777" w:rsidR="007228BE" w:rsidRPr="00781999" w:rsidRDefault="007228BE">
      <w:pPr>
        <w:spacing w:before="2" w:line="180" w:lineRule="exact"/>
        <w:rPr>
          <w:sz w:val="24"/>
          <w:szCs w:val="24"/>
        </w:rPr>
      </w:pPr>
    </w:p>
    <w:p w14:paraId="79F2E0DE" w14:textId="77777777" w:rsidR="007228BE" w:rsidRPr="00781999" w:rsidRDefault="00000000">
      <w:pPr>
        <w:ind w:left="820"/>
        <w:rPr>
          <w:rFonts w:eastAsia="Cambria"/>
          <w:sz w:val="24"/>
          <w:szCs w:val="24"/>
        </w:rPr>
      </w:pPr>
      <w:r w:rsidRPr="00781999">
        <w:rPr>
          <w:rFonts w:eastAsia="Cambria"/>
          <w:sz w:val="24"/>
          <w:szCs w:val="24"/>
        </w:rPr>
        <w:t>while(x&lt;=y)</w:t>
      </w:r>
    </w:p>
    <w:p w14:paraId="75A9AE10" w14:textId="77777777" w:rsidR="007228BE" w:rsidRPr="00781999" w:rsidRDefault="007228BE">
      <w:pPr>
        <w:spacing w:before="2" w:line="180" w:lineRule="exact"/>
        <w:rPr>
          <w:sz w:val="24"/>
          <w:szCs w:val="24"/>
        </w:rPr>
      </w:pPr>
    </w:p>
    <w:p w14:paraId="0987A11D" w14:textId="77777777" w:rsidR="007228BE" w:rsidRPr="00781999" w:rsidRDefault="00000000">
      <w:pPr>
        <w:ind w:left="460"/>
        <w:rPr>
          <w:rFonts w:eastAsia="Cambria"/>
          <w:sz w:val="24"/>
          <w:szCs w:val="24"/>
        </w:rPr>
      </w:pPr>
      <w:r w:rsidRPr="00781999">
        <w:rPr>
          <w:rFonts w:eastAsia="Cambria"/>
          <w:sz w:val="24"/>
          <w:szCs w:val="24"/>
        </w:rPr>
        <w:t>{</w:t>
      </w:r>
    </w:p>
    <w:p w14:paraId="333C8E68" w14:textId="77777777" w:rsidR="007228BE" w:rsidRPr="00781999" w:rsidRDefault="007228BE">
      <w:pPr>
        <w:spacing w:before="4" w:line="180" w:lineRule="exact"/>
        <w:rPr>
          <w:sz w:val="24"/>
          <w:szCs w:val="24"/>
        </w:rPr>
      </w:pPr>
    </w:p>
    <w:p w14:paraId="35300074" w14:textId="77777777" w:rsidR="007228BE" w:rsidRPr="00781999" w:rsidRDefault="00000000">
      <w:pPr>
        <w:ind w:left="820"/>
        <w:rPr>
          <w:rFonts w:eastAsia="Cambria"/>
          <w:sz w:val="24"/>
          <w:szCs w:val="24"/>
        </w:rPr>
      </w:pPr>
      <w:r w:rsidRPr="00781999">
        <w:rPr>
          <w:rFonts w:eastAsia="Cambria"/>
          <w:sz w:val="24"/>
          <w:szCs w:val="24"/>
        </w:rPr>
        <w:t>x=y/x;</w:t>
      </w:r>
    </w:p>
    <w:p w14:paraId="0D8E1F5C" w14:textId="77777777" w:rsidR="007228BE" w:rsidRPr="00781999" w:rsidRDefault="007228BE">
      <w:pPr>
        <w:spacing w:before="4" w:line="180" w:lineRule="exact"/>
        <w:rPr>
          <w:sz w:val="24"/>
          <w:szCs w:val="24"/>
        </w:rPr>
      </w:pPr>
    </w:p>
    <w:p w14:paraId="2055CF43" w14:textId="77777777" w:rsidR="007228BE" w:rsidRPr="00781999" w:rsidRDefault="00000000">
      <w:pPr>
        <w:ind w:left="364"/>
        <w:rPr>
          <w:rFonts w:eastAsia="Cambria"/>
          <w:sz w:val="24"/>
          <w:szCs w:val="24"/>
        </w:rPr>
      </w:pPr>
      <w:r w:rsidRPr="00781999">
        <w:rPr>
          <w:rFonts w:eastAsia="Cambria"/>
          <w:sz w:val="24"/>
          <w:szCs w:val="24"/>
        </w:rPr>
        <w:t>}</w:t>
      </w:r>
    </w:p>
    <w:p w14:paraId="16FCF1B8" w14:textId="77777777" w:rsidR="007228BE" w:rsidRPr="00781999" w:rsidRDefault="00000000">
      <w:pPr>
        <w:spacing w:before="81"/>
        <w:ind w:right="3692"/>
        <w:jc w:val="both"/>
        <w:rPr>
          <w:rFonts w:eastAsia="Calibri"/>
          <w:sz w:val="24"/>
          <w:szCs w:val="24"/>
        </w:rPr>
      </w:pPr>
      <w:r w:rsidRPr="00781999">
        <w:rPr>
          <w:sz w:val="24"/>
          <w:szCs w:val="24"/>
        </w:rPr>
        <w:br w:type="column"/>
      </w:r>
      <w:r w:rsidRPr="00781999">
        <w:rPr>
          <w:rFonts w:eastAsia="Calibri"/>
          <w:sz w:val="24"/>
          <w:szCs w:val="24"/>
        </w:rPr>
        <w:t>output:</w:t>
      </w:r>
    </w:p>
    <w:p w14:paraId="00D1D20D" w14:textId="77777777" w:rsidR="007228BE" w:rsidRPr="00781999" w:rsidRDefault="007228BE">
      <w:pPr>
        <w:spacing w:before="3" w:line="180" w:lineRule="exact"/>
        <w:rPr>
          <w:sz w:val="24"/>
          <w:szCs w:val="24"/>
        </w:rPr>
      </w:pPr>
    </w:p>
    <w:p w14:paraId="24D12F9F" w14:textId="081CAE52" w:rsidR="007A60E7" w:rsidRDefault="00000000" w:rsidP="007A60E7">
      <w:pPr>
        <w:spacing w:line="402" w:lineRule="auto"/>
        <w:ind w:right="2324"/>
        <w:jc w:val="both"/>
        <w:rPr>
          <w:rFonts w:eastAsia="Calibri"/>
          <w:sz w:val="24"/>
          <w:szCs w:val="24"/>
        </w:rPr>
      </w:pPr>
      <w:r w:rsidRPr="00781999">
        <w:rPr>
          <w:rFonts w:eastAsia="Calibri"/>
          <w:sz w:val="24"/>
          <w:szCs w:val="24"/>
        </w:rPr>
        <w:t>round-1: x=50/5</w:t>
      </w:r>
      <w:r w:rsidR="007A60E7">
        <w:rPr>
          <w:rFonts w:eastAsia="Calibri"/>
          <w:sz w:val="24"/>
          <w:szCs w:val="24"/>
        </w:rPr>
        <w:t xml:space="preserve"> is </w:t>
      </w:r>
      <w:r w:rsidRPr="00781999">
        <w:rPr>
          <w:rFonts w:eastAsia="Calibri"/>
          <w:sz w:val="24"/>
          <w:szCs w:val="24"/>
        </w:rPr>
        <w:t xml:space="preserve">10 round-2:x=50/10 </w:t>
      </w:r>
      <w:r w:rsidR="007A60E7">
        <w:rPr>
          <w:rFonts w:eastAsia="Calibri"/>
          <w:sz w:val="24"/>
          <w:szCs w:val="24"/>
        </w:rPr>
        <w:t xml:space="preserve"> is </w:t>
      </w:r>
      <w:r w:rsidRPr="00781999">
        <w:rPr>
          <w:rFonts w:eastAsia="Calibri"/>
          <w:sz w:val="24"/>
          <w:szCs w:val="24"/>
        </w:rPr>
        <w:t>5 so</w:t>
      </w:r>
      <w:r w:rsidR="007A60E7">
        <w:rPr>
          <w:rFonts w:eastAsia="Calibri"/>
          <w:sz w:val="24"/>
          <w:szCs w:val="24"/>
        </w:rPr>
        <w:t xml:space="preserve">, </w:t>
      </w:r>
      <w:r w:rsidRPr="00781999">
        <w:rPr>
          <w:rFonts w:eastAsia="Calibri"/>
          <w:sz w:val="24"/>
          <w:szCs w:val="24"/>
        </w:rPr>
        <w:t>x will toggle between 10 &amp;5</w:t>
      </w:r>
      <w:r w:rsidR="007A60E7">
        <w:rPr>
          <w:rFonts w:eastAsia="Calibri"/>
          <w:sz w:val="24"/>
          <w:szCs w:val="24"/>
        </w:rPr>
        <w:t xml:space="preserve"> </w:t>
      </w:r>
      <w:r w:rsidRPr="00781999">
        <w:rPr>
          <w:rFonts w:eastAsia="Calibri"/>
          <w:sz w:val="24"/>
          <w:szCs w:val="24"/>
        </w:rPr>
        <w:t>and</w:t>
      </w:r>
      <w:r w:rsidR="007A60E7">
        <w:rPr>
          <w:rFonts w:eastAsia="Calibri"/>
          <w:sz w:val="24"/>
          <w:szCs w:val="24"/>
        </w:rPr>
        <w:t xml:space="preserve"> t</w:t>
      </w:r>
      <w:r w:rsidRPr="00781999">
        <w:rPr>
          <w:rFonts w:eastAsia="Calibri"/>
          <w:sz w:val="24"/>
          <w:szCs w:val="24"/>
        </w:rPr>
        <w:t>his loop goes on</w:t>
      </w:r>
      <w:r w:rsidR="007A60E7">
        <w:rPr>
          <w:rFonts w:eastAsia="Calibri"/>
          <w:sz w:val="24"/>
          <w:szCs w:val="24"/>
        </w:rPr>
        <w:t xml:space="preserve"> </w:t>
      </w:r>
      <w:r w:rsidRPr="00781999">
        <w:rPr>
          <w:rFonts w:eastAsia="Calibri"/>
          <w:sz w:val="24"/>
          <w:szCs w:val="24"/>
        </w:rPr>
        <w:t>infinitely as x&lt;=y is always true!</w:t>
      </w:r>
    </w:p>
    <w:p w14:paraId="4766DD22" w14:textId="77777777" w:rsidR="007A60E7" w:rsidRDefault="007A60E7" w:rsidP="007A60E7">
      <w:pPr>
        <w:spacing w:before="26"/>
        <w:ind w:left="100"/>
        <w:rPr>
          <w:rFonts w:ascii="Cambria" w:eastAsia="Cambria" w:hAnsi="Cambria" w:cs="Cambria"/>
          <w:sz w:val="24"/>
          <w:szCs w:val="24"/>
        </w:rPr>
      </w:pPr>
      <w:r>
        <w:rPr>
          <w:rFonts w:ascii="Cambria" w:eastAsia="Cambria" w:hAnsi="Cambria" w:cs="Cambria"/>
          <w:b/>
          <w:sz w:val="24"/>
          <w:szCs w:val="24"/>
        </w:rPr>
        <w:t xml:space="preserve">6.   </w:t>
      </w:r>
      <w:r>
        <w:rPr>
          <w:rFonts w:ascii="Cambria" w:eastAsia="Cambria" w:hAnsi="Cambria" w:cs="Cambria"/>
          <w:sz w:val="24"/>
          <w:szCs w:val="24"/>
        </w:rPr>
        <w:t>Write for statement to print following sequences:</w:t>
      </w:r>
    </w:p>
    <w:p w14:paraId="503E3C64" w14:textId="77777777" w:rsidR="007A60E7" w:rsidRDefault="007A60E7" w:rsidP="007A60E7">
      <w:pPr>
        <w:spacing w:before="26"/>
        <w:ind w:left="100"/>
        <w:rPr>
          <w:rFonts w:ascii="Cambria" w:eastAsia="Cambria" w:hAnsi="Cambria" w:cs="Cambria"/>
          <w:sz w:val="24"/>
          <w:szCs w:val="24"/>
        </w:rPr>
      </w:pPr>
      <w:r>
        <w:rPr>
          <w:rFonts w:ascii="Liberation Serif" w:eastAsia="Liberation Serif" w:hAnsi="Liberation Serif" w:cs="Liberation Serif"/>
          <w:sz w:val="24"/>
          <w:szCs w:val="24"/>
        </w:rPr>
        <w:t xml:space="preserve"> </w:t>
      </w:r>
      <w:r>
        <w:rPr>
          <w:rFonts w:ascii="Cambria" w:eastAsia="Cambria" w:hAnsi="Cambria" w:cs="Cambria"/>
          <w:sz w:val="24"/>
          <w:szCs w:val="24"/>
        </w:rPr>
        <w:t>1,2,4,8,16,32</w:t>
      </w:r>
    </w:p>
    <w:p w14:paraId="3862B5A8" w14:textId="77777777" w:rsidR="007A60E7" w:rsidRDefault="007A60E7" w:rsidP="007A60E7">
      <w:pPr>
        <w:spacing w:before="26"/>
        <w:ind w:left="100"/>
        <w:rPr>
          <w:rFonts w:ascii="Cambria" w:eastAsia="Cambria" w:hAnsi="Cambria" w:cs="Cambria"/>
          <w:sz w:val="24"/>
          <w:szCs w:val="24"/>
        </w:rPr>
      </w:pPr>
      <w:r>
        <w:rPr>
          <w:rFonts w:ascii="Cambria" w:eastAsia="Cambria" w:hAnsi="Cambria" w:cs="Cambria"/>
          <w:position w:val="-5"/>
          <w:sz w:val="24"/>
          <w:szCs w:val="24"/>
        </w:rPr>
        <w:t>-4,-2,0,2,4</w:t>
      </w:r>
    </w:p>
    <w:p w14:paraId="501FF80B" w14:textId="77777777" w:rsidR="007A60E7" w:rsidRDefault="007A60E7" w:rsidP="007A60E7">
      <w:pPr>
        <w:spacing w:before="26"/>
        <w:ind w:left="100"/>
        <w:rPr>
          <w:rFonts w:ascii="Cambria" w:eastAsia="Cambria" w:hAnsi="Cambria" w:cs="Cambria"/>
          <w:sz w:val="24"/>
          <w:szCs w:val="24"/>
        </w:rPr>
      </w:pPr>
      <w:r>
        <w:rPr>
          <w:rFonts w:ascii="Calibri" w:eastAsia="Calibri" w:hAnsi="Calibri" w:cs="Calibri"/>
          <w:b/>
          <w:position w:val="1"/>
          <w:sz w:val="22"/>
          <w:szCs w:val="22"/>
        </w:rPr>
        <w:t>Ans:</w:t>
      </w:r>
      <w:r>
        <w:rPr>
          <w:rFonts w:ascii="Calibri" w:eastAsia="Calibri" w:hAnsi="Calibri" w:cs="Calibri"/>
          <w:sz w:val="22"/>
          <w:szCs w:val="22"/>
        </w:rPr>
        <w:t xml:space="preserve">for(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=1;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&lt;=32; </w:t>
      </w:r>
      <w:proofErr w:type="spellStart"/>
      <w:r>
        <w:rPr>
          <w:rFonts w:ascii="Calibri" w:eastAsia="Calibri" w:hAnsi="Calibri" w:cs="Calibri"/>
          <w:sz w:val="22"/>
          <w:szCs w:val="22"/>
        </w:rPr>
        <w:t>i</w:t>
      </w:r>
      <w:proofErr w:type="spellEnd"/>
      <w:r>
        <w:rPr>
          <w:rFonts w:ascii="Calibri" w:eastAsia="Calibri" w:hAnsi="Calibri" w:cs="Calibri"/>
          <w:sz w:val="22"/>
          <w:szCs w:val="22"/>
        </w:rPr>
        <w:t>=</w:t>
      </w:r>
      <w:proofErr w:type="spellStart"/>
      <w:r>
        <w:rPr>
          <w:rFonts w:ascii="Calibri" w:eastAsia="Calibri" w:hAnsi="Calibri" w:cs="Calibri"/>
          <w:sz w:val="22"/>
          <w:szCs w:val="22"/>
        </w:rPr>
        <w:t>i</w:t>
      </w:r>
      <w:proofErr w:type="spellEnd"/>
      <w:r>
        <w:rPr>
          <w:rFonts w:ascii="Calibri" w:eastAsia="Calibri" w:hAnsi="Calibri" w:cs="Calibri"/>
          <w:sz w:val="22"/>
          <w:szCs w:val="22"/>
        </w:rPr>
        <w:t>*2)</w:t>
      </w:r>
    </w:p>
    <w:p w14:paraId="2DA3AE7A" w14:textId="74B49E0B" w:rsidR="007A60E7" w:rsidRPr="007A60E7" w:rsidRDefault="007A60E7" w:rsidP="007A60E7">
      <w:pPr>
        <w:spacing w:before="26"/>
        <w:ind w:left="100"/>
        <w:rPr>
          <w:rFonts w:ascii="Cambria" w:eastAsia="Cambria" w:hAnsi="Cambria" w:cs="Cambria"/>
          <w:sz w:val="24"/>
          <w:szCs w:val="24"/>
        </w:rPr>
      </w:pPr>
      <w:proofErr w:type="spellStart"/>
      <w:r>
        <w:rPr>
          <w:rFonts w:ascii="Calibri" w:eastAsia="Calibri" w:hAnsi="Calibri" w:cs="Calibri"/>
          <w:sz w:val="22"/>
          <w:szCs w:val="22"/>
        </w:rPr>
        <w:t>printf</w:t>
      </w:r>
      <w:proofErr w:type="spellEnd"/>
      <w:r>
        <w:rPr>
          <w:rFonts w:ascii="Calibri" w:eastAsia="Calibri" w:hAnsi="Calibri" w:cs="Calibri"/>
          <w:sz w:val="22"/>
          <w:szCs w:val="22"/>
        </w:rPr>
        <w:t xml:space="preserve">(“%d”, </w:t>
      </w:r>
      <w:proofErr w:type="spellStart"/>
      <w:r>
        <w:rPr>
          <w:rFonts w:ascii="Calibri" w:eastAsia="Calibri" w:hAnsi="Calibri" w:cs="Calibri"/>
          <w:sz w:val="22"/>
          <w:szCs w:val="22"/>
        </w:rPr>
        <w:t>i</w:t>
      </w:r>
      <w:proofErr w:type="spellEnd"/>
      <w:r>
        <w:rPr>
          <w:rFonts w:ascii="Calibri" w:eastAsia="Calibri" w:hAnsi="Calibri" w:cs="Calibri"/>
          <w:sz w:val="22"/>
          <w:szCs w:val="22"/>
        </w:rPr>
        <w:t>);</w:t>
      </w:r>
    </w:p>
    <w:p w14:paraId="7B6955C2" w14:textId="47BADDFC" w:rsidR="007A60E7" w:rsidRDefault="007A60E7" w:rsidP="007A60E7">
      <w:pPr>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for(</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=-4;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&lt;=4; </w:t>
      </w:r>
      <w:proofErr w:type="spellStart"/>
      <w:r>
        <w:rPr>
          <w:rFonts w:ascii="Calibri" w:eastAsia="Calibri" w:hAnsi="Calibri" w:cs="Calibri"/>
          <w:sz w:val="22"/>
          <w:szCs w:val="22"/>
        </w:rPr>
        <w:t>i</w:t>
      </w:r>
      <w:proofErr w:type="spellEnd"/>
      <w:r>
        <w:rPr>
          <w:rFonts w:ascii="Calibri" w:eastAsia="Calibri" w:hAnsi="Calibri" w:cs="Calibri"/>
          <w:sz w:val="22"/>
          <w:szCs w:val="22"/>
        </w:rPr>
        <w:t>=i+2)</w:t>
      </w:r>
    </w:p>
    <w:p w14:paraId="0BF2C18F" w14:textId="6C32EDC0" w:rsidR="007A60E7" w:rsidRPr="00781999" w:rsidRDefault="007A60E7" w:rsidP="007A60E7">
      <w:pPr>
        <w:spacing w:line="402" w:lineRule="auto"/>
        <w:ind w:right="283"/>
        <w:jc w:val="both"/>
        <w:rPr>
          <w:rFonts w:eastAsia="Calibri"/>
          <w:sz w:val="24"/>
          <w:szCs w:val="24"/>
        </w:rPr>
        <w:sectPr w:rsidR="007A60E7" w:rsidRPr="00781999">
          <w:type w:val="continuous"/>
          <w:pgSz w:w="11940" w:h="15960"/>
          <w:pgMar w:top="800" w:right="1680" w:bottom="280" w:left="620" w:header="720" w:footer="720" w:gutter="0"/>
          <w:cols w:num="2" w:space="720" w:equalWidth="0">
            <w:col w:w="4039" w:space="1196"/>
            <w:col w:w="4405"/>
          </w:cols>
        </w:sectPr>
      </w:pPr>
    </w:p>
    <w:p w14:paraId="22A1D4B3" w14:textId="25D533A5" w:rsidR="007228BE" w:rsidRDefault="007228BE">
      <w:pPr>
        <w:spacing w:before="3" w:line="260" w:lineRule="exact"/>
        <w:rPr>
          <w:sz w:val="26"/>
          <w:szCs w:val="26"/>
        </w:rPr>
      </w:pPr>
    </w:p>
    <w:sectPr w:rsidR="007228BE">
      <w:headerReference w:type="default" r:id="rId100"/>
      <w:footerReference w:type="default" r:id="rId101"/>
      <w:pgSz w:w="11940" w:h="15960"/>
      <w:pgMar w:top="1500" w:right="1680" w:bottom="280" w:left="6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7A693" w14:textId="77777777" w:rsidR="003C38BC" w:rsidRDefault="003C38BC">
      <w:r>
        <w:separator/>
      </w:r>
    </w:p>
  </w:endnote>
  <w:endnote w:type="continuationSeparator" w:id="0">
    <w:p w14:paraId="2E87BD14" w14:textId="77777777" w:rsidR="003C38BC" w:rsidRDefault="003C3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71303" w14:textId="3048D159" w:rsidR="007228BE" w:rsidRDefault="007228BE">
    <w:pPr>
      <w:spacing w:line="20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0399" w14:textId="77777777" w:rsidR="00E06C5B" w:rsidRDefault="00E06C5B">
    <w:pPr>
      <w:spacing w:line="20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5EE84" w14:textId="77777777" w:rsidR="00BD07FF" w:rsidRDefault="00BD07FF">
    <w:pPr>
      <w:spacing w:line="200"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B993A" w14:textId="77777777" w:rsidR="00BD07FF" w:rsidRDefault="00BD07FF">
    <w:pPr>
      <w:spacing w:line="20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12BB2" w14:textId="77777777" w:rsidR="00D866EE" w:rsidRDefault="00D866EE">
    <w:pPr>
      <w:spacing w:line="200"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69BCE" w14:textId="769DEBCF" w:rsidR="007228BE" w:rsidRDefault="007228BE">
    <w:pPr>
      <w:spacing w:line="200"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96D70" w14:textId="77777777" w:rsidR="00FB4671" w:rsidRDefault="00FB4671">
    <w:pPr>
      <w:spacing w:line="0" w:lineRule="atLeast"/>
      <w:rPr>
        <w:sz w:val="0"/>
        <w:szCs w:val="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527D3" w14:textId="77777777" w:rsidR="007228BE" w:rsidRDefault="007228BE">
    <w:pPr>
      <w:spacing w:line="0" w:lineRule="atLeast"/>
      <w:rPr>
        <w:sz w:val="0"/>
        <w:szCs w:val="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C3BA2" w14:textId="77777777" w:rsidR="007228BE" w:rsidRDefault="007228BE">
    <w:pPr>
      <w:spacing w:line="0" w:lineRule="atLeast"/>
      <w:rPr>
        <w:sz w:val="0"/>
        <w:szCs w:val="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370EA" w14:textId="77777777" w:rsidR="007228BE" w:rsidRDefault="007228BE">
    <w:pPr>
      <w:spacing w:line="0" w:lineRule="atLeast"/>
      <w:rPr>
        <w:sz w:val="0"/>
        <w:szCs w:val="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97B4D" w14:textId="77777777" w:rsidR="007228BE" w:rsidRDefault="007228BE">
    <w:pPr>
      <w:spacing w:line="0" w:lineRule="atLeast"/>
      <w:rPr>
        <w:sz w:val="0"/>
        <w:szCs w:val="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0C877" w14:textId="77777777" w:rsidR="009B2B45" w:rsidRDefault="009B2B45">
    <w:pPr>
      <w:spacing w:line="0" w:lineRule="atLeast"/>
      <w:rPr>
        <w:sz w:val="0"/>
        <w:szCs w:val="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A13DC" w14:textId="77777777" w:rsidR="007228BE" w:rsidRDefault="007228BE">
    <w:pPr>
      <w:spacing w:line="0" w:lineRule="atLeast"/>
      <w:rPr>
        <w:sz w:val="0"/>
        <w:szCs w:val="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CA278" w14:textId="77777777" w:rsidR="007228BE" w:rsidRDefault="007228BE">
    <w:pPr>
      <w:spacing w:line="0" w:lineRule="atLeast"/>
      <w:rPr>
        <w:sz w:val="0"/>
        <w:szCs w:val="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464D9" w14:textId="77777777" w:rsidR="007228BE" w:rsidRDefault="007228BE">
    <w:pPr>
      <w:spacing w:line="0" w:lineRule="atLeast"/>
      <w:rPr>
        <w:sz w:val="0"/>
        <w:szCs w:val="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22F0F" w14:textId="77777777" w:rsidR="00726DB6" w:rsidRDefault="00726DB6">
    <w:pPr>
      <w:spacing w:line="0" w:lineRule="atLeast"/>
      <w:rPr>
        <w:sz w:val="0"/>
        <w:szCs w:val="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991C5" w14:textId="77777777" w:rsidR="007228BE" w:rsidRDefault="007228BE">
    <w:pPr>
      <w:spacing w:line="0" w:lineRule="atLeast"/>
      <w:rPr>
        <w:sz w:val="0"/>
        <w:szCs w:val="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2B8E4" w14:textId="77777777" w:rsidR="007228BE" w:rsidRDefault="007228BE">
    <w:pPr>
      <w:spacing w:line="0" w:lineRule="atLeast"/>
      <w:rPr>
        <w:sz w:val="0"/>
        <w:szCs w:val="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4435D" w14:textId="77777777" w:rsidR="00726DB6" w:rsidRDefault="00726DB6">
    <w:pPr>
      <w:spacing w:line="0" w:lineRule="atLeast"/>
      <w:rPr>
        <w:sz w:val="0"/>
        <w:szCs w:val="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41849" w14:textId="77777777" w:rsidR="0083536F" w:rsidRDefault="0083536F">
    <w:pPr>
      <w:spacing w:line="0" w:lineRule="atLeast"/>
      <w:rPr>
        <w:sz w:val="0"/>
        <w:szCs w:val="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D818B" w14:textId="77777777" w:rsidR="0083536F" w:rsidRDefault="0083536F">
    <w:pPr>
      <w:spacing w:line="0" w:lineRule="atLeast"/>
      <w:rPr>
        <w:sz w:val="0"/>
        <w:szCs w:val="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E0167" w14:textId="77777777" w:rsidR="007228BE" w:rsidRDefault="007228BE">
    <w:pPr>
      <w:spacing w:line="0" w:lineRule="atLeast"/>
      <w:rPr>
        <w:sz w:val="0"/>
        <w:szCs w:val="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7EEA2" w14:textId="77777777" w:rsidR="007228BE" w:rsidRDefault="007228BE">
    <w:pPr>
      <w:spacing w:line="0" w:lineRule="atLeast"/>
      <w:rPr>
        <w:sz w:val="0"/>
        <w:szCs w:val="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79814" w14:textId="77777777" w:rsidR="007228BE" w:rsidRDefault="007228BE">
    <w:pPr>
      <w:spacing w:line="0" w:lineRule="atLeast"/>
      <w:rPr>
        <w:sz w:val="0"/>
        <w:szCs w:val="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64CAB" w14:textId="77777777" w:rsidR="005F54E2" w:rsidRDefault="005F54E2">
    <w:pPr>
      <w:spacing w:line="0" w:lineRule="atLeast"/>
      <w:rPr>
        <w:sz w:val="0"/>
        <w:szCs w:val="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97BB3" w14:textId="77777777" w:rsidR="007228BE" w:rsidRDefault="007228BE">
    <w:pPr>
      <w:spacing w:line="0" w:lineRule="atLeast"/>
      <w:rPr>
        <w:sz w:val="0"/>
        <w:szCs w:val="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E7197" w14:textId="77777777" w:rsidR="007228BE" w:rsidRDefault="007228BE">
    <w:pPr>
      <w:spacing w:line="0" w:lineRule="atLeast"/>
      <w:rPr>
        <w:sz w:val="0"/>
        <w:szCs w:val="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FC489" w14:textId="77777777" w:rsidR="00F15F29" w:rsidRDefault="00F15F29">
    <w:pPr>
      <w:spacing w:line="0" w:lineRule="atLeast"/>
      <w:rPr>
        <w:sz w:val="0"/>
        <w:szCs w:val="0"/>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68364" w14:textId="77777777" w:rsidR="007228BE" w:rsidRDefault="007228BE">
    <w:pPr>
      <w:spacing w:line="0" w:lineRule="atLeast"/>
      <w:rPr>
        <w:sz w:val="0"/>
        <w:szCs w:val="0"/>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20CFA" w14:textId="77777777" w:rsidR="007228BE" w:rsidRDefault="007228BE">
    <w:pPr>
      <w:spacing w:line="0" w:lineRule="atLeast"/>
      <w:rPr>
        <w:sz w:val="0"/>
        <w:szCs w:val="0"/>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11EF0" w14:textId="77777777" w:rsidR="007228BE" w:rsidRDefault="007228BE">
    <w:pPr>
      <w:spacing w:line="0" w:lineRule="atLeast"/>
      <w:rPr>
        <w:sz w:val="0"/>
        <w:szCs w:val="0"/>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4CC6E" w14:textId="77777777" w:rsidR="007228BE" w:rsidRDefault="007228BE">
    <w:pPr>
      <w:spacing w:line="0" w:lineRule="atLeast"/>
      <w:rPr>
        <w:sz w:val="0"/>
        <w:szCs w:val="0"/>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07488" w14:textId="77777777" w:rsidR="007228BE" w:rsidRDefault="007228BE">
    <w:pPr>
      <w:spacing w:line="0" w:lineRule="atLeast"/>
      <w:rPr>
        <w:sz w:val="0"/>
        <w:szCs w:val="0"/>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9999E" w14:textId="77777777" w:rsidR="007228BE" w:rsidRDefault="007228BE">
    <w:pPr>
      <w:spacing w:line="0" w:lineRule="atLeast"/>
      <w:rPr>
        <w:sz w:val="0"/>
        <w:szCs w:val="0"/>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EF1A9" w14:textId="77777777" w:rsidR="007228BE" w:rsidRDefault="007228BE">
    <w:pPr>
      <w:spacing w:line="0" w:lineRule="atLeast"/>
      <w:rPr>
        <w:sz w:val="0"/>
        <w:szCs w:val="0"/>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E1BE2" w14:textId="77777777" w:rsidR="007228BE" w:rsidRDefault="007228BE">
    <w:pPr>
      <w:spacing w:line="0" w:lineRule="atLeast"/>
      <w:rPr>
        <w:sz w:val="0"/>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BBF07" w14:textId="77777777" w:rsidR="003C38BC" w:rsidRDefault="003C38BC">
      <w:r>
        <w:separator/>
      </w:r>
    </w:p>
  </w:footnote>
  <w:footnote w:type="continuationSeparator" w:id="0">
    <w:p w14:paraId="00B7944D" w14:textId="77777777" w:rsidR="003C38BC" w:rsidRDefault="003C38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356F9" w14:textId="6159FDC8" w:rsidR="007228BE" w:rsidRDefault="007228BE">
    <w:pPr>
      <w:spacing w:line="20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73010" w14:textId="77777777" w:rsidR="00E06C5B" w:rsidRDefault="00E06C5B">
    <w:pPr>
      <w:spacing w:line="20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AB9EA" w14:textId="77777777" w:rsidR="00BD07FF" w:rsidRDefault="00BD07FF">
    <w:pPr>
      <w:spacing w:line="20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AEA6C" w14:textId="77777777" w:rsidR="00BD07FF" w:rsidRDefault="00BD07FF">
    <w:pPr>
      <w:spacing w:line="20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1BFB1" w14:textId="77777777" w:rsidR="00D866EE" w:rsidRDefault="00D866EE">
    <w:pPr>
      <w:spacing w:line="20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AB4A3" w14:textId="5072322C" w:rsidR="007228BE" w:rsidRDefault="007228BE">
    <w:pPr>
      <w:spacing w:line="200"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0D57A" w14:textId="77777777" w:rsidR="00FB4671" w:rsidRDefault="00FB4671">
    <w:pPr>
      <w:spacing w:line="200"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0448E" w14:textId="1E162BC9" w:rsidR="007228BE" w:rsidRDefault="007228BE">
    <w:pPr>
      <w:spacing w:line="200"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31D55" w14:textId="779AEDD4" w:rsidR="007228BE" w:rsidRDefault="007228BE">
    <w:pPr>
      <w:spacing w:line="200" w:lineRule="exac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8A7B0" w14:textId="77777777" w:rsidR="007228BE" w:rsidRDefault="007228BE">
    <w:pPr>
      <w:spacing w:line="0" w:lineRule="atLeast"/>
      <w:rPr>
        <w:sz w:val="0"/>
        <w:szCs w:val="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5E4E5" w14:textId="77777777" w:rsidR="007228BE" w:rsidRDefault="007228BE">
    <w:pPr>
      <w:spacing w:line="0" w:lineRule="atLeast"/>
      <w:rPr>
        <w:sz w:val="0"/>
        <w:szCs w:val="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F4A65" w14:textId="77777777" w:rsidR="009B2B45" w:rsidRDefault="009B2B45">
    <w:pPr>
      <w:spacing w:line="0" w:lineRule="atLeast"/>
      <w:rPr>
        <w:sz w:val="0"/>
        <w:szCs w:val="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47260" w14:textId="77777777" w:rsidR="007228BE" w:rsidRDefault="007228BE">
    <w:pPr>
      <w:spacing w:line="0" w:lineRule="atLeast"/>
      <w:rPr>
        <w:sz w:val="0"/>
        <w:szCs w:val="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6BF38" w14:textId="77777777" w:rsidR="007228BE" w:rsidRDefault="007228BE">
    <w:pPr>
      <w:spacing w:line="0" w:lineRule="atLeast"/>
      <w:rPr>
        <w:sz w:val="0"/>
        <w:szCs w:val="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09A31" w14:textId="77777777" w:rsidR="007228BE" w:rsidRDefault="007228BE">
    <w:pPr>
      <w:spacing w:line="0" w:lineRule="atLeast"/>
      <w:rPr>
        <w:sz w:val="0"/>
        <w:szCs w:val="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48530" w14:textId="77777777" w:rsidR="00726DB6" w:rsidRDefault="00726DB6">
    <w:pPr>
      <w:spacing w:line="0" w:lineRule="atLeast"/>
      <w:rPr>
        <w:sz w:val="0"/>
        <w:szCs w:val="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EC281" w14:textId="77777777" w:rsidR="007228BE" w:rsidRDefault="007228BE">
    <w:pPr>
      <w:spacing w:line="0" w:lineRule="atLeast"/>
      <w:rPr>
        <w:sz w:val="0"/>
        <w:szCs w:val="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B9B2A" w14:textId="77777777" w:rsidR="007228BE" w:rsidRDefault="007228BE">
    <w:pPr>
      <w:spacing w:line="0" w:lineRule="atLeast"/>
      <w:rPr>
        <w:sz w:val="0"/>
        <w:szCs w:val="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0DF3D" w14:textId="77777777" w:rsidR="00726DB6" w:rsidRDefault="00726DB6">
    <w:pPr>
      <w:spacing w:line="0" w:lineRule="atLeast"/>
      <w:rPr>
        <w:sz w:val="0"/>
        <w:szCs w:val="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C10E9" w14:textId="77777777" w:rsidR="0083536F" w:rsidRDefault="0083536F">
    <w:pPr>
      <w:spacing w:line="0" w:lineRule="atLeast"/>
      <w:rPr>
        <w:sz w:val="0"/>
        <w:szCs w:val="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D891C" w14:textId="77777777" w:rsidR="0083536F" w:rsidRDefault="0083536F">
    <w:pPr>
      <w:spacing w:line="0" w:lineRule="atLeast"/>
      <w:rPr>
        <w:sz w:val="0"/>
        <w:szCs w:val="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3863" w14:textId="77777777" w:rsidR="007228BE" w:rsidRDefault="007228BE">
    <w:pPr>
      <w:spacing w:line="0" w:lineRule="atLeast"/>
      <w:rPr>
        <w:sz w:val="0"/>
        <w:szCs w:val="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88737" w14:textId="77777777" w:rsidR="007228BE" w:rsidRDefault="007228BE">
    <w:pPr>
      <w:spacing w:line="0" w:lineRule="atLeast"/>
      <w:rPr>
        <w:sz w:val="0"/>
        <w:szCs w:val="0"/>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266FD" w14:textId="77777777" w:rsidR="007228BE" w:rsidRDefault="007228BE">
    <w:pPr>
      <w:spacing w:line="0" w:lineRule="atLeast"/>
      <w:rPr>
        <w:sz w:val="0"/>
        <w:szCs w:val="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EEC44" w14:textId="77777777" w:rsidR="005F54E2" w:rsidRDefault="005F54E2">
    <w:pPr>
      <w:spacing w:line="0" w:lineRule="atLeast"/>
      <w:rPr>
        <w:sz w:val="0"/>
        <w:szCs w:val="0"/>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1A4C4" w14:textId="77777777" w:rsidR="007228BE" w:rsidRDefault="007228BE">
    <w:pPr>
      <w:spacing w:line="0" w:lineRule="atLeast"/>
      <w:rPr>
        <w:sz w:val="0"/>
        <w:szCs w:val="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EAA09" w14:textId="77777777" w:rsidR="007228BE" w:rsidRDefault="007228BE">
    <w:pPr>
      <w:spacing w:line="0" w:lineRule="atLeast"/>
      <w:rPr>
        <w:sz w:val="0"/>
        <w:szCs w:val="0"/>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B9102" w14:textId="77777777" w:rsidR="00F15F29" w:rsidRDefault="00F15F29">
    <w:pPr>
      <w:spacing w:line="0" w:lineRule="atLeast"/>
      <w:rPr>
        <w:sz w:val="0"/>
        <w:szCs w:val="0"/>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29C0A" w14:textId="77777777" w:rsidR="007228BE" w:rsidRDefault="007228BE">
    <w:pPr>
      <w:spacing w:line="0" w:lineRule="atLeast"/>
      <w:rPr>
        <w:sz w:val="0"/>
        <w:szCs w:val="0"/>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86313" w14:textId="77777777" w:rsidR="007228BE" w:rsidRDefault="007228BE">
    <w:pPr>
      <w:spacing w:line="0" w:lineRule="atLeast"/>
      <w:rPr>
        <w:sz w:val="0"/>
        <w:szCs w:val="0"/>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9092" w14:textId="77777777" w:rsidR="007228BE" w:rsidRDefault="007228BE">
    <w:pPr>
      <w:spacing w:line="0" w:lineRule="atLeast"/>
      <w:rPr>
        <w:sz w:val="0"/>
        <w:szCs w:val="0"/>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9EB60" w14:textId="77777777" w:rsidR="007228BE" w:rsidRDefault="007228BE">
    <w:pPr>
      <w:spacing w:line="0" w:lineRule="atLeast"/>
      <w:rPr>
        <w:sz w:val="0"/>
        <w:szCs w:val="0"/>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A81A0" w14:textId="77777777" w:rsidR="007228BE" w:rsidRDefault="007228BE">
    <w:pPr>
      <w:spacing w:line="0" w:lineRule="atLeast"/>
      <w:rPr>
        <w:sz w:val="0"/>
        <w:szCs w:val="0"/>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D00B3" w14:textId="77777777" w:rsidR="007228BE" w:rsidRDefault="007228BE">
    <w:pPr>
      <w:spacing w:line="0" w:lineRule="atLeast"/>
      <w:rPr>
        <w:sz w:val="0"/>
        <w:szCs w:val="0"/>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7E2AA" w14:textId="77777777" w:rsidR="007228BE" w:rsidRDefault="007228BE">
    <w:pPr>
      <w:spacing w:line="0" w:lineRule="atLeast"/>
      <w:rPr>
        <w:sz w:val="0"/>
        <w:szCs w:val="0"/>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8E1EF" w14:textId="77777777" w:rsidR="007228BE" w:rsidRDefault="007228BE">
    <w:pPr>
      <w:spacing w:line="0" w:lineRule="atLeast"/>
      <w:rPr>
        <w:sz w:val="0"/>
        <w:szCs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317C2"/>
    <w:multiLevelType w:val="hybridMultilevel"/>
    <w:tmpl w:val="C0E6B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ED32FA"/>
    <w:multiLevelType w:val="hybridMultilevel"/>
    <w:tmpl w:val="A1360884"/>
    <w:lvl w:ilvl="0" w:tplc="4009000B">
      <w:start w:val="1"/>
      <w:numFmt w:val="bullet"/>
      <w:lvlText w:val=""/>
      <w:lvlJc w:val="left"/>
      <w:pPr>
        <w:ind w:left="1020" w:hanging="360"/>
      </w:pPr>
      <w:rPr>
        <w:rFonts w:ascii="Wingdings" w:hAnsi="Wingdings"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 w15:restartNumberingAfterBreak="0">
    <w:nsid w:val="14C20E94"/>
    <w:multiLevelType w:val="hybridMultilevel"/>
    <w:tmpl w:val="3BF2166E"/>
    <w:lvl w:ilvl="0" w:tplc="0F4C299A">
      <w:start w:val="1"/>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8423E7"/>
    <w:multiLevelType w:val="hybridMultilevel"/>
    <w:tmpl w:val="170469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1046F4"/>
    <w:multiLevelType w:val="hybridMultilevel"/>
    <w:tmpl w:val="806665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3109E4"/>
    <w:multiLevelType w:val="hybridMultilevel"/>
    <w:tmpl w:val="BEE870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2465E6"/>
    <w:multiLevelType w:val="hybridMultilevel"/>
    <w:tmpl w:val="89DC3E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0A4B41"/>
    <w:multiLevelType w:val="hybridMultilevel"/>
    <w:tmpl w:val="79F083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7B33CB"/>
    <w:multiLevelType w:val="hybridMultilevel"/>
    <w:tmpl w:val="84A06254"/>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9" w15:restartNumberingAfterBreak="0">
    <w:nsid w:val="3CC800EC"/>
    <w:multiLevelType w:val="hybridMultilevel"/>
    <w:tmpl w:val="2EA6E7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436158"/>
    <w:multiLevelType w:val="hybridMultilevel"/>
    <w:tmpl w:val="81CA93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5A6FD2"/>
    <w:multiLevelType w:val="hybridMultilevel"/>
    <w:tmpl w:val="36F234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60452C"/>
    <w:multiLevelType w:val="hybridMultilevel"/>
    <w:tmpl w:val="BACCB9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391093"/>
    <w:multiLevelType w:val="hybridMultilevel"/>
    <w:tmpl w:val="F5463E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771044"/>
    <w:multiLevelType w:val="hybridMultilevel"/>
    <w:tmpl w:val="637E77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E21E8F"/>
    <w:multiLevelType w:val="hybridMultilevel"/>
    <w:tmpl w:val="6E0E9506"/>
    <w:lvl w:ilvl="0" w:tplc="4009000B">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6" w15:restartNumberingAfterBreak="0">
    <w:nsid w:val="61345E22"/>
    <w:multiLevelType w:val="hybridMultilevel"/>
    <w:tmpl w:val="E6481A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560268C"/>
    <w:multiLevelType w:val="hybridMultilevel"/>
    <w:tmpl w:val="2E281E9A"/>
    <w:lvl w:ilvl="0" w:tplc="9300CD00">
      <w:start w:val="1"/>
      <w:numFmt w:val="lowerRoman"/>
      <w:lvlText w:val="%1."/>
      <w:lvlJc w:val="left"/>
      <w:pPr>
        <w:ind w:left="1080" w:hanging="720"/>
      </w:pPr>
      <w:rPr>
        <w:rFonts w:hint="default"/>
        <w:b/>
        <w:u w:val="thick"/>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74A21A9"/>
    <w:multiLevelType w:val="hybridMultilevel"/>
    <w:tmpl w:val="F80EBE0C"/>
    <w:lvl w:ilvl="0" w:tplc="40090001">
      <w:start w:val="1"/>
      <w:numFmt w:val="bullet"/>
      <w:lvlText w:val=""/>
      <w:lvlJc w:val="left"/>
      <w:pPr>
        <w:ind w:left="1342" w:hanging="360"/>
      </w:pPr>
      <w:rPr>
        <w:rFonts w:ascii="Symbol" w:hAnsi="Symbol" w:hint="default"/>
      </w:rPr>
    </w:lvl>
    <w:lvl w:ilvl="1" w:tplc="40090003" w:tentative="1">
      <w:start w:val="1"/>
      <w:numFmt w:val="bullet"/>
      <w:lvlText w:val="o"/>
      <w:lvlJc w:val="left"/>
      <w:pPr>
        <w:ind w:left="2062" w:hanging="360"/>
      </w:pPr>
      <w:rPr>
        <w:rFonts w:ascii="Courier New" w:hAnsi="Courier New" w:cs="Courier New" w:hint="default"/>
      </w:rPr>
    </w:lvl>
    <w:lvl w:ilvl="2" w:tplc="40090005" w:tentative="1">
      <w:start w:val="1"/>
      <w:numFmt w:val="bullet"/>
      <w:lvlText w:val=""/>
      <w:lvlJc w:val="left"/>
      <w:pPr>
        <w:ind w:left="2782" w:hanging="360"/>
      </w:pPr>
      <w:rPr>
        <w:rFonts w:ascii="Wingdings" w:hAnsi="Wingdings" w:hint="default"/>
      </w:rPr>
    </w:lvl>
    <w:lvl w:ilvl="3" w:tplc="40090001" w:tentative="1">
      <w:start w:val="1"/>
      <w:numFmt w:val="bullet"/>
      <w:lvlText w:val=""/>
      <w:lvlJc w:val="left"/>
      <w:pPr>
        <w:ind w:left="3502" w:hanging="360"/>
      </w:pPr>
      <w:rPr>
        <w:rFonts w:ascii="Symbol" w:hAnsi="Symbol" w:hint="default"/>
      </w:rPr>
    </w:lvl>
    <w:lvl w:ilvl="4" w:tplc="40090003" w:tentative="1">
      <w:start w:val="1"/>
      <w:numFmt w:val="bullet"/>
      <w:lvlText w:val="o"/>
      <w:lvlJc w:val="left"/>
      <w:pPr>
        <w:ind w:left="4222" w:hanging="360"/>
      </w:pPr>
      <w:rPr>
        <w:rFonts w:ascii="Courier New" w:hAnsi="Courier New" w:cs="Courier New" w:hint="default"/>
      </w:rPr>
    </w:lvl>
    <w:lvl w:ilvl="5" w:tplc="40090005" w:tentative="1">
      <w:start w:val="1"/>
      <w:numFmt w:val="bullet"/>
      <w:lvlText w:val=""/>
      <w:lvlJc w:val="left"/>
      <w:pPr>
        <w:ind w:left="4942" w:hanging="360"/>
      </w:pPr>
      <w:rPr>
        <w:rFonts w:ascii="Wingdings" w:hAnsi="Wingdings" w:hint="default"/>
      </w:rPr>
    </w:lvl>
    <w:lvl w:ilvl="6" w:tplc="40090001" w:tentative="1">
      <w:start w:val="1"/>
      <w:numFmt w:val="bullet"/>
      <w:lvlText w:val=""/>
      <w:lvlJc w:val="left"/>
      <w:pPr>
        <w:ind w:left="5662" w:hanging="360"/>
      </w:pPr>
      <w:rPr>
        <w:rFonts w:ascii="Symbol" w:hAnsi="Symbol" w:hint="default"/>
      </w:rPr>
    </w:lvl>
    <w:lvl w:ilvl="7" w:tplc="40090003" w:tentative="1">
      <w:start w:val="1"/>
      <w:numFmt w:val="bullet"/>
      <w:lvlText w:val="o"/>
      <w:lvlJc w:val="left"/>
      <w:pPr>
        <w:ind w:left="6382" w:hanging="360"/>
      </w:pPr>
      <w:rPr>
        <w:rFonts w:ascii="Courier New" w:hAnsi="Courier New" w:cs="Courier New" w:hint="default"/>
      </w:rPr>
    </w:lvl>
    <w:lvl w:ilvl="8" w:tplc="40090005" w:tentative="1">
      <w:start w:val="1"/>
      <w:numFmt w:val="bullet"/>
      <w:lvlText w:val=""/>
      <w:lvlJc w:val="left"/>
      <w:pPr>
        <w:ind w:left="7102" w:hanging="360"/>
      </w:pPr>
      <w:rPr>
        <w:rFonts w:ascii="Wingdings" w:hAnsi="Wingdings" w:hint="default"/>
      </w:rPr>
    </w:lvl>
  </w:abstractNum>
  <w:abstractNum w:abstractNumId="19" w15:restartNumberingAfterBreak="0">
    <w:nsid w:val="7A5D210D"/>
    <w:multiLevelType w:val="hybridMultilevel"/>
    <w:tmpl w:val="D00856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BAC4242"/>
    <w:multiLevelType w:val="multilevel"/>
    <w:tmpl w:val="3490EB9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26957742">
    <w:abstractNumId w:val="20"/>
  </w:num>
  <w:num w:numId="2" w16cid:durableId="1746217592">
    <w:abstractNumId w:val="18"/>
  </w:num>
  <w:num w:numId="3" w16cid:durableId="220021418">
    <w:abstractNumId w:val="6"/>
  </w:num>
  <w:num w:numId="4" w16cid:durableId="77559821">
    <w:abstractNumId w:val="13"/>
  </w:num>
  <w:num w:numId="5" w16cid:durableId="1984385029">
    <w:abstractNumId w:val="4"/>
  </w:num>
  <w:num w:numId="6" w16cid:durableId="1152871197">
    <w:abstractNumId w:val="2"/>
  </w:num>
  <w:num w:numId="7" w16cid:durableId="670723626">
    <w:abstractNumId w:val="5"/>
  </w:num>
  <w:num w:numId="8" w16cid:durableId="1798987680">
    <w:abstractNumId w:val="8"/>
  </w:num>
  <w:num w:numId="9" w16cid:durableId="2130776624">
    <w:abstractNumId w:val="16"/>
  </w:num>
  <w:num w:numId="10" w16cid:durableId="2037922066">
    <w:abstractNumId w:val="7"/>
  </w:num>
  <w:num w:numId="11" w16cid:durableId="760571075">
    <w:abstractNumId w:val="14"/>
  </w:num>
  <w:num w:numId="12" w16cid:durableId="1487669136">
    <w:abstractNumId w:val="15"/>
  </w:num>
  <w:num w:numId="13" w16cid:durableId="545411720">
    <w:abstractNumId w:val="19"/>
  </w:num>
  <w:num w:numId="14" w16cid:durableId="142043955">
    <w:abstractNumId w:val="10"/>
  </w:num>
  <w:num w:numId="15" w16cid:durableId="377121947">
    <w:abstractNumId w:val="17"/>
  </w:num>
  <w:num w:numId="16" w16cid:durableId="2027049619">
    <w:abstractNumId w:val="1"/>
  </w:num>
  <w:num w:numId="17" w16cid:durableId="632490466">
    <w:abstractNumId w:val="12"/>
  </w:num>
  <w:num w:numId="18" w16cid:durableId="504904967">
    <w:abstractNumId w:val="0"/>
  </w:num>
  <w:num w:numId="19" w16cid:durableId="2027903147">
    <w:abstractNumId w:val="11"/>
  </w:num>
  <w:num w:numId="20" w16cid:durableId="1507137354">
    <w:abstractNumId w:val="3"/>
  </w:num>
  <w:num w:numId="21" w16cid:durableId="1740398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71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8BE"/>
    <w:rsid w:val="00062078"/>
    <w:rsid w:val="000C11C2"/>
    <w:rsid w:val="000D3238"/>
    <w:rsid w:val="00112982"/>
    <w:rsid w:val="001A4A0F"/>
    <w:rsid w:val="00256B6A"/>
    <w:rsid w:val="00260EF4"/>
    <w:rsid w:val="002B19BE"/>
    <w:rsid w:val="00380C8D"/>
    <w:rsid w:val="003C38BC"/>
    <w:rsid w:val="003C78F2"/>
    <w:rsid w:val="003E21A3"/>
    <w:rsid w:val="00445513"/>
    <w:rsid w:val="004D0DBB"/>
    <w:rsid w:val="00503597"/>
    <w:rsid w:val="005064A0"/>
    <w:rsid w:val="00522964"/>
    <w:rsid w:val="00524A70"/>
    <w:rsid w:val="005325D9"/>
    <w:rsid w:val="005329BF"/>
    <w:rsid w:val="005B0528"/>
    <w:rsid w:val="005D60A2"/>
    <w:rsid w:val="005F2844"/>
    <w:rsid w:val="005F54E2"/>
    <w:rsid w:val="005F7EEA"/>
    <w:rsid w:val="00617B9A"/>
    <w:rsid w:val="0066706B"/>
    <w:rsid w:val="006A2443"/>
    <w:rsid w:val="007228BE"/>
    <w:rsid w:val="00726DB6"/>
    <w:rsid w:val="00756B18"/>
    <w:rsid w:val="00781999"/>
    <w:rsid w:val="007A60E7"/>
    <w:rsid w:val="0083536F"/>
    <w:rsid w:val="00946965"/>
    <w:rsid w:val="009B2B45"/>
    <w:rsid w:val="009F54D1"/>
    <w:rsid w:val="00A3060C"/>
    <w:rsid w:val="00A547F4"/>
    <w:rsid w:val="00AC16BF"/>
    <w:rsid w:val="00AF42C7"/>
    <w:rsid w:val="00B1095A"/>
    <w:rsid w:val="00B40F67"/>
    <w:rsid w:val="00BD07FF"/>
    <w:rsid w:val="00C030B1"/>
    <w:rsid w:val="00C21B45"/>
    <w:rsid w:val="00C67399"/>
    <w:rsid w:val="00CE31DE"/>
    <w:rsid w:val="00D866EE"/>
    <w:rsid w:val="00E06C5B"/>
    <w:rsid w:val="00E36927"/>
    <w:rsid w:val="00E477FA"/>
    <w:rsid w:val="00E97DB9"/>
    <w:rsid w:val="00EA5CFA"/>
    <w:rsid w:val="00EE2417"/>
    <w:rsid w:val="00F066F3"/>
    <w:rsid w:val="00F15F29"/>
    <w:rsid w:val="00FB4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711"/>
    <o:shapelayout v:ext="edit">
      <o:idmap v:ext="edit" data="2"/>
    </o:shapelayout>
  </w:shapeDefaults>
  <w:decimalSymbol w:val="."/>
  <w:listSeparator w:val=","/>
  <w14:docId w14:val="22F8A8CB"/>
  <w15:docId w15:val="{21B6A3DD-05EA-4D39-9881-673A5D703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table" w:styleId="TableGrid">
    <w:name w:val="Table Grid"/>
    <w:basedOn w:val="TableNormal"/>
    <w:uiPriority w:val="59"/>
    <w:rsid w:val="003E21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21A3"/>
    <w:pPr>
      <w:tabs>
        <w:tab w:val="center" w:pos="4513"/>
        <w:tab w:val="right" w:pos="9026"/>
      </w:tabs>
    </w:pPr>
  </w:style>
  <w:style w:type="character" w:customStyle="1" w:styleId="HeaderChar">
    <w:name w:val="Header Char"/>
    <w:basedOn w:val="DefaultParagraphFont"/>
    <w:link w:val="Header"/>
    <w:uiPriority w:val="99"/>
    <w:rsid w:val="003E21A3"/>
  </w:style>
  <w:style w:type="paragraph" w:styleId="Footer">
    <w:name w:val="footer"/>
    <w:basedOn w:val="Normal"/>
    <w:link w:val="FooterChar"/>
    <w:uiPriority w:val="99"/>
    <w:unhideWhenUsed/>
    <w:rsid w:val="003E21A3"/>
    <w:pPr>
      <w:tabs>
        <w:tab w:val="center" w:pos="4513"/>
        <w:tab w:val="right" w:pos="9026"/>
      </w:tabs>
    </w:pPr>
  </w:style>
  <w:style w:type="character" w:customStyle="1" w:styleId="FooterChar">
    <w:name w:val="Footer Char"/>
    <w:basedOn w:val="DefaultParagraphFont"/>
    <w:link w:val="Footer"/>
    <w:uiPriority w:val="99"/>
    <w:rsid w:val="003E21A3"/>
  </w:style>
  <w:style w:type="paragraph" w:styleId="ListParagraph">
    <w:name w:val="List Paragraph"/>
    <w:basedOn w:val="Normal"/>
    <w:uiPriority w:val="34"/>
    <w:qFormat/>
    <w:rsid w:val="005B0528"/>
    <w:pPr>
      <w:ind w:left="720"/>
      <w:contextualSpacing/>
    </w:pPr>
  </w:style>
  <w:style w:type="paragraph" w:customStyle="1" w:styleId="Default">
    <w:name w:val="Default"/>
    <w:rsid w:val="00AC16BF"/>
    <w:pPr>
      <w:autoSpaceDE w:val="0"/>
      <w:autoSpaceDN w:val="0"/>
      <w:adjustRightInd w:val="0"/>
    </w:pPr>
    <w:rPr>
      <w:rFonts w:ascii="Cambria" w:hAnsi="Cambria" w:cs="Cambria"/>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7.xml"/><Relationship Id="rId42" Type="http://schemas.openxmlformats.org/officeDocument/2006/relationships/footer" Target="footer15.xml"/><Relationship Id="rId47" Type="http://schemas.openxmlformats.org/officeDocument/2006/relationships/footer" Target="footer17.xml"/><Relationship Id="rId63" Type="http://schemas.openxmlformats.org/officeDocument/2006/relationships/header" Target="header23.xml"/><Relationship Id="rId68" Type="http://schemas.openxmlformats.org/officeDocument/2006/relationships/header" Target="header25.xml"/><Relationship Id="rId84" Type="http://schemas.openxmlformats.org/officeDocument/2006/relationships/image" Target="media/image16.png"/><Relationship Id="rId89" Type="http://schemas.openxmlformats.org/officeDocument/2006/relationships/header" Target="header31.xml"/><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image" Target="media/image2.png"/><Relationship Id="rId37" Type="http://schemas.openxmlformats.org/officeDocument/2006/relationships/footer" Target="footer13.xml"/><Relationship Id="rId53" Type="http://schemas.openxmlformats.org/officeDocument/2006/relationships/footer" Target="footer18.xml"/><Relationship Id="rId58" Type="http://schemas.openxmlformats.org/officeDocument/2006/relationships/header" Target="header21.xml"/><Relationship Id="rId74" Type="http://schemas.openxmlformats.org/officeDocument/2006/relationships/image" Target="media/image12.png"/><Relationship Id="rId79" Type="http://schemas.openxmlformats.org/officeDocument/2006/relationships/footer" Target="footer28.xm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footer" Target="footer31.xml"/><Relationship Id="rId95" Type="http://schemas.openxmlformats.org/officeDocument/2006/relationships/footer" Target="footer33.xml"/><Relationship Id="rId22" Type="http://schemas.openxmlformats.org/officeDocument/2006/relationships/header" Target="header8.xml"/><Relationship Id="rId27" Type="http://schemas.openxmlformats.org/officeDocument/2006/relationships/footer" Target="footer10.xml"/><Relationship Id="rId43" Type="http://schemas.openxmlformats.org/officeDocument/2006/relationships/image" Target="media/image5.png"/><Relationship Id="rId48" Type="http://schemas.openxmlformats.org/officeDocument/2006/relationships/image" Target="media/image6.png"/><Relationship Id="rId64" Type="http://schemas.openxmlformats.org/officeDocument/2006/relationships/footer" Target="footer23.xml"/><Relationship Id="rId69" Type="http://schemas.openxmlformats.org/officeDocument/2006/relationships/footer" Target="footer25.xml"/><Relationship Id="rId80" Type="http://schemas.openxmlformats.org/officeDocument/2006/relationships/header" Target="header29.xml"/><Relationship Id="rId85" Type="http://schemas.openxmlformats.org/officeDocument/2006/relationships/image" Target="media/image17.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3.png"/><Relationship Id="rId38" Type="http://schemas.openxmlformats.org/officeDocument/2006/relationships/header" Target="header14.xml"/><Relationship Id="rId46" Type="http://schemas.openxmlformats.org/officeDocument/2006/relationships/header" Target="header17.xml"/><Relationship Id="rId59" Type="http://schemas.openxmlformats.org/officeDocument/2006/relationships/footer" Target="footer21.xml"/><Relationship Id="rId67" Type="http://schemas.openxmlformats.org/officeDocument/2006/relationships/image" Target="media/image9.png"/><Relationship Id="rId103"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header" Target="header15.xml"/><Relationship Id="rId54" Type="http://schemas.openxmlformats.org/officeDocument/2006/relationships/header" Target="header19.xml"/><Relationship Id="rId62" Type="http://schemas.openxmlformats.org/officeDocument/2006/relationships/image" Target="media/image8.png"/><Relationship Id="rId70" Type="http://schemas.openxmlformats.org/officeDocument/2006/relationships/image" Target="media/image10.png"/><Relationship Id="rId75" Type="http://schemas.openxmlformats.org/officeDocument/2006/relationships/image" Target="media/image13.png"/><Relationship Id="rId83" Type="http://schemas.openxmlformats.org/officeDocument/2006/relationships/image" Target="media/image15.emf"/><Relationship Id="rId88" Type="http://schemas.openxmlformats.org/officeDocument/2006/relationships/footer" Target="footer30.xml"/><Relationship Id="rId91" Type="http://schemas.openxmlformats.org/officeDocument/2006/relationships/image" Target="media/image19.png"/><Relationship Id="rId96" Type="http://schemas.openxmlformats.org/officeDocument/2006/relationships/header" Target="header3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customXml" Target="ink/ink1.xml"/><Relationship Id="rId36" Type="http://schemas.openxmlformats.org/officeDocument/2006/relationships/header" Target="header13.xml"/><Relationship Id="rId49" Type="http://schemas.openxmlformats.org/officeDocument/2006/relationships/image" Target="media/image7.png"/><Relationship Id="rId57" Type="http://schemas.openxmlformats.org/officeDocument/2006/relationships/footer" Target="footer20.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header" Target="header16.xml"/><Relationship Id="rId52" Type="http://schemas.openxmlformats.org/officeDocument/2006/relationships/header" Target="header18.xml"/><Relationship Id="rId60" Type="http://schemas.openxmlformats.org/officeDocument/2006/relationships/header" Target="header22.xml"/><Relationship Id="rId65" Type="http://schemas.openxmlformats.org/officeDocument/2006/relationships/header" Target="header24.xml"/><Relationship Id="rId73" Type="http://schemas.openxmlformats.org/officeDocument/2006/relationships/footer" Target="footer26.xml"/><Relationship Id="rId78" Type="http://schemas.openxmlformats.org/officeDocument/2006/relationships/header" Target="header28.xml"/><Relationship Id="rId81" Type="http://schemas.openxmlformats.org/officeDocument/2006/relationships/footer" Target="footer29.xml"/><Relationship Id="rId86" Type="http://schemas.openxmlformats.org/officeDocument/2006/relationships/image" Target="media/image18.png"/><Relationship Id="rId94" Type="http://schemas.openxmlformats.org/officeDocument/2006/relationships/header" Target="header33.xml"/><Relationship Id="rId99" Type="http://schemas.openxmlformats.org/officeDocument/2006/relationships/footer" Target="footer35.xml"/><Relationship Id="rId101" Type="http://schemas.openxmlformats.org/officeDocument/2006/relationships/footer" Target="footer36.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footer" Target="footer14.xml"/><Relationship Id="rId34" Type="http://schemas.openxmlformats.org/officeDocument/2006/relationships/header" Target="header12.xml"/><Relationship Id="rId50" Type="http://schemas.openxmlformats.org/officeDocument/2006/relationships/hyperlink" Target="http://thecrazyprogrammer.blogspot.com/2011/03/c-program-to-do-additionsubtraction-and.html" TargetMode="External"/><Relationship Id="rId55" Type="http://schemas.openxmlformats.org/officeDocument/2006/relationships/footer" Target="footer19.xml"/><Relationship Id="rId76" Type="http://schemas.openxmlformats.org/officeDocument/2006/relationships/header" Target="header27.xml"/><Relationship Id="rId97" Type="http://schemas.openxmlformats.org/officeDocument/2006/relationships/footer" Target="footer34.xml"/><Relationship Id="rId7" Type="http://schemas.openxmlformats.org/officeDocument/2006/relationships/endnotes" Target="endnotes.xml"/><Relationship Id="rId71" Type="http://schemas.openxmlformats.org/officeDocument/2006/relationships/image" Target="media/image11.png"/><Relationship Id="rId92" Type="http://schemas.openxmlformats.org/officeDocument/2006/relationships/header" Target="header32.xml"/><Relationship Id="rId2" Type="http://schemas.openxmlformats.org/officeDocument/2006/relationships/numbering" Target="numbering.xml"/><Relationship Id="rId29" Type="http://schemas.openxmlformats.org/officeDocument/2006/relationships/image" Target="media/image1.png"/><Relationship Id="rId24" Type="http://schemas.openxmlformats.org/officeDocument/2006/relationships/header" Target="header9.xml"/><Relationship Id="rId40" Type="http://schemas.openxmlformats.org/officeDocument/2006/relationships/image" Target="media/image4.png"/><Relationship Id="rId45" Type="http://schemas.openxmlformats.org/officeDocument/2006/relationships/footer" Target="footer16.xml"/><Relationship Id="rId66" Type="http://schemas.openxmlformats.org/officeDocument/2006/relationships/footer" Target="footer24.xml"/><Relationship Id="rId87" Type="http://schemas.openxmlformats.org/officeDocument/2006/relationships/header" Target="header30.xml"/><Relationship Id="rId61" Type="http://schemas.openxmlformats.org/officeDocument/2006/relationships/footer" Target="footer22.xml"/><Relationship Id="rId82" Type="http://schemas.openxmlformats.org/officeDocument/2006/relationships/image" Target="media/image14.emf"/><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1.xml"/><Relationship Id="rId35" Type="http://schemas.openxmlformats.org/officeDocument/2006/relationships/footer" Target="footer12.xml"/><Relationship Id="rId56" Type="http://schemas.openxmlformats.org/officeDocument/2006/relationships/header" Target="header20.xml"/><Relationship Id="rId77" Type="http://schemas.openxmlformats.org/officeDocument/2006/relationships/footer" Target="footer27.xml"/><Relationship Id="rId100" Type="http://schemas.openxmlformats.org/officeDocument/2006/relationships/header" Target="header36.xml"/><Relationship Id="rId8" Type="http://schemas.openxmlformats.org/officeDocument/2006/relationships/header" Target="header1.xml"/><Relationship Id="rId51" Type="http://schemas.openxmlformats.org/officeDocument/2006/relationships/hyperlink" Target="http://thecrazyprogrammer.blogspot.in/2012/09/c-program-to-multiply-two-matrices.html" TargetMode="External"/><Relationship Id="rId72" Type="http://schemas.openxmlformats.org/officeDocument/2006/relationships/header" Target="header26.xml"/><Relationship Id="rId93" Type="http://schemas.openxmlformats.org/officeDocument/2006/relationships/footer" Target="footer32.xml"/><Relationship Id="rId98" Type="http://schemas.openxmlformats.org/officeDocument/2006/relationships/header" Target="header35.xml"/><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9-09T07:13:08.699"/>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A4163-B32F-4F9C-9B63-2DEAFC4C8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1644</TotalTime>
  <Pages>32</Pages>
  <Words>5293</Words>
  <Characters>30174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Naveen S</cp:lastModifiedBy>
  <cp:revision>30</cp:revision>
  <dcterms:created xsi:type="dcterms:W3CDTF">2023-09-08T09:30:00Z</dcterms:created>
  <dcterms:modified xsi:type="dcterms:W3CDTF">2023-09-19T09:53:00Z</dcterms:modified>
</cp:coreProperties>
</file>